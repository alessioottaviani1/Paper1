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02BC" w14:textId="77777777" w:rsidR="00573169" w:rsidRPr="00DD380A" w:rsidRDefault="00573169">
      <w:pPr>
        <w:pStyle w:val="BodyText"/>
        <w:kinsoku w:val="0"/>
        <w:overflowPunct w:val="0"/>
        <w:spacing w:before="85"/>
        <w:ind w:left="775" w:right="423"/>
        <w:rPr>
          <w:color w:val="585858"/>
          <w:spacing w:val="-4"/>
          <w:sz w:val="4"/>
          <w:szCs w:val="4"/>
        </w:rPr>
      </w:pPr>
      <w:bookmarkStart w:id="0" w:name="_Hlk148950384"/>
    </w:p>
    <w:p w14:paraId="2E71AE74" w14:textId="77777777" w:rsidR="003202AD" w:rsidRDefault="00C0520A">
      <w:pPr>
        <w:pStyle w:val="BodyText"/>
        <w:kinsoku w:val="0"/>
        <w:overflowPunct w:val="0"/>
        <w:spacing w:before="85"/>
        <w:ind w:left="775" w:right="423"/>
        <w:rPr>
          <w:color w:val="585858"/>
          <w:sz w:val="14"/>
          <w:szCs w:val="14"/>
        </w:rPr>
      </w:pPr>
      <w:r>
        <w:rPr>
          <w:color w:val="585858"/>
          <w:spacing w:val="-4"/>
          <w:sz w:val="14"/>
          <w:szCs w:val="14"/>
        </w:rPr>
        <w:t xml:space="preserve">Prepared </w:t>
      </w:r>
      <w:r>
        <w:rPr>
          <w:color w:val="585858"/>
          <w:sz w:val="14"/>
          <w:szCs w:val="14"/>
        </w:rPr>
        <w:t xml:space="preserve">by a </w:t>
      </w:r>
      <w:r>
        <w:rPr>
          <w:color w:val="585858"/>
          <w:spacing w:val="-4"/>
          <w:sz w:val="14"/>
          <w:szCs w:val="14"/>
        </w:rPr>
        <w:t xml:space="preserve">Goldman </w:t>
      </w:r>
      <w:r>
        <w:rPr>
          <w:color w:val="585858"/>
          <w:spacing w:val="-3"/>
          <w:sz w:val="14"/>
          <w:szCs w:val="14"/>
        </w:rPr>
        <w:t xml:space="preserve">Sachs </w:t>
      </w:r>
      <w:r>
        <w:rPr>
          <w:color w:val="585858"/>
          <w:spacing w:val="-4"/>
          <w:sz w:val="14"/>
          <w:szCs w:val="14"/>
        </w:rPr>
        <w:t xml:space="preserve">sales </w:t>
      </w:r>
      <w:r>
        <w:rPr>
          <w:color w:val="585858"/>
          <w:spacing w:val="-3"/>
          <w:sz w:val="14"/>
          <w:szCs w:val="14"/>
        </w:rPr>
        <w:t xml:space="preserve">and </w:t>
      </w:r>
      <w:r>
        <w:rPr>
          <w:color w:val="585858"/>
          <w:spacing w:val="-4"/>
          <w:sz w:val="14"/>
          <w:szCs w:val="14"/>
        </w:rPr>
        <w:t xml:space="preserve">trading desk, which </w:t>
      </w:r>
      <w:r>
        <w:rPr>
          <w:color w:val="585858"/>
          <w:sz w:val="14"/>
          <w:szCs w:val="14"/>
        </w:rPr>
        <w:t xml:space="preserve">may </w:t>
      </w:r>
      <w:r>
        <w:rPr>
          <w:color w:val="585858"/>
          <w:spacing w:val="-3"/>
          <w:sz w:val="14"/>
          <w:szCs w:val="14"/>
        </w:rPr>
        <w:t xml:space="preserve">have </w:t>
      </w:r>
      <w:r>
        <w:rPr>
          <w:color w:val="585858"/>
          <w:sz w:val="14"/>
          <w:szCs w:val="14"/>
        </w:rPr>
        <w:t xml:space="preserve">a </w:t>
      </w:r>
      <w:r>
        <w:rPr>
          <w:color w:val="585858"/>
          <w:spacing w:val="-4"/>
          <w:sz w:val="14"/>
          <w:szCs w:val="14"/>
        </w:rPr>
        <w:t xml:space="preserve">position </w:t>
      </w:r>
      <w:r>
        <w:rPr>
          <w:color w:val="585858"/>
          <w:sz w:val="14"/>
          <w:szCs w:val="14"/>
        </w:rPr>
        <w:t xml:space="preserve">in </w:t>
      </w:r>
      <w:r>
        <w:rPr>
          <w:color w:val="585858"/>
          <w:spacing w:val="-3"/>
          <w:sz w:val="14"/>
          <w:szCs w:val="14"/>
        </w:rPr>
        <w:t xml:space="preserve">the </w:t>
      </w:r>
      <w:r>
        <w:rPr>
          <w:color w:val="585858"/>
          <w:spacing w:val="-5"/>
          <w:sz w:val="14"/>
          <w:szCs w:val="14"/>
        </w:rPr>
        <w:t xml:space="preserve">products </w:t>
      </w:r>
      <w:r>
        <w:rPr>
          <w:color w:val="585858"/>
          <w:spacing w:val="-4"/>
          <w:sz w:val="14"/>
          <w:szCs w:val="14"/>
        </w:rPr>
        <w:t xml:space="preserve">mentioned </w:t>
      </w:r>
      <w:r>
        <w:rPr>
          <w:color w:val="585858"/>
          <w:spacing w:val="-3"/>
          <w:sz w:val="14"/>
          <w:szCs w:val="14"/>
        </w:rPr>
        <w:t xml:space="preserve">that </w:t>
      </w:r>
      <w:r>
        <w:rPr>
          <w:color w:val="585858"/>
          <w:sz w:val="14"/>
          <w:szCs w:val="14"/>
        </w:rPr>
        <w:t xml:space="preserve">is </w:t>
      </w:r>
      <w:r>
        <w:rPr>
          <w:color w:val="585858"/>
          <w:spacing w:val="-4"/>
          <w:sz w:val="14"/>
          <w:szCs w:val="14"/>
        </w:rPr>
        <w:t xml:space="preserve">inconsistent with </w:t>
      </w:r>
      <w:r>
        <w:rPr>
          <w:color w:val="585858"/>
          <w:spacing w:val="-3"/>
          <w:sz w:val="14"/>
          <w:szCs w:val="14"/>
        </w:rPr>
        <w:t xml:space="preserve">the </w:t>
      </w:r>
      <w:r>
        <w:rPr>
          <w:color w:val="585858"/>
          <w:spacing w:val="-4"/>
          <w:sz w:val="14"/>
          <w:szCs w:val="14"/>
        </w:rPr>
        <w:t xml:space="preserve">views expressed </w:t>
      </w:r>
      <w:r>
        <w:rPr>
          <w:color w:val="585858"/>
          <w:sz w:val="14"/>
          <w:szCs w:val="14"/>
        </w:rPr>
        <w:t>in this material. In evaluating this material, you should know that it could have been previously provided to other clients and/or internal Goldman Sachs personnel, who could have already acted on it. This material is not independent advice and is not a product of Global Investment Research.</w:t>
      </w:r>
    </w:p>
    <w:p w14:paraId="5A3E6EE8" w14:textId="77777777" w:rsidR="00573169" w:rsidRPr="00DD380A" w:rsidRDefault="00C0520A" w:rsidP="00573169">
      <w:pPr>
        <w:pStyle w:val="BodyText"/>
        <w:kinsoku w:val="0"/>
        <w:overflowPunct w:val="0"/>
        <w:ind w:left="775" w:right="347"/>
        <w:jc w:val="both"/>
        <w:rPr>
          <w:color w:val="585858"/>
          <w:spacing w:val="-3"/>
          <w:sz w:val="4"/>
          <w:szCs w:val="4"/>
        </w:rPr>
      </w:pPr>
      <w:r>
        <w:rPr>
          <w:color w:val="585858"/>
          <w:spacing w:val="-4"/>
          <w:sz w:val="14"/>
          <w:szCs w:val="14"/>
        </w:rPr>
        <w:t>This</w:t>
      </w:r>
      <w:r>
        <w:rPr>
          <w:color w:val="585858"/>
          <w:spacing w:val="-13"/>
          <w:sz w:val="14"/>
          <w:szCs w:val="14"/>
        </w:rPr>
        <w:t xml:space="preserve"> </w:t>
      </w:r>
      <w:r>
        <w:rPr>
          <w:color w:val="585858"/>
          <w:spacing w:val="-4"/>
          <w:sz w:val="14"/>
          <w:szCs w:val="14"/>
        </w:rPr>
        <w:t>material</w:t>
      </w:r>
      <w:r>
        <w:rPr>
          <w:color w:val="585858"/>
          <w:spacing w:val="-9"/>
          <w:sz w:val="14"/>
          <w:szCs w:val="14"/>
        </w:rPr>
        <w:t xml:space="preserve"> </w:t>
      </w:r>
      <w:r>
        <w:rPr>
          <w:color w:val="585858"/>
          <w:sz w:val="14"/>
          <w:szCs w:val="14"/>
        </w:rPr>
        <w:t>is</w:t>
      </w:r>
      <w:r>
        <w:rPr>
          <w:color w:val="585858"/>
          <w:spacing w:val="-9"/>
          <w:sz w:val="14"/>
          <w:szCs w:val="14"/>
        </w:rPr>
        <w:t xml:space="preserve"> </w:t>
      </w:r>
      <w:r>
        <w:rPr>
          <w:color w:val="585858"/>
          <w:sz w:val="14"/>
          <w:szCs w:val="14"/>
        </w:rPr>
        <w:t>a</w:t>
      </w:r>
      <w:r>
        <w:rPr>
          <w:color w:val="585858"/>
          <w:spacing w:val="-11"/>
          <w:sz w:val="14"/>
          <w:szCs w:val="14"/>
        </w:rPr>
        <w:t xml:space="preserve"> </w:t>
      </w:r>
      <w:r>
        <w:rPr>
          <w:color w:val="585858"/>
          <w:spacing w:val="-4"/>
          <w:sz w:val="14"/>
          <w:szCs w:val="14"/>
        </w:rPr>
        <w:t>solicitation</w:t>
      </w:r>
      <w:r>
        <w:rPr>
          <w:color w:val="585858"/>
          <w:spacing w:val="-10"/>
          <w:sz w:val="14"/>
          <w:szCs w:val="14"/>
        </w:rPr>
        <w:t xml:space="preserve"> </w:t>
      </w:r>
      <w:r>
        <w:rPr>
          <w:color w:val="585858"/>
          <w:sz w:val="14"/>
          <w:szCs w:val="14"/>
        </w:rPr>
        <w:t>of</w:t>
      </w:r>
      <w:r>
        <w:rPr>
          <w:color w:val="585858"/>
          <w:spacing w:val="-9"/>
          <w:sz w:val="14"/>
          <w:szCs w:val="14"/>
        </w:rPr>
        <w:t xml:space="preserve"> </w:t>
      </w:r>
      <w:r>
        <w:rPr>
          <w:color w:val="585858"/>
          <w:spacing w:val="-4"/>
          <w:sz w:val="14"/>
          <w:szCs w:val="14"/>
        </w:rPr>
        <w:t>derivatives</w:t>
      </w:r>
      <w:r>
        <w:rPr>
          <w:color w:val="585858"/>
          <w:spacing w:val="-10"/>
          <w:sz w:val="14"/>
          <w:szCs w:val="14"/>
        </w:rPr>
        <w:t xml:space="preserve"> </w:t>
      </w:r>
      <w:r>
        <w:rPr>
          <w:color w:val="585858"/>
          <w:spacing w:val="-4"/>
          <w:sz w:val="14"/>
          <w:szCs w:val="14"/>
        </w:rPr>
        <w:t>business</w:t>
      </w:r>
      <w:r>
        <w:rPr>
          <w:color w:val="585858"/>
          <w:spacing w:val="-7"/>
          <w:sz w:val="14"/>
          <w:szCs w:val="14"/>
        </w:rPr>
        <w:t xml:space="preserve"> </w:t>
      </w:r>
      <w:r>
        <w:rPr>
          <w:color w:val="585858"/>
          <w:spacing w:val="-4"/>
          <w:sz w:val="14"/>
          <w:szCs w:val="14"/>
        </w:rPr>
        <w:t>generally,</w:t>
      </w:r>
      <w:r>
        <w:rPr>
          <w:color w:val="585858"/>
          <w:spacing w:val="-8"/>
          <w:sz w:val="14"/>
          <w:szCs w:val="14"/>
        </w:rPr>
        <w:t xml:space="preserve"> </w:t>
      </w:r>
      <w:r>
        <w:rPr>
          <w:color w:val="585858"/>
          <w:spacing w:val="-4"/>
          <w:sz w:val="14"/>
          <w:szCs w:val="14"/>
        </w:rPr>
        <w:t>only</w:t>
      </w:r>
      <w:r>
        <w:rPr>
          <w:color w:val="585858"/>
          <w:spacing w:val="-12"/>
          <w:sz w:val="14"/>
          <w:szCs w:val="14"/>
        </w:rPr>
        <w:t xml:space="preserve"> </w:t>
      </w:r>
      <w:r>
        <w:rPr>
          <w:color w:val="585858"/>
          <w:spacing w:val="-3"/>
          <w:sz w:val="14"/>
          <w:szCs w:val="14"/>
        </w:rPr>
        <w:t>for</w:t>
      </w:r>
      <w:r>
        <w:rPr>
          <w:color w:val="585858"/>
          <w:spacing w:val="-10"/>
          <w:sz w:val="14"/>
          <w:szCs w:val="14"/>
        </w:rPr>
        <w:t xml:space="preserve"> </w:t>
      </w:r>
      <w:r>
        <w:rPr>
          <w:color w:val="585858"/>
          <w:spacing w:val="-3"/>
          <w:sz w:val="14"/>
          <w:szCs w:val="14"/>
        </w:rPr>
        <w:t>the</w:t>
      </w:r>
      <w:r>
        <w:rPr>
          <w:color w:val="585858"/>
          <w:spacing w:val="-7"/>
          <w:sz w:val="14"/>
          <w:szCs w:val="14"/>
        </w:rPr>
        <w:t xml:space="preserve"> </w:t>
      </w:r>
      <w:r>
        <w:rPr>
          <w:color w:val="585858"/>
          <w:spacing w:val="-4"/>
          <w:sz w:val="14"/>
          <w:szCs w:val="14"/>
        </w:rPr>
        <w:t>purposes</w:t>
      </w:r>
      <w:r>
        <w:rPr>
          <w:color w:val="585858"/>
          <w:spacing w:val="-10"/>
          <w:sz w:val="14"/>
          <w:szCs w:val="14"/>
        </w:rPr>
        <w:t xml:space="preserve"> </w:t>
      </w:r>
      <w:r>
        <w:rPr>
          <w:color w:val="585858"/>
          <w:spacing w:val="-3"/>
          <w:sz w:val="14"/>
          <w:szCs w:val="14"/>
        </w:rPr>
        <w:t>of,</w:t>
      </w:r>
      <w:r>
        <w:rPr>
          <w:color w:val="585858"/>
          <w:spacing w:val="-9"/>
          <w:sz w:val="14"/>
          <w:szCs w:val="14"/>
        </w:rPr>
        <w:t xml:space="preserve"> </w:t>
      </w:r>
      <w:r>
        <w:rPr>
          <w:color w:val="585858"/>
          <w:spacing w:val="-3"/>
          <w:sz w:val="14"/>
          <w:szCs w:val="14"/>
        </w:rPr>
        <w:t>and</w:t>
      </w:r>
      <w:r>
        <w:rPr>
          <w:color w:val="585858"/>
          <w:spacing w:val="-10"/>
          <w:sz w:val="14"/>
          <w:szCs w:val="14"/>
        </w:rPr>
        <w:t xml:space="preserve"> </w:t>
      </w:r>
      <w:r>
        <w:rPr>
          <w:color w:val="585858"/>
          <w:sz w:val="14"/>
          <w:szCs w:val="14"/>
        </w:rPr>
        <w:t>to</w:t>
      </w:r>
      <w:r>
        <w:rPr>
          <w:color w:val="585858"/>
          <w:spacing w:val="-11"/>
          <w:sz w:val="14"/>
          <w:szCs w:val="14"/>
        </w:rPr>
        <w:t xml:space="preserve"> </w:t>
      </w:r>
      <w:r>
        <w:rPr>
          <w:color w:val="585858"/>
          <w:spacing w:val="-4"/>
          <w:sz w:val="14"/>
          <w:szCs w:val="14"/>
        </w:rPr>
        <w:t>the</w:t>
      </w:r>
      <w:r>
        <w:rPr>
          <w:color w:val="585858"/>
          <w:spacing w:val="-7"/>
          <w:sz w:val="14"/>
          <w:szCs w:val="14"/>
        </w:rPr>
        <w:t xml:space="preserve"> </w:t>
      </w:r>
      <w:r>
        <w:rPr>
          <w:color w:val="585858"/>
          <w:spacing w:val="-4"/>
          <w:sz w:val="14"/>
          <w:szCs w:val="14"/>
        </w:rPr>
        <w:t>extent</w:t>
      </w:r>
      <w:r>
        <w:rPr>
          <w:color w:val="585858"/>
          <w:spacing w:val="-10"/>
          <w:sz w:val="14"/>
          <w:szCs w:val="14"/>
        </w:rPr>
        <w:t xml:space="preserve"> </w:t>
      </w:r>
      <w:r>
        <w:rPr>
          <w:color w:val="585858"/>
          <w:spacing w:val="-3"/>
          <w:sz w:val="14"/>
          <w:szCs w:val="14"/>
        </w:rPr>
        <w:t>it</w:t>
      </w:r>
      <w:r>
        <w:rPr>
          <w:color w:val="585858"/>
          <w:spacing w:val="-7"/>
          <w:sz w:val="14"/>
          <w:szCs w:val="14"/>
        </w:rPr>
        <w:t xml:space="preserve"> </w:t>
      </w:r>
      <w:r>
        <w:rPr>
          <w:color w:val="585858"/>
          <w:spacing w:val="-4"/>
          <w:sz w:val="14"/>
          <w:szCs w:val="14"/>
        </w:rPr>
        <w:t>would</w:t>
      </w:r>
      <w:r>
        <w:rPr>
          <w:color w:val="585858"/>
          <w:spacing w:val="-10"/>
          <w:sz w:val="14"/>
          <w:szCs w:val="14"/>
        </w:rPr>
        <w:t xml:space="preserve"> </w:t>
      </w:r>
      <w:r>
        <w:rPr>
          <w:color w:val="585858"/>
          <w:spacing w:val="-4"/>
          <w:sz w:val="14"/>
          <w:szCs w:val="14"/>
        </w:rPr>
        <w:t>otherwise</w:t>
      </w:r>
      <w:r>
        <w:rPr>
          <w:color w:val="585858"/>
          <w:spacing w:val="-11"/>
          <w:sz w:val="14"/>
          <w:szCs w:val="14"/>
        </w:rPr>
        <w:t xml:space="preserve"> </w:t>
      </w:r>
      <w:r>
        <w:rPr>
          <w:color w:val="585858"/>
          <w:sz w:val="14"/>
          <w:szCs w:val="14"/>
        </w:rPr>
        <w:t>be</w:t>
      </w:r>
      <w:r>
        <w:rPr>
          <w:color w:val="585858"/>
          <w:spacing w:val="-7"/>
          <w:sz w:val="14"/>
          <w:szCs w:val="14"/>
        </w:rPr>
        <w:t xml:space="preserve"> </w:t>
      </w:r>
      <w:r>
        <w:rPr>
          <w:color w:val="585858"/>
          <w:spacing w:val="-4"/>
          <w:sz w:val="14"/>
          <w:szCs w:val="14"/>
        </w:rPr>
        <w:t>subject</w:t>
      </w:r>
      <w:r>
        <w:rPr>
          <w:color w:val="585858"/>
          <w:spacing w:val="-9"/>
          <w:sz w:val="14"/>
          <w:szCs w:val="14"/>
        </w:rPr>
        <w:t xml:space="preserve"> </w:t>
      </w:r>
      <w:r>
        <w:rPr>
          <w:color w:val="585858"/>
          <w:spacing w:val="-3"/>
          <w:sz w:val="14"/>
          <w:szCs w:val="14"/>
        </w:rPr>
        <w:t>to,</w:t>
      </w:r>
      <w:r>
        <w:rPr>
          <w:color w:val="585858"/>
          <w:spacing w:val="-10"/>
          <w:sz w:val="14"/>
          <w:szCs w:val="14"/>
        </w:rPr>
        <w:t xml:space="preserve"> </w:t>
      </w:r>
      <w:r>
        <w:rPr>
          <w:color w:val="585858"/>
          <w:sz w:val="14"/>
          <w:szCs w:val="14"/>
        </w:rPr>
        <w:t>§§</w:t>
      </w:r>
      <w:r>
        <w:rPr>
          <w:color w:val="585858"/>
          <w:spacing w:val="-10"/>
          <w:sz w:val="14"/>
          <w:szCs w:val="14"/>
        </w:rPr>
        <w:t xml:space="preserve"> </w:t>
      </w:r>
      <w:r>
        <w:rPr>
          <w:color w:val="585858"/>
          <w:spacing w:val="-4"/>
          <w:sz w:val="14"/>
          <w:szCs w:val="14"/>
        </w:rPr>
        <w:t>1.71</w:t>
      </w:r>
      <w:r>
        <w:rPr>
          <w:color w:val="585858"/>
          <w:spacing w:val="-10"/>
          <w:sz w:val="14"/>
          <w:szCs w:val="14"/>
        </w:rPr>
        <w:t xml:space="preserve"> </w:t>
      </w:r>
      <w:r>
        <w:rPr>
          <w:color w:val="585858"/>
          <w:spacing w:val="-3"/>
          <w:sz w:val="14"/>
          <w:szCs w:val="14"/>
        </w:rPr>
        <w:t>and</w:t>
      </w:r>
      <w:r>
        <w:rPr>
          <w:color w:val="585858"/>
          <w:spacing w:val="-11"/>
          <w:sz w:val="14"/>
          <w:szCs w:val="14"/>
        </w:rPr>
        <w:t xml:space="preserve"> </w:t>
      </w:r>
      <w:r>
        <w:rPr>
          <w:color w:val="585858"/>
          <w:spacing w:val="-4"/>
          <w:sz w:val="14"/>
          <w:szCs w:val="14"/>
        </w:rPr>
        <w:t>23.605</w:t>
      </w:r>
      <w:r>
        <w:rPr>
          <w:color w:val="585858"/>
          <w:spacing w:val="-10"/>
          <w:sz w:val="14"/>
          <w:szCs w:val="14"/>
        </w:rPr>
        <w:t xml:space="preserve"> </w:t>
      </w:r>
      <w:r>
        <w:rPr>
          <w:color w:val="585858"/>
          <w:sz w:val="14"/>
          <w:szCs w:val="14"/>
        </w:rPr>
        <w:t xml:space="preserve">of </w:t>
      </w:r>
      <w:r>
        <w:rPr>
          <w:color w:val="585858"/>
          <w:spacing w:val="-4"/>
          <w:sz w:val="14"/>
          <w:szCs w:val="14"/>
        </w:rPr>
        <w:t>the U.S. Commodity Exchange</w:t>
      </w:r>
      <w:r>
        <w:rPr>
          <w:color w:val="585858"/>
          <w:spacing w:val="-27"/>
          <w:sz w:val="14"/>
          <w:szCs w:val="14"/>
        </w:rPr>
        <w:t xml:space="preserve"> </w:t>
      </w:r>
      <w:r>
        <w:rPr>
          <w:color w:val="585858"/>
          <w:spacing w:val="-3"/>
          <w:sz w:val="14"/>
          <w:szCs w:val="14"/>
        </w:rPr>
        <w:t>Act.</w:t>
      </w:r>
      <w:r>
        <w:rPr>
          <w:color w:val="585858"/>
          <w:spacing w:val="-3"/>
          <w:sz w:val="14"/>
          <w:szCs w:val="14"/>
        </w:rPr>
        <w:br/>
      </w:r>
    </w:p>
    <w:p w14:paraId="2831A129" w14:textId="5C9D87E1" w:rsidR="003202AD" w:rsidRPr="00CB25E9" w:rsidRDefault="00C0520A">
      <w:pPr>
        <w:pStyle w:val="BodyText"/>
        <w:kinsoku w:val="0"/>
        <w:overflowPunct w:val="0"/>
        <w:spacing w:before="79"/>
        <w:ind w:left="775" w:right="318"/>
        <w:jc w:val="both"/>
      </w:pPr>
      <w:r>
        <w:t>All material herein is for discussion purposes only and is only a summary. References should be made to the Base P</w:t>
      </w:r>
      <w:r w:rsidR="00A24CAE">
        <w:t xml:space="preserve">rospectus </w:t>
      </w:r>
      <w:r w:rsidR="00A24CAE" w:rsidRPr="00CB25E9">
        <w:t xml:space="preserve">dated </w:t>
      </w:r>
      <w:r w:rsidR="007416D5">
        <w:t xml:space="preserve">29 </w:t>
      </w:r>
      <w:r w:rsidR="009D05CA">
        <w:t>September 20</w:t>
      </w:r>
      <w:r w:rsidR="007416D5">
        <w:t>25</w:t>
      </w:r>
      <w:r w:rsidR="00A118CF" w:rsidRPr="00CB25E9">
        <w:t xml:space="preserve"> </w:t>
      </w:r>
      <w:r w:rsidRPr="00CB25E9">
        <w:t xml:space="preserve">(the </w:t>
      </w:r>
      <w:r w:rsidR="00743266">
        <w:t>"</w:t>
      </w:r>
      <w:r w:rsidRPr="00CB25E9">
        <w:rPr>
          <w:b/>
          <w:bCs/>
        </w:rPr>
        <w:t>Base Prospectus</w:t>
      </w:r>
      <w:r w:rsidR="00743266">
        <w:t>"</w:t>
      </w:r>
      <w:r w:rsidRPr="00CB25E9">
        <w:t xml:space="preserve">), any supplements thereto and any documents incorporated by reference therein, and to the Final Terms, which will describe the only legally binding terms of the Notes and other information. The Base Prospectus, as supplemented, is available for viewing at </w:t>
      </w:r>
      <w:r w:rsidR="00AA6E6C" w:rsidRPr="00AA6E6C">
        <w:t>www.euronext.com/en/markets/dublin</w:t>
      </w:r>
      <w:r w:rsidRPr="00CB25E9">
        <w:t xml:space="preserve"> and upon request from us. Before investing in the Notes, you should read the risk factors described in the Base Prospectus.</w:t>
      </w:r>
    </w:p>
    <w:p w14:paraId="1300646F" w14:textId="77777777" w:rsidR="003202AD" w:rsidRPr="00CB25E9" w:rsidRDefault="003202AD">
      <w:pPr>
        <w:pStyle w:val="BodyText"/>
        <w:kinsoku w:val="0"/>
        <w:overflowPunct w:val="0"/>
        <w:spacing w:before="7"/>
        <w:rPr>
          <w:sz w:val="17"/>
          <w:szCs w:val="17"/>
        </w:rPr>
      </w:pPr>
    </w:p>
    <w:p w14:paraId="1119B531" w14:textId="65455DCC" w:rsidR="003202AD" w:rsidRDefault="00C0520A" w:rsidP="008D6071">
      <w:pPr>
        <w:pStyle w:val="BodyText"/>
        <w:kinsoku w:val="0"/>
        <w:overflowPunct w:val="0"/>
        <w:spacing w:before="1"/>
        <w:ind w:left="775" w:right="315"/>
        <w:jc w:val="both"/>
      </w:pPr>
      <w:r w:rsidRPr="00CB25E9">
        <w:t xml:space="preserve">The Notes will be issued by Goldman Sachs International (the </w:t>
      </w:r>
      <w:r w:rsidR="00743266">
        <w:t>"</w:t>
      </w:r>
      <w:r w:rsidRPr="00CB25E9">
        <w:rPr>
          <w:b/>
          <w:bCs/>
        </w:rPr>
        <w:t>Issuer</w:t>
      </w:r>
      <w:r w:rsidR="00743266">
        <w:t>"</w:t>
      </w:r>
      <w:r w:rsidRPr="00CB25E9">
        <w:t>) under the Guaranteed Senior Secured Notes Programme and will be senior secured obligations of the Issuer. Interest and principal payments on the Notes will be guaranteed by The Goldman Sachs Group, Inc. (</w:t>
      </w:r>
      <w:r w:rsidR="00743266">
        <w:t>"</w:t>
      </w:r>
      <w:r w:rsidRPr="00CB25E9">
        <w:rPr>
          <w:b/>
          <w:bCs/>
        </w:rPr>
        <w:t>GS Group</w:t>
      </w:r>
      <w:r w:rsidR="00743266">
        <w:t>"</w:t>
      </w:r>
      <w:r w:rsidRPr="00CB25E9">
        <w:t xml:space="preserve">, also the </w:t>
      </w:r>
      <w:r w:rsidR="00743266">
        <w:t>"</w:t>
      </w:r>
      <w:r w:rsidRPr="00CB25E9">
        <w:rPr>
          <w:b/>
          <w:bCs/>
        </w:rPr>
        <w:t>Guarantor</w:t>
      </w:r>
      <w:r w:rsidR="00743266">
        <w:t>"</w:t>
      </w:r>
      <w:r w:rsidRPr="00CB25E9">
        <w:t>). The Notes will be issued pursuant to a trust deed, dated 23 September 2016 as amended and restated</w:t>
      </w:r>
      <w:r w:rsidR="00CD2AFE" w:rsidRPr="00CB25E9">
        <w:t xml:space="preserve"> </w:t>
      </w:r>
      <w:r w:rsidR="002075A4">
        <w:t xml:space="preserve">on </w:t>
      </w:r>
      <w:r w:rsidR="009D05CA" w:rsidRPr="009D05CA">
        <w:t>2</w:t>
      </w:r>
      <w:r w:rsidR="007416D5">
        <w:t>9</w:t>
      </w:r>
      <w:r w:rsidR="009D05CA" w:rsidRPr="009D05CA">
        <w:t xml:space="preserve"> September 202</w:t>
      </w:r>
      <w:r w:rsidR="007416D5">
        <w:t>5</w:t>
      </w:r>
      <w:r w:rsidR="008D6071">
        <w:t xml:space="preserve"> </w:t>
      </w:r>
      <w:r w:rsidR="00CD2AFE" w:rsidRPr="00CB25E9">
        <w:t>(as further amended and restated,</w:t>
      </w:r>
      <w:r w:rsidRPr="00CB25E9">
        <w:t xml:space="preserve"> supplemented or otherwise modified from time to time) (the </w:t>
      </w:r>
      <w:r w:rsidR="00743266">
        <w:t>"</w:t>
      </w:r>
      <w:r w:rsidRPr="00CB25E9">
        <w:rPr>
          <w:b/>
          <w:bCs/>
        </w:rPr>
        <w:t>Trust Deed</w:t>
      </w:r>
      <w:r w:rsidR="00743266">
        <w:t>"</w:t>
      </w:r>
      <w:r w:rsidRPr="00CB25E9">
        <w:t xml:space="preserve">) and each Series of the Notes will be issued pursuant to a deed which supplements that Trust Deed (the </w:t>
      </w:r>
      <w:r w:rsidR="00743266">
        <w:t>"</w:t>
      </w:r>
      <w:r w:rsidRPr="00CB25E9">
        <w:rPr>
          <w:b/>
          <w:bCs/>
        </w:rPr>
        <w:t>Supplemental</w:t>
      </w:r>
      <w:r>
        <w:rPr>
          <w:b/>
          <w:bCs/>
        </w:rPr>
        <w:t xml:space="preserve"> Trust Deed</w:t>
      </w:r>
      <w:r w:rsidR="00743266">
        <w:t>"</w:t>
      </w:r>
      <w:r>
        <w:t xml:space="preserve">), with The Bank of New York Mellon, acting through its London Branch, serving as trustee (the </w:t>
      </w:r>
      <w:r w:rsidR="00743266">
        <w:t>"</w:t>
      </w:r>
      <w:r>
        <w:rPr>
          <w:b/>
          <w:bCs/>
        </w:rPr>
        <w:t>Trustee</w:t>
      </w:r>
      <w:r w:rsidR="00743266">
        <w:t>"</w:t>
      </w:r>
      <w:r>
        <w:t xml:space="preserve">). See Schedule 1 for </w:t>
      </w:r>
      <w:r w:rsidR="00AA6E6C">
        <w:t xml:space="preserve">a </w:t>
      </w:r>
      <w:r>
        <w:t xml:space="preserve">schematic of </w:t>
      </w:r>
      <w:r w:rsidR="00AA6E6C">
        <w:t xml:space="preserve">a </w:t>
      </w:r>
      <w:r>
        <w:t>Notes issuance. Generally, the collateral securing the Issuer</w:t>
      </w:r>
      <w:r w:rsidR="00743266">
        <w:t>'</w:t>
      </w:r>
      <w:r>
        <w:t xml:space="preserve">s obligations under the Notes (the </w:t>
      </w:r>
      <w:r w:rsidR="00743266">
        <w:t>"</w:t>
      </w:r>
      <w:r>
        <w:rPr>
          <w:b/>
          <w:bCs/>
        </w:rPr>
        <w:t>Collateral</w:t>
      </w:r>
      <w:r w:rsidR="00743266">
        <w:t>"</w:t>
      </w:r>
      <w:r>
        <w:t xml:space="preserve">) and the Trust Deed are designed to grant to the Trustee, on behalf of the holders of the Notes (the </w:t>
      </w:r>
      <w:r w:rsidR="00743266">
        <w:t>"</w:t>
      </w:r>
      <w:r>
        <w:rPr>
          <w:b/>
          <w:bCs/>
        </w:rPr>
        <w:t>Noteholders</w:t>
      </w:r>
      <w:r w:rsidR="00743266">
        <w:t>"</w:t>
      </w:r>
      <w:r>
        <w:t>), a first priority security interest in all of the Issuer</w:t>
      </w:r>
      <w:r w:rsidR="00743266">
        <w:t>'</w:t>
      </w:r>
      <w:r>
        <w:t>s right, title and interest in specified assets of the</w:t>
      </w:r>
      <w:r>
        <w:rPr>
          <w:spacing w:val="-13"/>
        </w:rPr>
        <w:t xml:space="preserve"> </w:t>
      </w:r>
      <w:r>
        <w:t>Issuer.</w:t>
      </w:r>
    </w:p>
    <w:p w14:paraId="2248DB7D" w14:textId="77777777" w:rsidR="003202AD" w:rsidRDefault="003202AD">
      <w:pPr>
        <w:pStyle w:val="BodyText"/>
        <w:kinsoku w:val="0"/>
        <w:overflowPunct w:val="0"/>
        <w:spacing w:before="6"/>
      </w:pPr>
    </w:p>
    <w:p w14:paraId="60191736" w14:textId="77777777" w:rsidR="003202AD" w:rsidRDefault="00C0520A">
      <w:pPr>
        <w:pStyle w:val="BodyText"/>
        <w:kinsoku w:val="0"/>
        <w:overflowPunct w:val="0"/>
        <w:ind w:left="775" w:right="321"/>
        <w:jc w:val="both"/>
      </w:pPr>
      <w:r>
        <w:t xml:space="preserve">The Notes are not bank deposits and are not insured or guaranteed by the United States Federal Deposit Insurance Corporation, the Deposit Insurance Fund or any other governmental agency. The Notes are guaranteed by the Guarantor and the Guaranty will rank </w:t>
      </w:r>
      <w:r>
        <w:rPr>
          <w:i/>
          <w:iCs/>
        </w:rPr>
        <w:t xml:space="preserve">pari passu </w:t>
      </w:r>
      <w:r>
        <w:t>with all other unsecured and unsubordinated indebtedness of the Guarantor. Any capitalised term used but not defined herein, shall have the meaning given to it in the Trust Deed.</w:t>
      </w:r>
    </w:p>
    <w:p w14:paraId="3D9C536D" w14:textId="77777777" w:rsidR="003202AD" w:rsidRDefault="003202AD">
      <w:pPr>
        <w:pStyle w:val="BodyText"/>
        <w:kinsoku w:val="0"/>
        <w:overflowPunct w:val="0"/>
      </w:pPr>
    </w:p>
    <w:tbl>
      <w:tblPr>
        <w:tblW w:w="4921" w:type="pct"/>
        <w:tblCellMar>
          <w:left w:w="0" w:type="dxa"/>
          <w:right w:w="0" w:type="dxa"/>
        </w:tblCellMar>
        <w:tblLook w:val="0000" w:firstRow="0" w:lastRow="0" w:firstColumn="0" w:lastColumn="0" w:noHBand="0" w:noVBand="0"/>
      </w:tblPr>
      <w:tblGrid>
        <w:gridCol w:w="4254"/>
        <w:gridCol w:w="5952"/>
      </w:tblGrid>
      <w:tr w:rsidR="00275C9F" w14:paraId="591E44BE" w14:textId="77777777" w:rsidTr="00750856">
        <w:trPr>
          <w:trHeight w:val="305"/>
        </w:trPr>
        <w:tc>
          <w:tcPr>
            <w:tcW w:w="2084" w:type="pct"/>
            <w:tcBorders>
              <w:top w:val="none" w:sz="6" w:space="0" w:color="auto"/>
              <w:left w:val="none" w:sz="6" w:space="0" w:color="auto"/>
              <w:bottom w:val="none" w:sz="6" w:space="0" w:color="auto"/>
              <w:right w:val="none" w:sz="6" w:space="0" w:color="auto"/>
            </w:tcBorders>
          </w:tcPr>
          <w:p w14:paraId="31394A26" w14:textId="1F62F020" w:rsidR="003202AD" w:rsidRDefault="00C0520A">
            <w:pPr>
              <w:pStyle w:val="TableParagraph"/>
              <w:kinsoku w:val="0"/>
              <w:overflowPunct w:val="0"/>
              <w:spacing w:line="201" w:lineRule="exact"/>
              <w:ind w:left="200"/>
              <w:rPr>
                <w:b/>
                <w:bCs/>
                <w:sz w:val="18"/>
                <w:szCs w:val="18"/>
              </w:rPr>
            </w:pPr>
            <w:r>
              <w:rPr>
                <w:b/>
                <w:bCs/>
                <w:sz w:val="18"/>
                <w:szCs w:val="18"/>
              </w:rPr>
              <w:t>Issuer ................................................................</w:t>
            </w:r>
          </w:p>
        </w:tc>
        <w:tc>
          <w:tcPr>
            <w:tcW w:w="2916" w:type="pct"/>
            <w:tcBorders>
              <w:top w:val="none" w:sz="6" w:space="0" w:color="auto"/>
              <w:left w:val="none" w:sz="6" w:space="0" w:color="auto"/>
              <w:bottom w:val="none" w:sz="6" w:space="0" w:color="auto"/>
              <w:right w:val="none" w:sz="6" w:space="0" w:color="auto"/>
            </w:tcBorders>
          </w:tcPr>
          <w:p w14:paraId="7DDE6D91" w14:textId="77777777" w:rsidR="003202AD" w:rsidRDefault="00C0520A">
            <w:pPr>
              <w:pStyle w:val="TableParagraph"/>
              <w:kinsoku w:val="0"/>
              <w:overflowPunct w:val="0"/>
              <w:spacing w:line="206" w:lineRule="exact"/>
              <w:ind w:left="42"/>
              <w:rPr>
                <w:sz w:val="18"/>
                <w:szCs w:val="18"/>
              </w:rPr>
            </w:pPr>
            <w:r>
              <w:rPr>
                <w:sz w:val="18"/>
                <w:szCs w:val="18"/>
              </w:rPr>
              <w:t>Goldman Sachs International</w:t>
            </w:r>
          </w:p>
        </w:tc>
      </w:tr>
      <w:tr w:rsidR="00275C9F" w14:paraId="47CEC7ED" w14:textId="77777777" w:rsidTr="00750856">
        <w:trPr>
          <w:trHeight w:val="229"/>
        </w:trPr>
        <w:tc>
          <w:tcPr>
            <w:tcW w:w="2084" w:type="pct"/>
            <w:tcBorders>
              <w:top w:val="none" w:sz="6" w:space="0" w:color="auto"/>
              <w:left w:val="none" w:sz="6" w:space="0" w:color="auto"/>
              <w:bottom w:val="none" w:sz="6" w:space="0" w:color="auto"/>
              <w:right w:val="none" w:sz="6" w:space="0" w:color="auto"/>
            </w:tcBorders>
          </w:tcPr>
          <w:p w14:paraId="79400A9B" w14:textId="77777777" w:rsidR="003202AD" w:rsidRDefault="00C0520A">
            <w:pPr>
              <w:pStyle w:val="TableParagraph"/>
              <w:kinsoku w:val="0"/>
              <w:overflowPunct w:val="0"/>
              <w:spacing w:before="94"/>
              <w:ind w:left="200"/>
              <w:rPr>
                <w:b/>
                <w:bCs/>
                <w:sz w:val="18"/>
                <w:szCs w:val="18"/>
              </w:rPr>
            </w:pPr>
            <w:r>
              <w:rPr>
                <w:b/>
                <w:bCs/>
                <w:sz w:val="18"/>
                <w:szCs w:val="18"/>
              </w:rPr>
              <w:t>Guarantor ..........................................................</w:t>
            </w:r>
          </w:p>
        </w:tc>
        <w:tc>
          <w:tcPr>
            <w:tcW w:w="2916" w:type="pct"/>
            <w:tcBorders>
              <w:top w:val="none" w:sz="6" w:space="0" w:color="auto"/>
              <w:left w:val="none" w:sz="6" w:space="0" w:color="auto"/>
              <w:bottom w:val="none" w:sz="6" w:space="0" w:color="auto"/>
              <w:right w:val="none" w:sz="6" w:space="0" w:color="auto"/>
            </w:tcBorders>
          </w:tcPr>
          <w:p w14:paraId="28E3D77E" w14:textId="77777777" w:rsidR="003202AD" w:rsidRDefault="00C0520A">
            <w:pPr>
              <w:pStyle w:val="TableParagraph"/>
              <w:kinsoku w:val="0"/>
              <w:overflowPunct w:val="0"/>
              <w:spacing w:before="98"/>
              <w:ind w:left="42"/>
              <w:rPr>
                <w:sz w:val="18"/>
                <w:szCs w:val="18"/>
              </w:rPr>
            </w:pPr>
            <w:r>
              <w:rPr>
                <w:sz w:val="18"/>
                <w:szCs w:val="18"/>
              </w:rPr>
              <w:t>The Goldman Sachs Group, Inc.</w:t>
            </w:r>
          </w:p>
        </w:tc>
      </w:tr>
      <w:tr w:rsidR="00275C9F" w14:paraId="0DDBACED" w14:textId="77777777" w:rsidTr="00750856">
        <w:trPr>
          <w:trHeight w:val="1267"/>
        </w:trPr>
        <w:tc>
          <w:tcPr>
            <w:tcW w:w="2084" w:type="pct"/>
            <w:tcBorders>
              <w:top w:val="none" w:sz="6" w:space="0" w:color="auto"/>
              <w:left w:val="none" w:sz="6" w:space="0" w:color="auto"/>
              <w:bottom w:val="none" w:sz="6" w:space="0" w:color="auto"/>
              <w:right w:val="none" w:sz="6" w:space="0" w:color="auto"/>
            </w:tcBorders>
          </w:tcPr>
          <w:p w14:paraId="62D8B00E" w14:textId="77777777" w:rsidR="003202AD" w:rsidRDefault="00C0520A">
            <w:pPr>
              <w:pStyle w:val="TableParagraph"/>
              <w:kinsoku w:val="0"/>
              <w:overflowPunct w:val="0"/>
              <w:spacing w:before="125"/>
              <w:ind w:left="200"/>
              <w:rPr>
                <w:b/>
                <w:bCs/>
                <w:sz w:val="18"/>
                <w:szCs w:val="18"/>
              </w:rPr>
            </w:pPr>
            <w:r>
              <w:rPr>
                <w:b/>
                <w:bCs/>
                <w:sz w:val="18"/>
                <w:szCs w:val="18"/>
              </w:rPr>
              <w:t>Guaranty ............................................................</w:t>
            </w:r>
          </w:p>
        </w:tc>
        <w:tc>
          <w:tcPr>
            <w:tcW w:w="2916" w:type="pct"/>
            <w:tcBorders>
              <w:top w:val="none" w:sz="6" w:space="0" w:color="auto"/>
              <w:left w:val="none" w:sz="6" w:space="0" w:color="auto"/>
              <w:bottom w:val="none" w:sz="6" w:space="0" w:color="auto"/>
              <w:right w:val="none" w:sz="6" w:space="0" w:color="auto"/>
            </w:tcBorders>
          </w:tcPr>
          <w:p w14:paraId="2DE6E493" w14:textId="13022BC8" w:rsidR="003202AD" w:rsidRDefault="00C0520A" w:rsidP="000C689A">
            <w:pPr>
              <w:pStyle w:val="TableParagraph"/>
              <w:kinsoku w:val="0"/>
              <w:overflowPunct w:val="0"/>
              <w:spacing w:before="130"/>
              <w:ind w:left="42" w:right="199"/>
              <w:jc w:val="both"/>
              <w:rPr>
                <w:sz w:val="18"/>
                <w:szCs w:val="18"/>
              </w:rPr>
            </w:pPr>
            <w:r>
              <w:rPr>
                <w:sz w:val="18"/>
                <w:szCs w:val="18"/>
              </w:rPr>
              <w:t xml:space="preserve">The payment obligations of the Issuer under the Notes will be unconditionally and irrevocably guaranteed by the Guarantor under a guaranty in favour of the Trustee for the benefit of the Noteholders dated 23 September 2016 granted by the Guarantor as described on </w:t>
            </w:r>
            <w:r w:rsidRPr="00CB25E9">
              <w:rPr>
                <w:sz w:val="18"/>
                <w:szCs w:val="18"/>
              </w:rPr>
              <w:t>pp</w:t>
            </w:r>
            <w:r w:rsidRPr="00B401E2">
              <w:rPr>
                <w:sz w:val="18"/>
                <w:szCs w:val="18"/>
              </w:rPr>
              <w:t xml:space="preserve">. </w:t>
            </w:r>
            <w:r w:rsidR="009D05CA">
              <w:rPr>
                <w:sz w:val="18"/>
                <w:szCs w:val="18"/>
              </w:rPr>
              <w:t>1</w:t>
            </w:r>
            <w:r w:rsidR="007416D5">
              <w:rPr>
                <w:sz w:val="18"/>
                <w:szCs w:val="18"/>
              </w:rPr>
              <w:t>11</w:t>
            </w:r>
            <w:r w:rsidR="009D05CA">
              <w:rPr>
                <w:sz w:val="18"/>
                <w:szCs w:val="18"/>
              </w:rPr>
              <w:t>-11</w:t>
            </w:r>
            <w:r w:rsidR="007416D5">
              <w:rPr>
                <w:sz w:val="18"/>
                <w:szCs w:val="18"/>
              </w:rPr>
              <w:t xml:space="preserve">2 </w:t>
            </w:r>
            <w:r w:rsidRPr="00CB25E9">
              <w:rPr>
                <w:sz w:val="18"/>
                <w:szCs w:val="18"/>
              </w:rPr>
              <w:t>of the Base Prospectus</w:t>
            </w:r>
            <w:r>
              <w:rPr>
                <w:sz w:val="18"/>
                <w:szCs w:val="18"/>
              </w:rPr>
              <w:t>.</w:t>
            </w:r>
          </w:p>
        </w:tc>
      </w:tr>
      <w:tr w:rsidR="00275C9F" w14:paraId="1D136F4E" w14:textId="77777777" w:rsidTr="00750856">
        <w:trPr>
          <w:trHeight w:val="411"/>
        </w:trPr>
        <w:tc>
          <w:tcPr>
            <w:tcW w:w="2084" w:type="pct"/>
            <w:tcBorders>
              <w:top w:val="none" w:sz="6" w:space="0" w:color="auto"/>
              <w:left w:val="none" w:sz="6" w:space="0" w:color="auto"/>
              <w:bottom w:val="none" w:sz="6" w:space="0" w:color="auto"/>
              <w:right w:val="none" w:sz="6" w:space="0" w:color="auto"/>
            </w:tcBorders>
          </w:tcPr>
          <w:p w14:paraId="3F85CB8D" w14:textId="62B81399" w:rsidR="003202AD" w:rsidRDefault="00C0520A">
            <w:pPr>
              <w:pStyle w:val="TableParagraph"/>
              <w:kinsoku w:val="0"/>
              <w:overflowPunct w:val="0"/>
              <w:spacing w:before="96"/>
              <w:ind w:left="200"/>
              <w:rPr>
                <w:b/>
                <w:bCs/>
                <w:sz w:val="18"/>
                <w:szCs w:val="18"/>
              </w:rPr>
            </w:pPr>
            <w:r>
              <w:rPr>
                <w:b/>
                <w:bCs/>
                <w:sz w:val="18"/>
                <w:szCs w:val="18"/>
              </w:rPr>
              <w:t>Trustee and Paying Agent ...............................</w:t>
            </w:r>
          </w:p>
        </w:tc>
        <w:tc>
          <w:tcPr>
            <w:tcW w:w="2916" w:type="pct"/>
            <w:tcBorders>
              <w:top w:val="none" w:sz="6" w:space="0" w:color="auto"/>
              <w:left w:val="none" w:sz="6" w:space="0" w:color="auto"/>
              <w:bottom w:val="none" w:sz="6" w:space="0" w:color="auto"/>
              <w:right w:val="none" w:sz="6" w:space="0" w:color="auto"/>
            </w:tcBorders>
          </w:tcPr>
          <w:p w14:paraId="0ADEB6B2" w14:textId="77777777" w:rsidR="003202AD" w:rsidRDefault="00C0520A">
            <w:pPr>
              <w:pStyle w:val="TableParagraph"/>
              <w:kinsoku w:val="0"/>
              <w:overflowPunct w:val="0"/>
              <w:spacing w:before="101"/>
              <w:ind w:left="42"/>
              <w:rPr>
                <w:sz w:val="18"/>
                <w:szCs w:val="18"/>
              </w:rPr>
            </w:pPr>
            <w:r>
              <w:rPr>
                <w:sz w:val="18"/>
                <w:szCs w:val="18"/>
              </w:rPr>
              <w:t>The Bank of New York Mellon, acting through its London Branch</w:t>
            </w:r>
          </w:p>
        </w:tc>
      </w:tr>
      <w:tr w:rsidR="00275C9F" w14:paraId="3CC0CA28" w14:textId="77777777" w:rsidTr="00750856">
        <w:trPr>
          <w:trHeight w:val="427"/>
        </w:trPr>
        <w:tc>
          <w:tcPr>
            <w:tcW w:w="2084" w:type="pct"/>
            <w:tcBorders>
              <w:top w:val="none" w:sz="6" w:space="0" w:color="auto"/>
              <w:left w:val="none" w:sz="6" w:space="0" w:color="auto"/>
              <w:bottom w:val="none" w:sz="6" w:space="0" w:color="auto"/>
              <w:right w:val="none" w:sz="6" w:space="0" w:color="auto"/>
            </w:tcBorders>
          </w:tcPr>
          <w:p w14:paraId="0DA1D65C" w14:textId="77777777" w:rsidR="003202AD" w:rsidRDefault="00C0520A">
            <w:pPr>
              <w:pStyle w:val="TableParagraph"/>
              <w:kinsoku w:val="0"/>
              <w:overflowPunct w:val="0"/>
              <w:spacing w:before="97"/>
              <w:ind w:left="200"/>
              <w:rPr>
                <w:b/>
                <w:bCs/>
                <w:sz w:val="18"/>
                <w:szCs w:val="18"/>
              </w:rPr>
            </w:pPr>
            <w:r>
              <w:rPr>
                <w:b/>
                <w:bCs/>
                <w:sz w:val="18"/>
                <w:szCs w:val="18"/>
              </w:rPr>
              <w:t>Registrar.............................................................</w:t>
            </w:r>
          </w:p>
        </w:tc>
        <w:tc>
          <w:tcPr>
            <w:tcW w:w="2916" w:type="pct"/>
            <w:tcBorders>
              <w:top w:val="none" w:sz="6" w:space="0" w:color="auto"/>
              <w:left w:val="none" w:sz="6" w:space="0" w:color="auto"/>
              <w:bottom w:val="none" w:sz="6" w:space="0" w:color="auto"/>
              <w:right w:val="none" w:sz="6" w:space="0" w:color="auto"/>
            </w:tcBorders>
          </w:tcPr>
          <w:p w14:paraId="14A944CB" w14:textId="77777777" w:rsidR="003202AD" w:rsidRDefault="00C0520A" w:rsidP="00CD2AFE">
            <w:pPr>
              <w:pStyle w:val="TableParagraph"/>
              <w:kinsoku w:val="0"/>
              <w:overflowPunct w:val="0"/>
              <w:spacing w:before="102"/>
              <w:ind w:left="42"/>
              <w:rPr>
                <w:sz w:val="18"/>
                <w:szCs w:val="18"/>
              </w:rPr>
            </w:pPr>
            <w:r>
              <w:rPr>
                <w:sz w:val="18"/>
                <w:szCs w:val="18"/>
              </w:rPr>
              <w:t xml:space="preserve">The Bank of New York </w:t>
            </w:r>
            <w:r w:rsidR="00CD2AFE">
              <w:rPr>
                <w:sz w:val="18"/>
                <w:szCs w:val="18"/>
              </w:rPr>
              <w:t>SA/NV</w:t>
            </w:r>
            <w:r w:rsidR="00B3345D">
              <w:rPr>
                <w:sz w:val="18"/>
                <w:szCs w:val="18"/>
              </w:rPr>
              <w:t>,</w:t>
            </w:r>
            <w:r w:rsidR="00CD2AFE">
              <w:rPr>
                <w:sz w:val="18"/>
                <w:szCs w:val="18"/>
              </w:rPr>
              <w:t xml:space="preserve"> </w:t>
            </w:r>
            <w:r w:rsidR="00B3345D">
              <w:rPr>
                <w:sz w:val="18"/>
                <w:szCs w:val="18"/>
              </w:rPr>
              <w:t>Luxembourg</w:t>
            </w:r>
            <w:r>
              <w:rPr>
                <w:sz w:val="18"/>
                <w:szCs w:val="18"/>
              </w:rPr>
              <w:t xml:space="preserve"> </w:t>
            </w:r>
            <w:r w:rsidR="00CD2AFE">
              <w:rPr>
                <w:sz w:val="18"/>
                <w:szCs w:val="18"/>
              </w:rPr>
              <w:t>Branch</w:t>
            </w:r>
          </w:p>
        </w:tc>
      </w:tr>
      <w:tr w:rsidR="00275C9F" w14:paraId="5FDEFB2D" w14:textId="77777777" w:rsidTr="00750856">
        <w:trPr>
          <w:trHeight w:val="437"/>
        </w:trPr>
        <w:tc>
          <w:tcPr>
            <w:tcW w:w="2084" w:type="pct"/>
            <w:tcBorders>
              <w:top w:val="none" w:sz="6" w:space="0" w:color="auto"/>
              <w:left w:val="none" w:sz="6" w:space="0" w:color="auto"/>
              <w:bottom w:val="none" w:sz="6" w:space="0" w:color="auto"/>
              <w:right w:val="none" w:sz="6" w:space="0" w:color="auto"/>
            </w:tcBorders>
          </w:tcPr>
          <w:p w14:paraId="4B183307" w14:textId="4AD4C606" w:rsidR="003202AD" w:rsidRDefault="00C0520A">
            <w:pPr>
              <w:pStyle w:val="TableParagraph"/>
              <w:kinsoku w:val="0"/>
              <w:overflowPunct w:val="0"/>
              <w:spacing w:before="112"/>
              <w:ind w:left="200"/>
              <w:rPr>
                <w:b/>
                <w:bCs/>
                <w:sz w:val="18"/>
                <w:szCs w:val="18"/>
              </w:rPr>
            </w:pPr>
            <w:r>
              <w:rPr>
                <w:b/>
                <w:bCs/>
                <w:sz w:val="18"/>
                <w:szCs w:val="18"/>
              </w:rPr>
              <w:t>Trade Date .........................................................</w:t>
            </w:r>
          </w:p>
        </w:tc>
        <w:tc>
          <w:tcPr>
            <w:tcW w:w="2916" w:type="pct"/>
            <w:tcBorders>
              <w:top w:val="none" w:sz="6" w:space="0" w:color="auto"/>
              <w:left w:val="none" w:sz="6" w:space="0" w:color="auto"/>
              <w:bottom w:val="none" w:sz="6" w:space="0" w:color="auto"/>
              <w:right w:val="none" w:sz="6" w:space="0" w:color="auto"/>
            </w:tcBorders>
          </w:tcPr>
          <w:p w14:paraId="7A6A6CDB" w14:textId="741B130B" w:rsidR="003202AD" w:rsidRDefault="00C0520A" w:rsidP="003C3911">
            <w:pPr>
              <w:pStyle w:val="TableParagraph"/>
              <w:kinsoku w:val="0"/>
              <w:overflowPunct w:val="0"/>
              <w:spacing w:before="116"/>
              <w:rPr>
                <w:sz w:val="18"/>
                <w:szCs w:val="18"/>
              </w:rPr>
            </w:pPr>
            <w:r>
              <w:rPr>
                <w:sz w:val="18"/>
                <w:szCs w:val="18"/>
              </w:rPr>
              <w:t xml:space="preserve"> </w:t>
            </w:r>
            <w:r w:rsidR="00900500">
              <w:rPr>
                <w:sz w:val="18"/>
                <w:szCs w:val="18"/>
              </w:rPr>
              <w:t>19 August 2026</w:t>
            </w:r>
          </w:p>
        </w:tc>
      </w:tr>
      <w:tr w:rsidR="00275C9F" w14:paraId="305A9004" w14:textId="77777777" w:rsidTr="00750856">
        <w:trPr>
          <w:trHeight w:val="422"/>
        </w:trPr>
        <w:tc>
          <w:tcPr>
            <w:tcW w:w="2084" w:type="pct"/>
            <w:tcBorders>
              <w:top w:val="none" w:sz="6" w:space="0" w:color="auto"/>
              <w:left w:val="none" w:sz="6" w:space="0" w:color="auto"/>
              <w:bottom w:val="none" w:sz="6" w:space="0" w:color="auto"/>
              <w:right w:val="none" w:sz="6" w:space="0" w:color="auto"/>
            </w:tcBorders>
          </w:tcPr>
          <w:p w14:paraId="0856E3AA" w14:textId="5FBDAE2B" w:rsidR="003202AD" w:rsidRDefault="00C0520A">
            <w:pPr>
              <w:pStyle w:val="TableParagraph"/>
              <w:kinsoku w:val="0"/>
              <w:overflowPunct w:val="0"/>
              <w:spacing w:before="108"/>
              <w:ind w:left="200"/>
              <w:rPr>
                <w:b/>
                <w:bCs/>
                <w:sz w:val="18"/>
                <w:szCs w:val="18"/>
              </w:rPr>
            </w:pPr>
            <w:r>
              <w:rPr>
                <w:b/>
                <w:bCs/>
                <w:sz w:val="18"/>
                <w:szCs w:val="18"/>
              </w:rPr>
              <w:t>Issue Date..........................................................</w:t>
            </w:r>
          </w:p>
        </w:tc>
        <w:tc>
          <w:tcPr>
            <w:tcW w:w="2916" w:type="pct"/>
            <w:tcBorders>
              <w:top w:val="none" w:sz="6" w:space="0" w:color="auto"/>
              <w:left w:val="none" w:sz="6" w:space="0" w:color="auto"/>
              <w:bottom w:val="none" w:sz="6" w:space="0" w:color="auto"/>
              <w:right w:val="none" w:sz="6" w:space="0" w:color="auto"/>
            </w:tcBorders>
          </w:tcPr>
          <w:p w14:paraId="08689CF8" w14:textId="716D77F2" w:rsidR="00241947" w:rsidRDefault="000D5C89" w:rsidP="0040258C">
            <w:pPr>
              <w:pStyle w:val="TableParagraph"/>
              <w:kinsoku w:val="0"/>
              <w:overflowPunct w:val="0"/>
              <w:spacing w:before="113"/>
              <w:ind w:left="42"/>
              <w:rPr>
                <w:sz w:val="18"/>
                <w:szCs w:val="18"/>
              </w:rPr>
            </w:pPr>
            <w:r>
              <w:rPr>
                <w:sz w:val="18"/>
                <w:szCs w:val="18"/>
              </w:rPr>
              <w:t>3 September 2026</w:t>
            </w:r>
          </w:p>
        </w:tc>
      </w:tr>
      <w:tr w:rsidR="0040258C" w14:paraId="6BCAFB98" w14:textId="77777777" w:rsidTr="00750856">
        <w:trPr>
          <w:trHeight w:val="422"/>
        </w:trPr>
        <w:tc>
          <w:tcPr>
            <w:tcW w:w="2084" w:type="pct"/>
            <w:tcBorders>
              <w:top w:val="none" w:sz="6" w:space="0" w:color="auto"/>
              <w:left w:val="none" w:sz="6" w:space="0" w:color="auto"/>
              <w:bottom w:val="none" w:sz="6" w:space="0" w:color="auto"/>
              <w:right w:val="none" w:sz="6" w:space="0" w:color="auto"/>
            </w:tcBorders>
          </w:tcPr>
          <w:p w14:paraId="55013E8D" w14:textId="36190CC2" w:rsidR="0040258C" w:rsidRDefault="0040258C">
            <w:pPr>
              <w:pStyle w:val="TableParagraph"/>
              <w:kinsoku w:val="0"/>
              <w:overflowPunct w:val="0"/>
              <w:spacing w:before="108"/>
              <w:ind w:left="200"/>
              <w:rPr>
                <w:b/>
                <w:bCs/>
                <w:sz w:val="18"/>
                <w:szCs w:val="18"/>
              </w:rPr>
            </w:pPr>
            <w:r>
              <w:rPr>
                <w:b/>
                <w:bCs/>
                <w:sz w:val="18"/>
                <w:szCs w:val="18"/>
              </w:rPr>
              <w:t>ISIN  ................................................................</w:t>
            </w:r>
          </w:p>
        </w:tc>
        <w:tc>
          <w:tcPr>
            <w:tcW w:w="2916" w:type="pct"/>
            <w:tcBorders>
              <w:top w:val="none" w:sz="6" w:space="0" w:color="auto"/>
              <w:left w:val="none" w:sz="6" w:space="0" w:color="auto"/>
              <w:bottom w:val="none" w:sz="6" w:space="0" w:color="auto"/>
              <w:right w:val="none" w:sz="6" w:space="0" w:color="auto"/>
            </w:tcBorders>
          </w:tcPr>
          <w:p w14:paraId="2BC97CF1" w14:textId="656ED3B6" w:rsidR="0040258C" w:rsidRDefault="0040258C" w:rsidP="0040258C">
            <w:pPr>
              <w:pStyle w:val="TableParagraph"/>
              <w:kinsoku w:val="0"/>
              <w:overflowPunct w:val="0"/>
              <w:spacing w:before="113"/>
              <w:ind w:left="42"/>
              <w:rPr>
                <w:sz w:val="18"/>
                <w:szCs w:val="18"/>
              </w:rPr>
            </w:pPr>
            <w:r>
              <w:rPr>
                <w:sz w:val="18"/>
                <w:szCs w:val="18"/>
              </w:rPr>
              <w:t>[●]</w:t>
            </w:r>
          </w:p>
        </w:tc>
      </w:tr>
      <w:tr w:rsidR="00275C9F" w14:paraId="5A64ECE3" w14:textId="77777777" w:rsidTr="00750856">
        <w:trPr>
          <w:trHeight w:val="427"/>
        </w:trPr>
        <w:tc>
          <w:tcPr>
            <w:tcW w:w="2084" w:type="pct"/>
            <w:tcBorders>
              <w:top w:val="none" w:sz="6" w:space="0" w:color="auto"/>
              <w:left w:val="none" w:sz="6" w:space="0" w:color="auto"/>
              <w:bottom w:val="none" w:sz="6" w:space="0" w:color="auto"/>
              <w:right w:val="none" w:sz="6" w:space="0" w:color="auto"/>
            </w:tcBorders>
          </w:tcPr>
          <w:p w14:paraId="1D53AC97" w14:textId="2F4F02DD" w:rsidR="003202AD" w:rsidRDefault="00C0520A">
            <w:pPr>
              <w:pStyle w:val="TableParagraph"/>
              <w:kinsoku w:val="0"/>
              <w:overflowPunct w:val="0"/>
              <w:spacing w:before="96"/>
              <w:ind w:left="200"/>
              <w:rPr>
                <w:b/>
                <w:bCs/>
                <w:sz w:val="18"/>
                <w:szCs w:val="18"/>
              </w:rPr>
            </w:pPr>
            <w:r>
              <w:rPr>
                <w:b/>
                <w:bCs/>
                <w:sz w:val="18"/>
                <w:szCs w:val="18"/>
              </w:rPr>
              <w:t>Principal Amount .............................................</w:t>
            </w:r>
          </w:p>
        </w:tc>
        <w:tc>
          <w:tcPr>
            <w:tcW w:w="2916" w:type="pct"/>
            <w:tcBorders>
              <w:top w:val="none" w:sz="6" w:space="0" w:color="auto"/>
              <w:left w:val="none" w:sz="6" w:space="0" w:color="auto"/>
              <w:bottom w:val="none" w:sz="6" w:space="0" w:color="auto"/>
              <w:right w:val="none" w:sz="6" w:space="0" w:color="auto"/>
            </w:tcBorders>
          </w:tcPr>
          <w:p w14:paraId="2E10ED1B" w14:textId="06ACEEBF" w:rsidR="003202AD" w:rsidRDefault="00EF05FD" w:rsidP="00D13CFA">
            <w:pPr>
              <w:pStyle w:val="TableParagraph"/>
              <w:kinsoku w:val="0"/>
              <w:overflowPunct w:val="0"/>
              <w:spacing w:before="101"/>
              <w:ind w:left="42"/>
              <w:rPr>
                <w:sz w:val="18"/>
                <w:szCs w:val="18"/>
              </w:rPr>
            </w:pPr>
            <w:r>
              <w:rPr>
                <w:sz w:val="18"/>
                <w:szCs w:val="18"/>
              </w:rPr>
              <w:t>28,000,000</w:t>
            </w:r>
          </w:p>
        </w:tc>
      </w:tr>
      <w:tr w:rsidR="00275C9F" w14:paraId="1E43A4CA" w14:textId="77777777" w:rsidTr="00750856">
        <w:trPr>
          <w:trHeight w:val="433"/>
        </w:trPr>
        <w:tc>
          <w:tcPr>
            <w:tcW w:w="2084" w:type="pct"/>
            <w:tcBorders>
              <w:top w:val="none" w:sz="6" w:space="0" w:color="auto"/>
              <w:left w:val="none" w:sz="6" w:space="0" w:color="auto"/>
              <w:bottom w:val="none" w:sz="6" w:space="0" w:color="auto"/>
              <w:right w:val="none" w:sz="6" w:space="0" w:color="auto"/>
            </w:tcBorders>
          </w:tcPr>
          <w:p w14:paraId="6CE0B6A0" w14:textId="6AADF9A4" w:rsidR="003202AD" w:rsidRDefault="00C0520A">
            <w:pPr>
              <w:pStyle w:val="TableParagraph"/>
              <w:kinsoku w:val="0"/>
              <w:overflowPunct w:val="0"/>
              <w:spacing w:before="113"/>
              <w:ind w:left="200"/>
              <w:rPr>
                <w:b/>
                <w:bCs/>
                <w:sz w:val="18"/>
                <w:szCs w:val="18"/>
              </w:rPr>
            </w:pPr>
            <w:r>
              <w:rPr>
                <w:b/>
                <w:bCs/>
                <w:sz w:val="18"/>
                <w:szCs w:val="18"/>
              </w:rPr>
              <w:t>Purchase Amount ............................................</w:t>
            </w:r>
          </w:p>
        </w:tc>
        <w:tc>
          <w:tcPr>
            <w:tcW w:w="2916" w:type="pct"/>
            <w:tcBorders>
              <w:top w:val="none" w:sz="6" w:space="0" w:color="auto"/>
              <w:left w:val="none" w:sz="6" w:space="0" w:color="auto"/>
              <w:bottom w:val="none" w:sz="6" w:space="0" w:color="auto"/>
              <w:right w:val="none" w:sz="6" w:space="0" w:color="auto"/>
            </w:tcBorders>
          </w:tcPr>
          <w:p w14:paraId="03CB0320" w14:textId="3F3BD275" w:rsidR="003202AD" w:rsidRDefault="00EF05FD" w:rsidP="00D13CFA">
            <w:pPr>
              <w:pStyle w:val="TableParagraph"/>
              <w:kinsoku w:val="0"/>
              <w:overflowPunct w:val="0"/>
              <w:spacing w:before="118"/>
              <w:ind w:left="42"/>
              <w:rPr>
                <w:sz w:val="18"/>
                <w:szCs w:val="18"/>
              </w:rPr>
            </w:pPr>
            <w:r>
              <w:rPr>
                <w:sz w:val="18"/>
                <w:szCs w:val="18"/>
              </w:rPr>
              <w:t>28,000,000</w:t>
            </w:r>
          </w:p>
        </w:tc>
      </w:tr>
      <w:tr w:rsidR="00275C9F" w14:paraId="309EE1DA" w14:textId="77777777" w:rsidTr="00750856">
        <w:trPr>
          <w:trHeight w:val="419"/>
        </w:trPr>
        <w:tc>
          <w:tcPr>
            <w:tcW w:w="2084" w:type="pct"/>
            <w:tcBorders>
              <w:top w:val="none" w:sz="6" w:space="0" w:color="auto"/>
              <w:left w:val="none" w:sz="6" w:space="0" w:color="auto"/>
              <w:bottom w:val="none" w:sz="6" w:space="0" w:color="auto"/>
              <w:right w:val="none" w:sz="6" w:space="0" w:color="auto"/>
            </w:tcBorders>
          </w:tcPr>
          <w:p w14:paraId="24159BC5" w14:textId="19DFE77E" w:rsidR="003202AD" w:rsidRDefault="00C0520A">
            <w:pPr>
              <w:pStyle w:val="TableParagraph"/>
              <w:kinsoku w:val="0"/>
              <w:overflowPunct w:val="0"/>
              <w:spacing w:before="102"/>
              <w:ind w:left="200"/>
              <w:rPr>
                <w:b/>
                <w:bCs/>
                <w:sz w:val="18"/>
                <w:szCs w:val="18"/>
              </w:rPr>
            </w:pPr>
            <w:r>
              <w:rPr>
                <w:b/>
                <w:bCs/>
                <w:sz w:val="18"/>
                <w:szCs w:val="18"/>
              </w:rPr>
              <w:t>Principal Paid at Maturity ...............................</w:t>
            </w:r>
          </w:p>
        </w:tc>
        <w:tc>
          <w:tcPr>
            <w:tcW w:w="2916" w:type="pct"/>
            <w:tcBorders>
              <w:top w:val="none" w:sz="6" w:space="0" w:color="auto"/>
              <w:left w:val="none" w:sz="6" w:space="0" w:color="auto"/>
              <w:bottom w:val="none" w:sz="6" w:space="0" w:color="auto"/>
              <w:right w:val="none" w:sz="6" w:space="0" w:color="auto"/>
            </w:tcBorders>
          </w:tcPr>
          <w:p w14:paraId="6C05ABDB" w14:textId="1C5B508E" w:rsidR="003202AD" w:rsidRDefault="00C0520A" w:rsidP="00D13CFA">
            <w:pPr>
              <w:pStyle w:val="TableParagraph"/>
              <w:kinsoku w:val="0"/>
              <w:overflowPunct w:val="0"/>
              <w:spacing w:before="107"/>
              <w:ind w:left="42"/>
              <w:rPr>
                <w:sz w:val="18"/>
                <w:szCs w:val="18"/>
              </w:rPr>
            </w:pPr>
            <w:r>
              <w:rPr>
                <w:sz w:val="18"/>
                <w:szCs w:val="18"/>
              </w:rPr>
              <w:t>100% of the Purchase Amount</w:t>
            </w:r>
          </w:p>
        </w:tc>
      </w:tr>
      <w:tr w:rsidR="00275C9F" w14:paraId="79C6EF0E" w14:textId="77777777" w:rsidTr="00750856">
        <w:trPr>
          <w:trHeight w:val="424"/>
        </w:trPr>
        <w:tc>
          <w:tcPr>
            <w:tcW w:w="2084" w:type="pct"/>
            <w:tcBorders>
              <w:top w:val="none" w:sz="6" w:space="0" w:color="auto"/>
              <w:left w:val="none" w:sz="6" w:space="0" w:color="auto"/>
              <w:bottom w:val="none" w:sz="6" w:space="0" w:color="auto"/>
              <w:right w:val="none" w:sz="6" w:space="0" w:color="auto"/>
            </w:tcBorders>
          </w:tcPr>
          <w:p w14:paraId="5A4B343F" w14:textId="6FC94DF8" w:rsidR="003202AD" w:rsidRDefault="00C0520A">
            <w:pPr>
              <w:pStyle w:val="TableParagraph"/>
              <w:kinsoku w:val="0"/>
              <w:overflowPunct w:val="0"/>
              <w:spacing w:before="98"/>
              <w:ind w:left="200"/>
              <w:rPr>
                <w:b/>
                <w:bCs/>
                <w:sz w:val="18"/>
                <w:szCs w:val="18"/>
              </w:rPr>
            </w:pPr>
            <w:r>
              <w:rPr>
                <w:b/>
                <w:bCs/>
                <w:sz w:val="18"/>
                <w:szCs w:val="18"/>
              </w:rPr>
              <w:t>Note Currency...................................................</w:t>
            </w:r>
          </w:p>
        </w:tc>
        <w:tc>
          <w:tcPr>
            <w:tcW w:w="2916" w:type="pct"/>
            <w:tcBorders>
              <w:top w:val="none" w:sz="6" w:space="0" w:color="auto"/>
              <w:left w:val="none" w:sz="6" w:space="0" w:color="auto"/>
              <w:bottom w:val="none" w:sz="6" w:space="0" w:color="auto"/>
              <w:right w:val="none" w:sz="6" w:space="0" w:color="auto"/>
            </w:tcBorders>
          </w:tcPr>
          <w:p w14:paraId="12203CBE" w14:textId="19DA9C04" w:rsidR="003202AD" w:rsidRDefault="002A1588">
            <w:pPr>
              <w:pStyle w:val="TableParagraph"/>
              <w:kinsoku w:val="0"/>
              <w:overflowPunct w:val="0"/>
              <w:spacing w:before="103"/>
              <w:ind w:left="42"/>
              <w:rPr>
                <w:sz w:val="18"/>
                <w:szCs w:val="18"/>
              </w:rPr>
            </w:pPr>
            <w:r>
              <w:rPr>
                <w:sz w:val="18"/>
                <w:szCs w:val="18"/>
              </w:rPr>
              <w:t>EUR</w:t>
            </w:r>
          </w:p>
        </w:tc>
      </w:tr>
      <w:tr w:rsidR="00275C9F" w14:paraId="5B249C8D" w14:textId="77777777" w:rsidTr="00750856">
        <w:trPr>
          <w:trHeight w:val="423"/>
        </w:trPr>
        <w:tc>
          <w:tcPr>
            <w:tcW w:w="2084" w:type="pct"/>
            <w:tcBorders>
              <w:top w:val="none" w:sz="6" w:space="0" w:color="auto"/>
              <w:left w:val="none" w:sz="6" w:space="0" w:color="auto"/>
              <w:bottom w:val="none" w:sz="6" w:space="0" w:color="auto"/>
              <w:right w:val="none" w:sz="6" w:space="0" w:color="auto"/>
            </w:tcBorders>
          </w:tcPr>
          <w:p w14:paraId="5FCDE877" w14:textId="18C116C9" w:rsidR="003202AD" w:rsidRDefault="00C0520A">
            <w:pPr>
              <w:pStyle w:val="TableParagraph"/>
              <w:kinsoku w:val="0"/>
              <w:overflowPunct w:val="0"/>
              <w:spacing w:before="108"/>
              <w:ind w:left="200"/>
              <w:rPr>
                <w:b/>
                <w:bCs/>
                <w:sz w:val="18"/>
                <w:szCs w:val="18"/>
              </w:rPr>
            </w:pPr>
            <w:r>
              <w:rPr>
                <w:b/>
                <w:bCs/>
                <w:sz w:val="18"/>
                <w:szCs w:val="18"/>
              </w:rPr>
              <w:t>Issue Price ........................................................</w:t>
            </w:r>
          </w:p>
        </w:tc>
        <w:tc>
          <w:tcPr>
            <w:tcW w:w="2916" w:type="pct"/>
            <w:tcBorders>
              <w:top w:val="none" w:sz="6" w:space="0" w:color="auto"/>
              <w:left w:val="none" w:sz="6" w:space="0" w:color="auto"/>
              <w:bottom w:val="none" w:sz="6" w:space="0" w:color="auto"/>
              <w:right w:val="none" w:sz="6" w:space="0" w:color="auto"/>
            </w:tcBorders>
          </w:tcPr>
          <w:p w14:paraId="795C0B26" w14:textId="67C9351F" w:rsidR="003202AD" w:rsidRDefault="00C0520A" w:rsidP="00F47182">
            <w:pPr>
              <w:pStyle w:val="TableParagraph"/>
              <w:kinsoku w:val="0"/>
              <w:overflowPunct w:val="0"/>
              <w:spacing w:before="113"/>
              <w:ind w:left="42"/>
              <w:rPr>
                <w:sz w:val="18"/>
                <w:szCs w:val="18"/>
              </w:rPr>
            </w:pPr>
            <w:r>
              <w:rPr>
                <w:sz w:val="18"/>
                <w:szCs w:val="18"/>
              </w:rPr>
              <w:t>100% of the Principal Amount</w:t>
            </w:r>
          </w:p>
        </w:tc>
      </w:tr>
      <w:tr w:rsidR="00275C9F" w14:paraId="7160E948" w14:textId="77777777" w:rsidTr="00750856">
        <w:trPr>
          <w:trHeight w:val="1034"/>
        </w:trPr>
        <w:tc>
          <w:tcPr>
            <w:tcW w:w="2084" w:type="pct"/>
            <w:tcBorders>
              <w:top w:val="none" w:sz="6" w:space="0" w:color="auto"/>
              <w:left w:val="none" w:sz="6" w:space="0" w:color="auto"/>
              <w:bottom w:val="none" w:sz="6" w:space="0" w:color="auto"/>
              <w:right w:val="none" w:sz="6" w:space="0" w:color="auto"/>
            </w:tcBorders>
          </w:tcPr>
          <w:p w14:paraId="2696AEDB" w14:textId="3E4D4BCE" w:rsidR="003202AD" w:rsidRDefault="00C0520A">
            <w:pPr>
              <w:pStyle w:val="TableParagraph"/>
              <w:kinsoku w:val="0"/>
              <w:overflowPunct w:val="0"/>
              <w:spacing w:before="97"/>
              <w:ind w:left="200"/>
              <w:rPr>
                <w:b/>
                <w:bCs/>
                <w:sz w:val="18"/>
                <w:szCs w:val="18"/>
              </w:rPr>
            </w:pPr>
            <w:r>
              <w:rPr>
                <w:b/>
                <w:bCs/>
                <w:sz w:val="18"/>
                <w:szCs w:val="18"/>
              </w:rPr>
              <w:t>Purchase Price ................................................</w:t>
            </w:r>
          </w:p>
          <w:p w14:paraId="7DBED508" w14:textId="77777777" w:rsidR="008E5394" w:rsidRPr="008E5394" w:rsidRDefault="008E5394" w:rsidP="008E5394"/>
          <w:p w14:paraId="1CFF8D11" w14:textId="77777777" w:rsidR="008E5394" w:rsidRPr="008E5394" w:rsidRDefault="008E5394" w:rsidP="008E5394"/>
          <w:p w14:paraId="12D39414" w14:textId="77777777" w:rsidR="008E5394" w:rsidRPr="008E5394" w:rsidRDefault="008E5394" w:rsidP="008E5394"/>
          <w:p w14:paraId="59E48101" w14:textId="77777777" w:rsidR="008E5394" w:rsidRPr="008E5394" w:rsidRDefault="008E5394" w:rsidP="008E5394"/>
          <w:p w14:paraId="2E35F6FB" w14:textId="77777777" w:rsidR="008E5394" w:rsidRPr="008E5394" w:rsidRDefault="008E5394" w:rsidP="008E5394"/>
          <w:p w14:paraId="6750B913" w14:textId="77777777" w:rsidR="008E5394" w:rsidRPr="008E5394" w:rsidRDefault="008E5394" w:rsidP="008E5394"/>
          <w:p w14:paraId="1ED8E918" w14:textId="77777777" w:rsidR="008E5394" w:rsidRDefault="008E5394" w:rsidP="008E5394">
            <w:pPr>
              <w:rPr>
                <w:b/>
                <w:bCs/>
                <w:sz w:val="18"/>
                <w:szCs w:val="18"/>
              </w:rPr>
            </w:pPr>
          </w:p>
          <w:p w14:paraId="0272F35F" w14:textId="77777777" w:rsidR="008E5394" w:rsidRPr="008E5394" w:rsidRDefault="008E5394" w:rsidP="008E5394">
            <w:pPr>
              <w:jc w:val="center"/>
            </w:pPr>
          </w:p>
        </w:tc>
        <w:tc>
          <w:tcPr>
            <w:tcW w:w="2916" w:type="pct"/>
            <w:tcBorders>
              <w:top w:val="none" w:sz="6" w:space="0" w:color="auto"/>
              <w:left w:val="none" w:sz="6" w:space="0" w:color="auto"/>
              <w:bottom w:val="none" w:sz="6" w:space="0" w:color="auto"/>
              <w:right w:val="none" w:sz="6" w:space="0" w:color="auto"/>
            </w:tcBorders>
          </w:tcPr>
          <w:p w14:paraId="0EEF3917" w14:textId="1F4FE0E0" w:rsidR="003202AD" w:rsidRDefault="00C0520A" w:rsidP="00C164C8">
            <w:pPr>
              <w:pStyle w:val="TableParagraph"/>
              <w:kinsoku w:val="0"/>
              <w:overflowPunct w:val="0"/>
              <w:spacing w:before="102"/>
              <w:ind w:left="42" w:right="197"/>
              <w:jc w:val="both"/>
              <w:rPr>
                <w:sz w:val="18"/>
                <w:szCs w:val="18"/>
              </w:rPr>
            </w:pPr>
            <w:r>
              <w:rPr>
                <w:sz w:val="18"/>
                <w:szCs w:val="18"/>
              </w:rPr>
              <w:lastRenderedPageBreak/>
              <w:t>100</w:t>
            </w:r>
            <w:r w:rsidR="00174332" w:rsidRPr="00174332">
              <w:rPr>
                <w:sz w:val="18"/>
                <w:szCs w:val="18"/>
              </w:rPr>
              <w:t>% of the Purchase Amount. Purchase price in respect of other notes of this series might be different from the Purchase Price set forth herein due to then prevailing market conditions or any other relevant factors.</w:t>
            </w:r>
          </w:p>
          <w:p w14:paraId="0A6DD5F8" w14:textId="77777777" w:rsidR="003C3911" w:rsidRDefault="003C3911" w:rsidP="00C164C8">
            <w:pPr>
              <w:pStyle w:val="TableParagraph"/>
              <w:kinsoku w:val="0"/>
              <w:overflowPunct w:val="0"/>
              <w:spacing w:before="102"/>
              <w:ind w:left="42" w:right="197"/>
              <w:jc w:val="both"/>
              <w:rPr>
                <w:sz w:val="18"/>
                <w:szCs w:val="18"/>
              </w:rPr>
            </w:pPr>
          </w:p>
          <w:p w14:paraId="32B62E76" w14:textId="77777777" w:rsidR="003C3911" w:rsidRDefault="003C3911" w:rsidP="00573169">
            <w:pPr>
              <w:pStyle w:val="TableParagraph"/>
              <w:kinsoku w:val="0"/>
              <w:overflowPunct w:val="0"/>
              <w:spacing w:before="102"/>
              <w:ind w:right="197"/>
              <w:jc w:val="both"/>
              <w:rPr>
                <w:sz w:val="18"/>
                <w:szCs w:val="18"/>
              </w:rPr>
            </w:pPr>
          </w:p>
          <w:p w14:paraId="12213485" w14:textId="77777777" w:rsidR="00573169" w:rsidRDefault="00573169" w:rsidP="00573169">
            <w:pPr>
              <w:pStyle w:val="TableParagraph"/>
              <w:kinsoku w:val="0"/>
              <w:overflowPunct w:val="0"/>
              <w:spacing w:before="102"/>
              <w:ind w:right="197"/>
              <w:jc w:val="both"/>
              <w:rPr>
                <w:sz w:val="18"/>
                <w:szCs w:val="18"/>
              </w:rPr>
            </w:pPr>
          </w:p>
          <w:p w14:paraId="1EE88904" w14:textId="77777777" w:rsidR="00573169" w:rsidRDefault="00573169" w:rsidP="00573169">
            <w:pPr>
              <w:pStyle w:val="TableParagraph"/>
              <w:kinsoku w:val="0"/>
              <w:overflowPunct w:val="0"/>
              <w:spacing w:before="102"/>
              <w:ind w:right="197"/>
              <w:jc w:val="both"/>
              <w:rPr>
                <w:sz w:val="18"/>
                <w:szCs w:val="18"/>
              </w:rPr>
            </w:pPr>
          </w:p>
          <w:p w14:paraId="59DD28DB" w14:textId="77777777" w:rsidR="003C3911" w:rsidRDefault="003C3911" w:rsidP="003C3911">
            <w:pPr>
              <w:pStyle w:val="TableParagraph"/>
              <w:kinsoku w:val="0"/>
              <w:overflowPunct w:val="0"/>
              <w:spacing w:before="102"/>
              <w:ind w:right="197"/>
              <w:jc w:val="both"/>
              <w:rPr>
                <w:sz w:val="18"/>
                <w:szCs w:val="18"/>
              </w:rPr>
            </w:pPr>
          </w:p>
          <w:p w14:paraId="14754190" w14:textId="77777777" w:rsidR="003C3911" w:rsidRDefault="003C3911" w:rsidP="003C3911">
            <w:pPr>
              <w:pStyle w:val="TableParagraph"/>
              <w:kinsoku w:val="0"/>
              <w:overflowPunct w:val="0"/>
              <w:spacing w:before="102"/>
              <w:ind w:right="197"/>
              <w:jc w:val="both"/>
              <w:rPr>
                <w:sz w:val="18"/>
                <w:szCs w:val="18"/>
              </w:rPr>
            </w:pPr>
          </w:p>
        </w:tc>
      </w:tr>
      <w:tr w:rsidR="00275C9F" w14:paraId="333E37FB" w14:textId="77777777" w:rsidTr="00750856">
        <w:trPr>
          <w:trHeight w:val="1034"/>
        </w:trPr>
        <w:tc>
          <w:tcPr>
            <w:tcW w:w="2084" w:type="pct"/>
            <w:tcBorders>
              <w:top w:val="none" w:sz="6" w:space="0" w:color="auto"/>
              <w:left w:val="none" w:sz="6" w:space="0" w:color="auto"/>
              <w:bottom w:val="none" w:sz="6" w:space="0" w:color="auto"/>
              <w:right w:val="none" w:sz="6" w:space="0" w:color="auto"/>
            </w:tcBorders>
          </w:tcPr>
          <w:p w14:paraId="2DE2634C" w14:textId="77777777" w:rsidR="00573169" w:rsidRDefault="00C0520A" w:rsidP="00573169">
            <w:pPr>
              <w:pStyle w:val="TableParagraph"/>
              <w:kinsoku w:val="0"/>
              <w:overflowPunct w:val="0"/>
              <w:spacing w:before="97"/>
              <w:ind w:left="200"/>
              <w:rPr>
                <w:b/>
                <w:bCs/>
                <w:sz w:val="18"/>
                <w:szCs w:val="18"/>
              </w:rPr>
            </w:pPr>
            <w:r>
              <w:rPr>
                <w:b/>
                <w:bCs/>
                <w:sz w:val="18"/>
                <w:szCs w:val="18"/>
              </w:rPr>
              <w:lastRenderedPageBreak/>
              <w:br/>
              <w:t>Maturity Date .....................................................</w:t>
            </w:r>
          </w:p>
        </w:tc>
        <w:tc>
          <w:tcPr>
            <w:tcW w:w="2916" w:type="pct"/>
            <w:tcBorders>
              <w:top w:val="none" w:sz="6" w:space="0" w:color="auto"/>
              <w:left w:val="none" w:sz="6" w:space="0" w:color="auto"/>
              <w:bottom w:val="none" w:sz="6" w:space="0" w:color="auto"/>
              <w:right w:val="none" w:sz="6" w:space="0" w:color="auto"/>
            </w:tcBorders>
          </w:tcPr>
          <w:p w14:paraId="61082310" w14:textId="4D2E3DF9" w:rsidR="00C15ED6" w:rsidRDefault="00C0520A" w:rsidP="00573169">
            <w:pPr>
              <w:pStyle w:val="TableParagraph"/>
              <w:kinsoku w:val="0"/>
              <w:overflowPunct w:val="0"/>
              <w:spacing w:before="102"/>
              <w:ind w:left="42" w:right="197"/>
              <w:jc w:val="both"/>
              <w:rPr>
                <w:sz w:val="18"/>
                <w:szCs w:val="18"/>
              </w:rPr>
            </w:pPr>
            <w:r>
              <w:rPr>
                <w:sz w:val="18"/>
                <w:szCs w:val="18"/>
              </w:rPr>
              <w:br/>
            </w:r>
            <w:r w:rsidR="00307F0C">
              <w:rPr>
                <w:sz w:val="18"/>
                <w:szCs w:val="18"/>
              </w:rPr>
              <w:t>4 October 2027</w:t>
            </w:r>
            <w:r w:rsidR="00AA6E6C">
              <w:rPr>
                <w:sz w:val="18"/>
                <w:szCs w:val="18"/>
              </w:rPr>
              <w:t xml:space="preserve"> </w:t>
            </w:r>
          </w:p>
          <w:p w14:paraId="10360F75" w14:textId="77777777" w:rsidR="00334DBF" w:rsidRDefault="00334DBF" w:rsidP="00AA6E6C">
            <w:pPr>
              <w:pStyle w:val="TableParagraph"/>
              <w:kinsoku w:val="0"/>
              <w:overflowPunct w:val="0"/>
              <w:spacing w:before="102"/>
              <w:ind w:left="42" w:right="197"/>
              <w:jc w:val="both"/>
              <w:rPr>
                <w:sz w:val="18"/>
                <w:szCs w:val="18"/>
              </w:rPr>
            </w:pPr>
          </w:p>
          <w:p w14:paraId="45F06ACE" w14:textId="20467BE5" w:rsidR="00573169" w:rsidRDefault="00C0520A" w:rsidP="00573169">
            <w:pPr>
              <w:pStyle w:val="TableParagraph"/>
              <w:kinsoku w:val="0"/>
              <w:overflowPunct w:val="0"/>
              <w:spacing w:before="102"/>
              <w:ind w:left="42" w:right="197"/>
              <w:jc w:val="both"/>
              <w:rPr>
                <w:sz w:val="18"/>
                <w:szCs w:val="18"/>
              </w:rPr>
            </w:pPr>
            <w:r w:rsidRPr="0047595E">
              <w:rPr>
                <w:sz w:val="18"/>
                <w:szCs w:val="18"/>
              </w:rPr>
              <w:t xml:space="preserve">The Issuer  may </w:t>
            </w:r>
            <w:r w:rsidR="00411EE9">
              <w:rPr>
                <w:sz w:val="18"/>
                <w:szCs w:val="18"/>
              </w:rPr>
              <w:t xml:space="preserve">give notice that it intends to </w:t>
            </w:r>
            <w:r w:rsidRPr="0047595E">
              <w:rPr>
                <w:sz w:val="18"/>
                <w:szCs w:val="18"/>
              </w:rPr>
              <w:t>extend the term of the Notes to a later date</w:t>
            </w:r>
            <w:r w:rsidR="00411EE9">
              <w:rPr>
                <w:sz w:val="18"/>
                <w:szCs w:val="18"/>
              </w:rPr>
              <w:t xml:space="preserve"> (an "</w:t>
            </w:r>
            <w:r w:rsidR="00411EE9" w:rsidRPr="00A27BA3">
              <w:rPr>
                <w:b/>
                <w:bCs/>
                <w:sz w:val="18"/>
                <w:szCs w:val="18"/>
              </w:rPr>
              <w:t>Extended Maturity Date</w:t>
            </w:r>
            <w:r w:rsidR="00411EE9">
              <w:rPr>
                <w:sz w:val="18"/>
                <w:szCs w:val="18"/>
              </w:rPr>
              <w:t>")</w:t>
            </w:r>
            <w:r w:rsidRPr="0047595E">
              <w:rPr>
                <w:sz w:val="18"/>
                <w:szCs w:val="18"/>
              </w:rPr>
              <w:t xml:space="preserve">, in which case the Maturity Date shall be deemed to be the </w:t>
            </w:r>
            <w:r w:rsidR="00411EE9">
              <w:rPr>
                <w:sz w:val="18"/>
                <w:szCs w:val="18"/>
              </w:rPr>
              <w:t xml:space="preserve">Extended Maturity Date, unless </w:t>
            </w:r>
            <w:r w:rsidR="00411EE9" w:rsidRPr="0047595E">
              <w:rPr>
                <w:sz w:val="18"/>
                <w:szCs w:val="18"/>
              </w:rPr>
              <w:t>the</w:t>
            </w:r>
            <w:r w:rsidR="00411EE9">
              <w:rPr>
                <w:sz w:val="18"/>
                <w:szCs w:val="18"/>
              </w:rPr>
              <w:t xml:space="preserve"> </w:t>
            </w:r>
            <w:r w:rsidR="00411EE9" w:rsidRPr="00334DBF">
              <w:rPr>
                <w:sz w:val="18"/>
                <w:szCs w:val="18"/>
              </w:rPr>
              <w:t xml:space="preserve">beneficial owners of interests in the Secured Notes (the </w:t>
            </w:r>
            <w:r w:rsidR="00411EE9">
              <w:rPr>
                <w:sz w:val="18"/>
                <w:szCs w:val="18"/>
              </w:rPr>
              <w:t>"</w:t>
            </w:r>
            <w:r w:rsidR="00411EE9" w:rsidRPr="00237ED7">
              <w:rPr>
                <w:b/>
                <w:bCs/>
                <w:sz w:val="18"/>
                <w:szCs w:val="18"/>
              </w:rPr>
              <w:t>Beneficial Owners</w:t>
            </w:r>
            <w:r w:rsidR="00411EE9">
              <w:rPr>
                <w:sz w:val="18"/>
                <w:szCs w:val="18"/>
              </w:rPr>
              <w:t>"</w:t>
            </w:r>
            <w:r w:rsidR="00411EE9" w:rsidRPr="00334DBF">
              <w:rPr>
                <w:sz w:val="18"/>
                <w:szCs w:val="18"/>
              </w:rPr>
              <w:t>)</w:t>
            </w:r>
            <w:r w:rsidR="00411EE9">
              <w:rPr>
                <w:sz w:val="18"/>
                <w:szCs w:val="18"/>
              </w:rPr>
              <w:t xml:space="preserve"> object to the extension pursuant to the procedure below</w:t>
            </w:r>
            <w:r w:rsidRPr="0047595E">
              <w:rPr>
                <w:sz w:val="18"/>
                <w:szCs w:val="18"/>
              </w:rPr>
              <w:t>.</w:t>
            </w:r>
            <w:r w:rsidR="00C32300">
              <w:rPr>
                <w:sz w:val="18"/>
                <w:szCs w:val="18"/>
              </w:rPr>
              <w:t xml:space="preserve"> </w:t>
            </w:r>
            <w:r w:rsidRPr="0047595E">
              <w:rPr>
                <w:sz w:val="18"/>
                <w:szCs w:val="18"/>
              </w:rPr>
              <w:t>For the avoidance of doubt, if the term of the Notes is so extended, interest will continue to accrue on the Notes at the Interest Rate until the Extended Maturity Date, and all other terms of the Notes except the Maturity Date and the Interest Payment Date</w:t>
            </w:r>
            <w:r w:rsidR="00411EE9">
              <w:rPr>
                <w:sz w:val="18"/>
                <w:szCs w:val="18"/>
              </w:rPr>
              <w:t>(s)</w:t>
            </w:r>
            <w:r w:rsidRPr="0047595E">
              <w:rPr>
                <w:sz w:val="18"/>
                <w:szCs w:val="18"/>
              </w:rPr>
              <w:t xml:space="preserve"> shall remain unchanged.</w:t>
            </w:r>
            <w:r>
              <w:rPr>
                <w:sz w:val="18"/>
                <w:szCs w:val="18"/>
              </w:rPr>
              <w:br/>
            </w:r>
          </w:p>
        </w:tc>
      </w:tr>
      <w:tr w:rsidR="00275C9F" w14:paraId="25FF0265" w14:textId="77777777" w:rsidTr="00750856">
        <w:trPr>
          <w:trHeight w:val="1034"/>
        </w:trPr>
        <w:tc>
          <w:tcPr>
            <w:tcW w:w="2084" w:type="pct"/>
            <w:tcBorders>
              <w:top w:val="none" w:sz="6" w:space="0" w:color="auto"/>
              <w:left w:val="none" w:sz="6" w:space="0" w:color="auto"/>
              <w:bottom w:val="none" w:sz="6" w:space="0" w:color="auto"/>
              <w:right w:val="none" w:sz="6" w:space="0" w:color="auto"/>
            </w:tcBorders>
          </w:tcPr>
          <w:p w14:paraId="74F6552C" w14:textId="77777777" w:rsidR="00573169" w:rsidRDefault="00C0520A" w:rsidP="00573169">
            <w:pPr>
              <w:pStyle w:val="TableParagraph"/>
              <w:kinsoku w:val="0"/>
              <w:overflowPunct w:val="0"/>
              <w:spacing w:before="97"/>
              <w:ind w:left="200"/>
              <w:rPr>
                <w:b/>
                <w:bCs/>
                <w:sz w:val="18"/>
                <w:szCs w:val="18"/>
              </w:rPr>
            </w:pPr>
            <w:r>
              <w:rPr>
                <w:b/>
                <w:bCs/>
                <w:sz w:val="18"/>
                <w:szCs w:val="18"/>
              </w:rPr>
              <w:t>Extension Option ..............................................</w:t>
            </w:r>
          </w:p>
        </w:tc>
        <w:tc>
          <w:tcPr>
            <w:tcW w:w="2916" w:type="pct"/>
            <w:tcBorders>
              <w:top w:val="none" w:sz="6" w:space="0" w:color="auto"/>
              <w:left w:val="none" w:sz="6" w:space="0" w:color="auto"/>
              <w:bottom w:val="none" w:sz="6" w:space="0" w:color="auto"/>
              <w:right w:val="none" w:sz="6" w:space="0" w:color="auto"/>
            </w:tcBorders>
          </w:tcPr>
          <w:p w14:paraId="292E73A5" w14:textId="763A6C95" w:rsidR="001E4947" w:rsidRDefault="00573169" w:rsidP="00883B29">
            <w:pPr>
              <w:pStyle w:val="TableParagraph"/>
              <w:kinsoku w:val="0"/>
              <w:overflowPunct w:val="0"/>
              <w:spacing w:before="102"/>
              <w:ind w:left="42" w:right="197"/>
              <w:jc w:val="both"/>
              <w:rPr>
                <w:sz w:val="18"/>
                <w:szCs w:val="18"/>
              </w:rPr>
            </w:pPr>
            <w:r w:rsidRPr="00573169">
              <w:rPr>
                <w:sz w:val="18"/>
                <w:szCs w:val="18"/>
              </w:rPr>
              <w:t>Applicabl</w:t>
            </w:r>
            <w:r w:rsidR="00C6300A">
              <w:rPr>
                <w:sz w:val="18"/>
                <w:szCs w:val="18"/>
              </w:rPr>
              <w:t>e</w:t>
            </w:r>
          </w:p>
          <w:p w14:paraId="77FC89D1" w14:textId="77777777" w:rsidR="00C6300A" w:rsidRDefault="00C6300A" w:rsidP="00883B29">
            <w:pPr>
              <w:pStyle w:val="TableParagraph"/>
              <w:kinsoku w:val="0"/>
              <w:overflowPunct w:val="0"/>
              <w:spacing w:before="102"/>
              <w:ind w:left="42" w:right="197"/>
              <w:jc w:val="both"/>
              <w:rPr>
                <w:sz w:val="18"/>
                <w:szCs w:val="18"/>
              </w:rPr>
            </w:pPr>
          </w:p>
          <w:p w14:paraId="75426785" w14:textId="081A6760" w:rsidR="00573169" w:rsidRDefault="00C0520A" w:rsidP="00883B29">
            <w:pPr>
              <w:pStyle w:val="TableParagraph"/>
              <w:kinsoku w:val="0"/>
              <w:overflowPunct w:val="0"/>
              <w:spacing w:before="102"/>
              <w:ind w:left="42" w:right="197"/>
              <w:jc w:val="both"/>
              <w:rPr>
                <w:sz w:val="18"/>
                <w:szCs w:val="18"/>
              </w:rPr>
            </w:pPr>
            <w:r w:rsidRPr="00573169">
              <w:rPr>
                <w:sz w:val="18"/>
                <w:szCs w:val="18"/>
              </w:rPr>
              <w:t xml:space="preserve">The Maturity Date may be deferred to a later date by an Extension Notice. </w:t>
            </w:r>
          </w:p>
          <w:p w14:paraId="0F8A546D" w14:textId="2C5AF02A" w:rsidR="00573169" w:rsidRPr="00573169" w:rsidRDefault="00C0520A" w:rsidP="00883B29">
            <w:pPr>
              <w:pStyle w:val="TableParagraph"/>
              <w:kinsoku w:val="0"/>
              <w:overflowPunct w:val="0"/>
              <w:spacing w:before="102"/>
              <w:ind w:left="42" w:right="197"/>
              <w:jc w:val="both"/>
              <w:rPr>
                <w:sz w:val="18"/>
                <w:szCs w:val="18"/>
              </w:rPr>
            </w:pPr>
            <w:r>
              <w:rPr>
                <w:sz w:val="18"/>
                <w:szCs w:val="18"/>
              </w:rPr>
              <w:t xml:space="preserve">On the </w:t>
            </w:r>
            <w:r w:rsidR="00307F0C">
              <w:rPr>
                <w:sz w:val="18"/>
                <w:szCs w:val="18"/>
              </w:rPr>
              <w:t>3</w:t>
            </w:r>
            <w:r w:rsidR="00307F0C" w:rsidRPr="00307F0C">
              <w:rPr>
                <w:sz w:val="18"/>
                <w:szCs w:val="18"/>
                <w:vertAlign w:val="superscript"/>
              </w:rPr>
              <w:t>rd</w:t>
            </w:r>
            <w:r w:rsidR="00307F0C">
              <w:rPr>
                <w:sz w:val="18"/>
                <w:szCs w:val="18"/>
              </w:rPr>
              <w:t xml:space="preserve"> </w:t>
            </w:r>
            <w:r w:rsidRPr="00573169">
              <w:rPr>
                <w:sz w:val="18"/>
                <w:szCs w:val="18"/>
              </w:rPr>
              <w:t xml:space="preserve">day of each month (subject to </w:t>
            </w:r>
            <w:r w:rsidRPr="00D9453D">
              <w:rPr>
                <w:sz w:val="18"/>
                <w:szCs w:val="18"/>
              </w:rPr>
              <w:t>Following</w:t>
            </w:r>
            <w:r w:rsidRPr="00573169">
              <w:rPr>
                <w:sz w:val="18"/>
                <w:szCs w:val="18"/>
              </w:rPr>
              <w:t xml:space="preserve"> Business Day Convention), the Issuer may extend the Matu</w:t>
            </w:r>
            <w:r>
              <w:rPr>
                <w:sz w:val="18"/>
                <w:szCs w:val="18"/>
              </w:rPr>
              <w:t xml:space="preserve">rity Date of the Notes to the </w:t>
            </w:r>
            <w:r w:rsidR="00307F0C">
              <w:rPr>
                <w:sz w:val="18"/>
                <w:szCs w:val="18"/>
              </w:rPr>
              <w:t>3</w:t>
            </w:r>
            <w:r w:rsidR="00307F0C" w:rsidRPr="00307F0C">
              <w:rPr>
                <w:sz w:val="18"/>
                <w:szCs w:val="18"/>
                <w:vertAlign w:val="superscript"/>
              </w:rPr>
              <w:t>rd</w:t>
            </w:r>
            <w:r w:rsidR="00307F0C">
              <w:rPr>
                <w:sz w:val="18"/>
                <w:szCs w:val="18"/>
              </w:rPr>
              <w:t xml:space="preserve"> </w:t>
            </w:r>
            <w:r w:rsidRPr="00573169">
              <w:rPr>
                <w:sz w:val="18"/>
                <w:szCs w:val="18"/>
              </w:rPr>
              <w:t xml:space="preserve">day of the month </w:t>
            </w:r>
            <w:r w:rsidR="007416D5">
              <w:rPr>
                <w:sz w:val="18"/>
                <w:szCs w:val="18"/>
              </w:rPr>
              <w:t xml:space="preserve">immediately following </w:t>
            </w:r>
            <w:r w:rsidRPr="00573169">
              <w:rPr>
                <w:sz w:val="18"/>
                <w:szCs w:val="18"/>
              </w:rPr>
              <w:t xml:space="preserve">(subject to Following Business Day Convention) the then applicable Maturity Date (each, an </w:t>
            </w:r>
            <w:r w:rsidR="00743266">
              <w:rPr>
                <w:sz w:val="18"/>
                <w:szCs w:val="18"/>
              </w:rPr>
              <w:t>"</w:t>
            </w:r>
            <w:r w:rsidRPr="00AA6A0B">
              <w:rPr>
                <w:b/>
                <w:bCs/>
                <w:sz w:val="18"/>
                <w:szCs w:val="18"/>
              </w:rPr>
              <w:t>Extended Maturity Date</w:t>
            </w:r>
            <w:r w:rsidR="00743266">
              <w:rPr>
                <w:sz w:val="18"/>
                <w:szCs w:val="18"/>
              </w:rPr>
              <w:t>"</w:t>
            </w:r>
            <w:r w:rsidRPr="00573169">
              <w:rPr>
                <w:sz w:val="18"/>
                <w:szCs w:val="18"/>
              </w:rPr>
              <w:t xml:space="preserve">). Any such Extended Maturity Date shall in no event exceed the Final Maturity Date. </w:t>
            </w:r>
          </w:p>
          <w:p w14:paraId="48D59DDB" w14:textId="4D16E8E7" w:rsidR="00573169" w:rsidRPr="00573169" w:rsidRDefault="00C0520A" w:rsidP="00883B29">
            <w:pPr>
              <w:pStyle w:val="TableParagraph"/>
              <w:kinsoku w:val="0"/>
              <w:overflowPunct w:val="0"/>
              <w:spacing w:before="102"/>
              <w:ind w:right="197"/>
              <w:jc w:val="both"/>
              <w:rPr>
                <w:sz w:val="18"/>
                <w:szCs w:val="18"/>
              </w:rPr>
            </w:pPr>
            <w:r w:rsidRPr="00573169">
              <w:rPr>
                <w:sz w:val="18"/>
                <w:szCs w:val="18"/>
              </w:rPr>
              <w:t xml:space="preserve">The Issuer may elect to extend the Maturity Date by delivery of a notice (an </w:t>
            </w:r>
            <w:r w:rsidR="00743266">
              <w:rPr>
                <w:sz w:val="18"/>
                <w:szCs w:val="18"/>
              </w:rPr>
              <w:t>"</w:t>
            </w:r>
            <w:r w:rsidRPr="00AA6A0B">
              <w:rPr>
                <w:b/>
                <w:bCs/>
                <w:sz w:val="18"/>
                <w:szCs w:val="18"/>
              </w:rPr>
              <w:t>Extension Notice</w:t>
            </w:r>
            <w:r w:rsidR="00743266">
              <w:rPr>
                <w:sz w:val="18"/>
                <w:szCs w:val="18"/>
              </w:rPr>
              <w:t>"</w:t>
            </w:r>
            <w:r w:rsidRPr="00573169">
              <w:rPr>
                <w:sz w:val="18"/>
                <w:szCs w:val="18"/>
              </w:rPr>
              <w:t xml:space="preserve">) to the relevant Clearing System by no later than 15 business days prior to the then applicable Extension </w:t>
            </w:r>
            <w:r w:rsidR="007416D5">
              <w:rPr>
                <w:sz w:val="18"/>
                <w:szCs w:val="18"/>
              </w:rPr>
              <w:t xml:space="preserve">Implementation </w:t>
            </w:r>
            <w:r w:rsidRPr="00573169">
              <w:rPr>
                <w:sz w:val="18"/>
                <w:szCs w:val="18"/>
              </w:rPr>
              <w:t xml:space="preserve">Date (each, an </w:t>
            </w:r>
            <w:r w:rsidR="00743266">
              <w:rPr>
                <w:sz w:val="18"/>
                <w:szCs w:val="18"/>
              </w:rPr>
              <w:t>"</w:t>
            </w:r>
            <w:r w:rsidRPr="00AA6A0B">
              <w:rPr>
                <w:b/>
                <w:bCs/>
                <w:sz w:val="18"/>
                <w:szCs w:val="18"/>
              </w:rPr>
              <w:t>Extension Notice Date</w:t>
            </w:r>
            <w:r w:rsidR="00743266">
              <w:rPr>
                <w:sz w:val="18"/>
                <w:szCs w:val="18"/>
              </w:rPr>
              <w:t>"</w:t>
            </w:r>
            <w:r w:rsidRPr="00573169">
              <w:rPr>
                <w:sz w:val="18"/>
                <w:szCs w:val="18"/>
              </w:rPr>
              <w:t>), for communication by the relevant Clearing System to the holders of the Notes. If the Issuer does not deliver its Extension Notice, the current Maturity Date shall not be extended and the Notes will be redeemed on the then current Maturity Date.</w:t>
            </w:r>
          </w:p>
          <w:p w14:paraId="4615C69B" w14:textId="25EFD5CE" w:rsidR="00573169" w:rsidRPr="00573169" w:rsidRDefault="00C0520A" w:rsidP="00883B29">
            <w:pPr>
              <w:pStyle w:val="TableParagraph"/>
              <w:kinsoku w:val="0"/>
              <w:overflowPunct w:val="0"/>
              <w:spacing w:before="102"/>
              <w:ind w:right="197"/>
              <w:jc w:val="both"/>
              <w:rPr>
                <w:sz w:val="18"/>
                <w:szCs w:val="18"/>
              </w:rPr>
            </w:pPr>
            <w:r w:rsidRPr="00573169">
              <w:rPr>
                <w:sz w:val="18"/>
                <w:szCs w:val="18"/>
              </w:rPr>
              <w:t xml:space="preserve">If the Issuer delivers its Extension Notice, each </w:t>
            </w:r>
            <w:r w:rsidR="00411EE9" w:rsidRPr="00411EE9">
              <w:rPr>
                <w:sz w:val="18"/>
                <w:szCs w:val="18"/>
              </w:rPr>
              <w:t>Beneficial Owner</w:t>
            </w:r>
            <w:r w:rsidR="0098203C">
              <w:rPr>
                <w:sz w:val="18"/>
                <w:szCs w:val="18"/>
              </w:rPr>
              <w:t xml:space="preserve"> </w:t>
            </w:r>
            <w:r w:rsidRPr="00573169">
              <w:rPr>
                <w:sz w:val="18"/>
                <w:szCs w:val="18"/>
              </w:rPr>
              <w:t xml:space="preserve">has the option </w:t>
            </w:r>
            <w:r w:rsidR="00411EE9">
              <w:rPr>
                <w:sz w:val="18"/>
                <w:szCs w:val="18"/>
              </w:rPr>
              <w:t>to object to the extension</w:t>
            </w:r>
            <w:r w:rsidRPr="00573169">
              <w:rPr>
                <w:sz w:val="18"/>
                <w:szCs w:val="18"/>
              </w:rPr>
              <w:t xml:space="preserve"> in respect of some or a portion of the Notes by delivering a </w:t>
            </w:r>
            <w:r w:rsidR="00743266">
              <w:rPr>
                <w:sz w:val="18"/>
                <w:szCs w:val="18"/>
              </w:rPr>
              <w:t>"</w:t>
            </w:r>
            <w:r w:rsidRPr="00AA6A0B">
              <w:rPr>
                <w:b/>
                <w:bCs/>
                <w:sz w:val="18"/>
                <w:szCs w:val="18"/>
              </w:rPr>
              <w:t>Non-Extension Notice</w:t>
            </w:r>
            <w:r w:rsidR="00743266">
              <w:rPr>
                <w:sz w:val="18"/>
                <w:szCs w:val="18"/>
              </w:rPr>
              <w:t>"</w:t>
            </w:r>
            <w:r w:rsidRPr="00573169">
              <w:rPr>
                <w:sz w:val="18"/>
                <w:szCs w:val="18"/>
              </w:rPr>
              <w:t xml:space="preserve"> to the relevant Clearing System by the applicable </w:t>
            </w:r>
            <w:r w:rsidR="00743266">
              <w:rPr>
                <w:sz w:val="18"/>
                <w:szCs w:val="18"/>
              </w:rPr>
              <w:t>"</w:t>
            </w:r>
            <w:r w:rsidRPr="00AA6A0B">
              <w:rPr>
                <w:b/>
                <w:bCs/>
                <w:sz w:val="18"/>
                <w:szCs w:val="18"/>
              </w:rPr>
              <w:t>Exercise Deadline</w:t>
            </w:r>
            <w:r w:rsidR="00743266">
              <w:rPr>
                <w:sz w:val="18"/>
                <w:szCs w:val="18"/>
              </w:rPr>
              <w:t>"</w:t>
            </w:r>
            <w:r w:rsidRPr="00573169">
              <w:rPr>
                <w:sz w:val="18"/>
                <w:szCs w:val="18"/>
              </w:rPr>
              <w:t xml:space="preserve"> (which will be 5</w:t>
            </w:r>
            <w:r w:rsidR="00BE5C21">
              <w:rPr>
                <w:sz w:val="18"/>
                <w:szCs w:val="18"/>
              </w:rPr>
              <w:t xml:space="preserve"> </w:t>
            </w:r>
            <w:r w:rsidRPr="00573169">
              <w:rPr>
                <w:sz w:val="18"/>
                <w:szCs w:val="18"/>
              </w:rPr>
              <w:t xml:space="preserve">business days prior to the then applicable Extension </w:t>
            </w:r>
            <w:r w:rsidR="0069223C">
              <w:rPr>
                <w:sz w:val="18"/>
                <w:szCs w:val="18"/>
              </w:rPr>
              <w:t xml:space="preserve">Implementation </w:t>
            </w:r>
            <w:r w:rsidRPr="00573169">
              <w:rPr>
                <w:sz w:val="18"/>
                <w:szCs w:val="18"/>
              </w:rPr>
              <w:t xml:space="preserve">Date). For the avoidance of doubt, if </w:t>
            </w:r>
            <w:r w:rsidR="00411EE9">
              <w:rPr>
                <w:sz w:val="18"/>
                <w:szCs w:val="18"/>
              </w:rPr>
              <w:t>Beneficial Owners</w:t>
            </w:r>
            <w:r w:rsidR="00411EE9" w:rsidRPr="00573169">
              <w:rPr>
                <w:sz w:val="18"/>
                <w:szCs w:val="18"/>
              </w:rPr>
              <w:t xml:space="preserve"> </w:t>
            </w:r>
            <w:r w:rsidRPr="00573169">
              <w:rPr>
                <w:sz w:val="18"/>
                <w:szCs w:val="18"/>
              </w:rPr>
              <w:t>do not deliver a Non-Extension Notice prior to the applicable Exercise Deadline, the then current Maturity Date shall be extended automatically to the next following Extended Maturity Date</w:t>
            </w:r>
          </w:p>
          <w:p w14:paraId="4C70FF4D" w14:textId="2E3FFCC1" w:rsidR="00573169" w:rsidRPr="00573169" w:rsidRDefault="00C0520A" w:rsidP="00883B29">
            <w:pPr>
              <w:pStyle w:val="TableParagraph"/>
              <w:kinsoku w:val="0"/>
              <w:overflowPunct w:val="0"/>
              <w:spacing w:before="102"/>
              <w:ind w:right="197"/>
              <w:jc w:val="both"/>
              <w:rPr>
                <w:sz w:val="18"/>
                <w:szCs w:val="18"/>
              </w:rPr>
            </w:pPr>
            <w:r w:rsidRPr="00573169">
              <w:rPr>
                <w:sz w:val="18"/>
                <w:szCs w:val="18"/>
              </w:rPr>
              <w:t>More detail av</w:t>
            </w:r>
            <w:r w:rsidR="00883B29">
              <w:rPr>
                <w:sz w:val="18"/>
                <w:szCs w:val="18"/>
              </w:rPr>
              <w:t>ailable in the Base Prospectus.</w:t>
            </w:r>
            <w:r w:rsidR="00883B29">
              <w:rPr>
                <w:sz w:val="18"/>
                <w:szCs w:val="18"/>
              </w:rPr>
              <w:br/>
            </w:r>
          </w:p>
        </w:tc>
      </w:tr>
      <w:tr w:rsidR="00275C9F" w14:paraId="6C5461B2" w14:textId="77777777" w:rsidTr="00750856">
        <w:trPr>
          <w:trHeight w:val="20"/>
        </w:trPr>
        <w:tc>
          <w:tcPr>
            <w:tcW w:w="2084" w:type="pct"/>
            <w:tcBorders>
              <w:top w:val="none" w:sz="6" w:space="0" w:color="auto"/>
              <w:left w:val="none" w:sz="6" w:space="0" w:color="auto"/>
              <w:bottom w:val="none" w:sz="6" w:space="0" w:color="auto"/>
              <w:right w:val="none" w:sz="6" w:space="0" w:color="auto"/>
            </w:tcBorders>
          </w:tcPr>
          <w:p w14:paraId="430B92DD" w14:textId="77777777" w:rsidR="00573169" w:rsidRDefault="00C0520A" w:rsidP="004E5454">
            <w:pPr>
              <w:pStyle w:val="TableParagraph"/>
              <w:kinsoku w:val="0"/>
              <w:overflowPunct w:val="0"/>
              <w:spacing w:before="97" w:line="192" w:lineRule="exact"/>
              <w:ind w:left="200"/>
              <w:rPr>
                <w:b/>
                <w:bCs/>
                <w:sz w:val="18"/>
                <w:szCs w:val="18"/>
              </w:rPr>
            </w:pPr>
            <w:r>
              <w:rPr>
                <w:b/>
                <w:bCs/>
                <w:sz w:val="18"/>
                <w:szCs w:val="18"/>
              </w:rPr>
              <w:t>Extension Notice Date(s)……………………….</w:t>
            </w:r>
          </w:p>
        </w:tc>
        <w:tc>
          <w:tcPr>
            <w:tcW w:w="2916" w:type="pct"/>
            <w:tcBorders>
              <w:top w:val="none" w:sz="6" w:space="0" w:color="auto"/>
              <w:left w:val="none" w:sz="6" w:space="0" w:color="auto"/>
              <w:bottom w:val="none" w:sz="6" w:space="0" w:color="auto"/>
              <w:right w:val="none" w:sz="6" w:space="0" w:color="auto"/>
            </w:tcBorders>
          </w:tcPr>
          <w:p w14:paraId="2E0E0EA3" w14:textId="15CCDC96" w:rsidR="00573169" w:rsidRPr="004E5454" w:rsidRDefault="006C534A" w:rsidP="004E5454">
            <w:pPr>
              <w:pStyle w:val="TableParagraph"/>
              <w:kinsoku w:val="0"/>
              <w:overflowPunct w:val="0"/>
              <w:spacing w:before="102" w:line="192" w:lineRule="exact"/>
              <w:ind w:right="197"/>
              <w:jc w:val="both"/>
              <w:rPr>
                <w:b/>
                <w:bCs/>
                <w:sz w:val="18"/>
                <w:szCs w:val="18"/>
              </w:rPr>
            </w:pPr>
            <w:r w:rsidRPr="006C534A">
              <w:rPr>
                <w:sz w:val="18"/>
                <w:szCs w:val="18"/>
              </w:rPr>
              <w:t>15 business days prior to Extension</w:t>
            </w:r>
            <w:r w:rsidR="00941A2F">
              <w:rPr>
                <w:sz w:val="18"/>
                <w:szCs w:val="18"/>
              </w:rPr>
              <w:t xml:space="preserve"> Implementation</w:t>
            </w:r>
            <w:r w:rsidRPr="006C534A">
              <w:rPr>
                <w:sz w:val="18"/>
                <w:szCs w:val="18"/>
              </w:rPr>
              <w:t xml:space="preserve"> Date</w:t>
            </w:r>
            <w:r w:rsidR="00AA6E6C">
              <w:rPr>
                <w:b/>
                <w:bCs/>
                <w:sz w:val="18"/>
                <w:szCs w:val="18"/>
              </w:rPr>
              <w:t xml:space="preserve"> </w:t>
            </w:r>
          </w:p>
        </w:tc>
      </w:tr>
      <w:tr w:rsidR="00275C9F" w14:paraId="038B6986" w14:textId="77777777" w:rsidTr="00750856">
        <w:trPr>
          <w:trHeight w:val="20"/>
        </w:trPr>
        <w:tc>
          <w:tcPr>
            <w:tcW w:w="2084" w:type="pct"/>
            <w:tcBorders>
              <w:top w:val="none" w:sz="6" w:space="0" w:color="auto"/>
              <w:left w:val="none" w:sz="6" w:space="0" w:color="auto"/>
              <w:bottom w:val="none" w:sz="6" w:space="0" w:color="auto"/>
              <w:right w:val="none" w:sz="6" w:space="0" w:color="auto"/>
            </w:tcBorders>
          </w:tcPr>
          <w:p w14:paraId="7C34EBBC" w14:textId="77777777" w:rsidR="00BB1061" w:rsidRDefault="00BB1061" w:rsidP="004E5454">
            <w:pPr>
              <w:pStyle w:val="TableParagraph"/>
              <w:kinsoku w:val="0"/>
              <w:overflowPunct w:val="0"/>
              <w:spacing w:before="97" w:line="192" w:lineRule="exact"/>
              <w:rPr>
                <w:b/>
                <w:bCs/>
                <w:sz w:val="18"/>
                <w:szCs w:val="18"/>
              </w:rPr>
            </w:pPr>
          </w:p>
        </w:tc>
        <w:tc>
          <w:tcPr>
            <w:tcW w:w="2916" w:type="pct"/>
            <w:tcBorders>
              <w:top w:val="none" w:sz="6" w:space="0" w:color="auto"/>
              <w:left w:val="none" w:sz="6" w:space="0" w:color="auto"/>
              <w:bottom w:val="none" w:sz="6" w:space="0" w:color="auto"/>
              <w:right w:val="none" w:sz="6" w:space="0" w:color="auto"/>
            </w:tcBorders>
          </w:tcPr>
          <w:p w14:paraId="15449817" w14:textId="77777777" w:rsidR="00BB1061" w:rsidRPr="004E5454" w:rsidRDefault="00BB1061" w:rsidP="004E5454">
            <w:pPr>
              <w:pStyle w:val="TableParagraph"/>
              <w:kinsoku w:val="0"/>
              <w:overflowPunct w:val="0"/>
              <w:spacing w:before="102" w:line="192" w:lineRule="exact"/>
              <w:ind w:right="197"/>
              <w:jc w:val="both"/>
              <w:rPr>
                <w:b/>
                <w:bCs/>
                <w:sz w:val="18"/>
                <w:szCs w:val="18"/>
              </w:rPr>
            </w:pPr>
          </w:p>
        </w:tc>
      </w:tr>
      <w:tr w:rsidR="00275C9F" w14:paraId="1E445865" w14:textId="77777777" w:rsidTr="00750856">
        <w:trPr>
          <w:trHeight w:val="20"/>
        </w:trPr>
        <w:tc>
          <w:tcPr>
            <w:tcW w:w="2084" w:type="pct"/>
            <w:tcBorders>
              <w:top w:val="none" w:sz="6" w:space="0" w:color="auto"/>
              <w:left w:val="none" w:sz="6" w:space="0" w:color="auto"/>
              <w:bottom w:val="none" w:sz="6" w:space="0" w:color="auto"/>
              <w:right w:val="none" w:sz="6" w:space="0" w:color="auto"/>
            </w:tcBorders>
          </w:tcPr>
          <w:p w14:paraId="165BF1E1" w14:textId="77777777" w:rsidR="00573169" w:rsidRDefault="00C0520A" w:rsidP="004E5454">
            <w:pPr>
              <w:pStyle w:val="TableParagraph"/>
              <w:kinsoku w:val="0"/>
              <w:overflowPunct w:val="0"/>
              <w:spacing w:before="97" w:line="192" w:lineRule="exact"/>
              <w:ind w:left="200"/>
              <w:rPr>
                <w:b/>
                <w:bCs/>
                <w:sz w:val="18"/>
                <w:szCs w:val="18"/>
              </w:rPr>
            </w:pPr>
            <w:r>
              <w:rPr>
                <w:b/>
                <w:bCs/>
                <w:sz w:val="18"/>
                <w:szCs w:val="18"/>
              </w:rPr>
              <w:t>Exercise Deadline(s)…………………………….</w:t>
            </w:r>
          </w:p>
        </w:tc>
        <w:tc>
          <w:tcPr>
            <w:tcW w:w="2916" w:type="pct"/>
            <w:tcBorders>
              <w:top w:val="none" w:sz="6" w:space="0" w:color="auto"/>
              <w:left w:val="none" w:sz="6" w:space="0" w:color="auto"/>
              <w:bottom w:val="none" w:sz="6" w:space="0" w:color="auto"/>
              <w:right w:val="none" w:sz="6" w:space="0" w:color="auto"/>
            </w:tcBorders>
          </w:tcPr>
          <w:p w14:paraId="605B010E" w14:textId="44FA1587" w:rsidR="00573169" w:rsidRPr="006C534A" w:rsidRDefault="006C534A" w:rsidP="004E5454">
            <w:pPr>
              <w:spacing w:before="97" w:line="192" w:lineRule="exact"/>
              <w:jc w:val="both"/>
              <w:rPr>
                <w:sz w:val="18"/>
                <w:szCs w:val="18"/>
              </w:rPr>
            </w:pPr>
            <w:r w:rsidRPr="006C534A">
              <w:rPr>
                <w:sz w:val="18"/>
                <w:szCs w:val="18"/>
              </w:rPr>
              <w:t xml:space="preserve">5 business days prior to Extension </w:t>
            </w:r>
            <w:r w:rsidR="00941A2F">
              <w:rPr>
                <w:sz w:val="18"/>
                <w:szCs w:val="18"/>
              </w:rPr>
              <w:t xml:space="preserve">Implementation </w:t>
            </w:r>
            <w:r w:rsidRPr="006C534A">
              <w:rPr>
                <w:sz w:val="18"/>
                <w:szCs w:val="18"/>
              </w:rPr>
              <w:t>Date</w:t>
            </w:r>
            <w:r w:rsidR="00C0520A" w:rsidRPr="004E5454">
              <w:rPr>
                <w:b/>
                <w:bCs/>
                <w:sz w:val="18"/>
                <w:szCs w:val="18"/>
              </w:rPr>
              <w:br/>
            </w:r>
          </w:p>
        </w:tc>
      </w:tr>
      <w:tr w:rsidR="00275C9F" w14:paraId="3CFA5A24" w14:textId="77777777" w:rsidTr="00750856">
        <w:trPr>
          <w:trHeight w:val="423"/>
        </w:trPr>
        <w:tc>
          <w:tcPr>
            <w:tcW w:w="2084" w:type="pct"/>
            <w:tcBorders>
              <w:top w:val="none" w:sz="6" w:space="0" w:color="auto"/>
              <w:left w:val="none" w:sz="6" w:space="0" w:color="auto"/>
              <w:bottom w:val="none" w:sz="6" w:space="0" w:color="auto"/>
              <w:right w:val="none" w:sz="6" w:space="0" w:color="auto"/>
            </w:tcBorders>
          </w:tcPr>
          <w:p w14:paraId="3EFFDA28" w14:textId="46AC187C" w:rsidR="00573169" w:rsidRDefault="00C0520A" w:rsidP="004E5454">
            <w:pPr>
              <w:pStyle w:val="TableParagraph"/>
              <w:kinsoku w:val="0"/>
              <w:overflowPunct w:val="0"/>
              <w:spacing w:before="97" w:line="192" w:lineRule="exact"/>
              <w:ind w:left="200"/>
              <w:rPr>
                <w:b/>
                <w:bCs/>
                <w:sz w:val="18"/>
                <w:szCs w:val="18"/>
              </w:rPr>
            </w:pPr>
            <w:r>
              <w:rPr>
                <w:b/>
                <w:bCs/>
                <w:sz w:val="18"/>
                <w:szCs w:val="18"/>
              </w:rPr>
              <w:t xml:space="preserve">Extension </w:t>
            </w:r>
            <w:r w:rsidR="007416D5">
              <w:rPr>
                <w:b/>
                <w:bCs/>
                <w:sz w:val="18"/>
                <w:szCs w:val="18"/>
              </w:rPr>
              <w:t xml:space="preserve">Implementation </w:t>
            </w:r>
            <w:r>
              <w:rPr>
                <w:b/>
                <w:bCs/>
                <w:sz w:val="18"/>
                <w:szCs w:val="18"/>
              </w:rPr>
              <w:t>Date(s) .................</w:t>
            </w:r>
          </w:p>
        </w:tc>
        <w:tc>
          <w:tcPr>
            <w:tcW w:w="2916" w:type="pct"/>
            <w:tcBorders>
              <w:top w:val="none" w:sz="6" w:space="0" w:color="auto"/>
              <w:left w:val="none" w:sz="6" w:space="0" w:color="auto"/>
              <w:bottom w:val="none" w:sz="6" w:space="0" w:color="auto"/>
              <w:right w:val="none" w:sz="6" w:space="0" w:color="auto"/>
            </w:tcBorders>
          </w:tcPr>
          <w:p w14:paraId="72AD10A2" w14:textId="5BE3B6BC" w:rsidR="006C534A" w:rsidRPr="006C534A" w:rsidRDefault="006C534A" w:rsidP="006C534A">
            <w:pPr>
              <w:pStyle w:val="TableParagraph"/>
              <w:kinsoku w:val="0"/>
              <w:overflowPunct w:val="0"/>
              <w:spacing w:before="97" w:line="192" w:lineRule="exact"/>
              <w:jc w:val="both"/>
              <w:rPr>
                <w:sz w:val="18"/>
                <w:szCs w:val="18"/>
              </w:rPr>
            </w:pPr>
            <w:r w:rsidRPr="006C534A">
              <w:rPr>
                <w:sz w:val="18"/>
                <w:szCs w:val="18"/>
              </w:rPr>
              <w:t xml:space="preserve">The first Extension Implementation Date shall be </w:t>
            </w:r>
            <w:r w:rsidR="00941A2F">
              <w:rPr>
                <w:sz w:val="18"/>
                <w:szCs w:val="18"/>
              </w:rPr>
              <w:t>5 October 2026</w:t>
            </w:r>
            <w:r w:rsidRPr="006C534A">
              <w:rPr>
                <w:sz w:val="18"/>
                <w:szCs w:val="18"/>
              </w:rPr>
              <w:t xml:space="preserve"> and on the</w:t>
            </w:r>
            <w:r w:rsidR="00941A2F">
              <w:rPr>
                <w:sz w:val="18"/>
                <w:szCs w:val="18"/>
              </w:rPr>
              <w:t xml:space="preserve"> 3</w:t>
            </w:r>
            <w:r w:rsidR="00941A2F" w:rsidRPr="00941A2F">
              <w:rPr>
                <w:sz w:val="18"/>
                <w:szCs w:val="18"/>
                <w:vertAlign w:val="superscript"/>
              </w:rPr>
              <w:t>rd</w:t>
            </w:r>
            <w:r w:rsidR="00941A2F">
              <w:rPr>
                <w:sz w:val="18"/>
                <w:szCs w:val="18"/>
              </w:rPr>
              <w:t xml:space="preserve"> </w:t>
            </w:r>
            <w:r w:rsidRPr="006C534A">
              <w:rPr>
                <w:sz w:val="18"/>
                <w:szCs w:val="18"/>
              </w:rPr>
              <w:t>day every month thereafter (subject to</w:t>
            </w:r>
          </w:p>
          <w:p w14:paraId="78610499" w14:textId="1D99A66A" w:rsidR="00883B29" w:rsidRPr="004E5454" w:rsidRDefault="006C534A" w:rsidP="006C534A">
            <w:pPr>
              <w:pStyle w:val="TableParagraph"/>
              <w:kinsoku w:val="0"/>
              <w:overflowPunct w:val="0"/>
              <w:spacing w:before="97" w:line="192" w:lineRule="exact"/>
              <w:jc w:val="both"/>
              <w:rPr>
                <w:b/>
                <w:bCs/>
                <w:sz w:val="18"/>
                <w:szCs w:val="18"/>
              </w:rPr>
            </w:pPr>
            <w:r w:rsidRPr="006C534A">
              <w:rPr>
                <w:sz w:val="18"/>
                <w:szCs w:val="18"/>
              </w:rPr>
              <w:t>Following Business Day Convention).</w:t>
            </w:r>
          </w:p>
        </w:tc>
      </w:tr>
      <w:tr w:rsidR="00275C9F" w14:paraId="45FFA1BC" w14:textId="77777777" w:rsidTr="00750856">
        <w:trPr>
          <w:trHeight w:val="278"/>
        </w:trPr>
        <w:tc>
          <w:tcPr>
            <w:tcW w:w="2084" w:type="pct"/>
            <w:tcBorders>
              <w:top w:val="none" w:sz="6" w:space="0" w:color="auto"/>
              <w:left w:val="none" w:sz="6" w:space="0" w:color="auto"/>
              <w:bottom w:val="none" w:sz="6" w:space="0" w:color="auto"/>
              <w:right w:val="none" w:sz="6" w:space="0" w:color="auto"/>
            </w:tcBorders>
          </w:tcPr>
          <w:p w14:paraId="6B60FAF5" w14:textId="0CF3C0AF" w:rsidR="00883B29" w:rsidRDefault="00C0520A" w:rsidP="004548E8">
            <w:pPr>
              <w:pStyle w:val="TableParagraph"/>
              <w:kinsoku w:val="0"/>
              <w:overflowPunct w:val="0"/>
              <w:spacing w:before="97" w:line="192" w:lineRule="exact"/>
              <w:ind w:left="200"/>
              <w:rPr>
                <w:b/>
                <w:bCs/>
                <w:sz w:val="18"/>
                <w:szCs w:val="18"/>
              </w:rPr>
            </w:pPr>
            <w:r>
              <w:rPr>
                <w:b/>
                <w:bCs/>
                <w:sz w:val="18"/>
                <w:szCs w:val="18"/>
              </w:rPr>
              <w:t>Extended Maturity Date</w:t>
            </w:r>
            <w:r w:rsidR="00F50801">
              <w:rPr>
                <w:b/>
                <w:bCs/>
                <w:sz w:val="18"/>
                <w:szCs w:val="18"/>
              </w:rPr>
              <w:t>(s)</w:t>
            </w:r>
            <w:r w:rsidR="004548E8">
              <w:rPr>
                <w:b/>
                <w:bCs/>
                <w:sz w:val="18"/>
                <w:szCs w:val="18"/>
              </w:rPr>
              <w:t xml:space="preserve"> .............................</w:t>
            </w:r>
          </w:p>
        </w:tc>
        <w:tc>
          <w:tcPr>
            <w:tcW w:w="2916" w:type="pct"/>
            <w:tcBorders>
              <w:top w:val="none" w:sz="6" w:space="0" w:color="auto"/>
              <w:left w:val="none" w:sz="6" w:space="0" w:color="auto"/>
              <w:bottom w:val="none" w:sz="6" w:space="0" w:color="auto"/>
              <w:right w:val="none" w:sz="6" w:space="0" w:color="auto"/>
            </w:tcBorders>
          </w:tcPr>
          <w:p w14:paraId="590976CA" w14:textId="7C6C2C76" w:rsidR="000F5990" w:rsidRPr="006C534A" w:rsidRDefault="000F5990" w:rsidP="000F5990">
            <w:pPr>
              <w:pStyle w:val="TableParagraph"/>
              <w:kinsoku w:val="0"/>
              <w:overflowPunct w:val="0"/>
              <w:spacing w:before="97" w:line="192" w:lineRule="exact"/>
              <w:jc w:val="both"/>
              <w:rPr>
                <w:sz w:val="18"/>
                <w:szCs w:val="18"/>
              </w:rPr>
            </w:pPr>
            <w:r w:rsidRPr="006C534A">
              <w:rPr>
                <w:sz w:val="18"/>
                <w:szCs w:val="18"/>
              </w:rPr>
              <w:t xml:space="preserve">The first </w:t>
            </w:r>
            <w:r>
              <w:rPr>
                <w:sz w:val="18"/>
                <w:szCs w:val="18"/>
              </w:rPr>
              <w:t>Extended Maturity</w:t>
            </w:r>
            <w:r w:rsidRPr="006C534A">
              <w:rPr>
                <w:sz w:val="18"/>
                <w:szCs w:val="18"/>
              </w:rPr>
              <w:t xml:space="preserve"> Date shall be </w:t>
            </w:r>
            <w:r w:rsidR="00183F44">
              <w:rPr>
                <w:sz w:val="18"/>
                <w:szCs w:val="18"/>
              </w:rPr>
              <w:t>3 November 2027</w:t>
            </w:r>
            <w:r w:rsidRPr="006C534A">
              <w:rPr>
                <w:sz w:val="18"/>
                <w:szCs w:val="18"/>
              </w:rPr>
              <w:t xml:space="preserve"> and on the</w:t>
            </w:r>
          </w:p>
          <w:p w14:paraId="0F68636A" w14:textId="60ED8138" w:rsidR="006C534A" w:rsidRPr="006C534A" w:rsidRDefault="00183F44" w:rsidP="006C534A">
            <w:pPr>
              <w:pStyle w:val="TableParagraph"/>
              <w:kinsoku w:val="0"/>
              <w:overflowPunct w:val="0"/>
              <w:spacing w:before="97" w:line="192" w:lineRule="exact"/>
              <w:rPr>
                <w:sz w:val="18"/>
                <w:szCs w:val="18"/>
              </w:rPr>
            </w:pPr>
            <w:r>
              <w:rPr>
                <w:sz w:val="18"/>
                <w:szCs w:val="18"/>
              </w:rPr>
              <w:t>3</w:t>
            </w:r>
            <w:r w:rsidRPr="00183F44">
              <w:rPr>
                <w:sz w:val="18"/>
                <w:szCs w:val="18"/>
                <w:vertAlign w:val="superscript"/>
              </w:rPr>
              <w:t>rd</w:t>
            </w:r>
            <w:r>
              <w:rPr>
                <w:sz w:val="18"/>
                <w:szCs w:val="18"/>
              </w:rPr>
              <w:t xml:space="preserve"> </w:t>
            </w:r>
            <w:r w:rsidR="006C534A" w:rsidRPr="006C534A">
              <w:rPr>
                <w:sz w:val="18"/>
                <w:szCs w:val="18"/>
              </w:rPr>
              <w:t>day every month thereafter (subject to Following Business Day</w:t>
            </w:r>
          </w:p>
          <w:p w14:paraId="028867B8" w14:textId="23056066" w:rsidR="00883B29" w:rsidRPr="000914BF" w:rsidRDefault="006C534A" w:rsidP="006C534A">
            <w:pPr>
              <w:pStyle w:val="TableParagraph"/>
              <w:kinsoku w:val="0"/>
              <w:overflowPunct w:val="0"/>
              <w:spacing w:before="97" w:line="192" w:lineRule="exact"/>
              <w:rPr>
                <w:bCs/>
                <w:sz w:val="4"/>
                <w:szCs w:val="4"/>
              </w:rPr>
            </w:pPr>
            <w:r w:rsidRPr="006C534A">
              <w:rPr>
                <w:sz w:val="18"/>
                <w:szCs w:val="18"/>
              </w:rPr>
              <w:t>Convention).</w:t>
            </w:r>
            <w:r w:rsidR="000914BF">
              <w:rPr>
                <w:bCs/>
                <w:sz w:val="18"/>
                <w:szCs w:val="18"/>
              </w:rPr>
              <w:br/>
            </w:r>
          </w:p>
        </w:tc>
      </w:tr>
      <w:tr w:rsidR="00275C9F" w14:paraId="056E1054" w14:textId="77777777" w:rsidTr="00750856">
        <w:trPr>
          <w:trHeight w:val="278"/>
        </w:trPr>
        <w:tc>
          <w:tcPr>
            <w:tcW w:w="2084" w:type="pct"/>
            <w:tcBorders>
              <w:top w:val="none" w:sz="6" w:space="0" w:color="auto"/>
              <w:left w:val="none" w:sz="6" w:space="0" w:color="auto"/>
              <w:bottom w:val="none" w:sz="6" w:space="0" w:color="auto"/>
              <w:right w:val="none" w:sz="6" w:space="0" w:color="auto"/>
            </w:tcBorders>
          </w:tcPr>
          <w:p w14:paraId="7AEC835C" w14:textId="77777777" w:rsidR="00E000AE" w:rsidRDefault="00C0520A" w:rsidP="00883B29">
            <w:pPr>
              <w:pStyle w:val="TableParagraph"/>
              <w:kinsoku w:val="0"/>
              <w:overflowPunct w:val="0"/>
              <w:spacing w:before="97" w:line="192" w:lineRule="exact"/>
              <w:ind w:left="200"/>
              <w:rPr>
                <w:b/>
                <w:bCs/>
                <w:sz w:val="18"/>
                <w:szCs w:val="18"/>
              </w:rPr>
            </w:pPr>
            <w:r w:rsidRPr="0098203C">
              <w:rPr>
                <w:b/>
                <w:bCs/>
                <w:sz w:val="18"/>
                <w:szCs w:val="18"/>
              </w:rPr>
              <w:t>Final Maturity Date</w:t>
            </w:r>
            <w:r w:rsidR="004548E8" w:rsidRPr="0098203C">
              <w:rPr>
                <w:b/>
                <w:bCs/>
                <w:sz w:val="18"/>
                <w:szCs w:val="18"/>
              </w:rPr>
              <w:t xml:space="preserve"> ...........................................</w:t>
            </w:r>
          </w:p>
        </w:tc>
        <w:tc>
          <w:tcPr>
            <w:tcW w:w="2916" w:type="pct"/>
            <w:tcBorders>
              <w:top w:val="none" w:sz="6" w:space="0" w:color="auto"/>
              <w:left w:val="none" w:sz="6" w:space="0" w:color="auto"/>
              <w:bottom w:val="none" w:sz="6" w:space="0" w:color="auto"/>
              <w:right w:val="none" w:sz="6" w:space="0" w:color="auto"/>
            </w:tcBorders>
          </w:tcPr>
          <w:p w14:paraId="5E785E00" w14:textId="6E8946AC" w:rsidR="004548E8" w:rsidRDefault="002E55EB" w:rsidP="004548E8">
            <w:pPr>
              <w:pStyle w:val="TableParagraph"/>
              <w:kinsoku w:val="0"/>
              <w:overflowPunct w:val="0"/>
              <w:spacing w:before="97" w:line="192" w:lineRule="exact"/>
              <w:rPr>
                <w:bCs/>
                <w:sz w:val="18"/>
                <w:szCs w:val="18"/>
              </w:rPr>
            </w:pPr>
            <w:r>
              <w:rPr>
                <w:bCs/>
                <w:sz w:val="18"/>
                <w:szCs w:val="18"/>
              </w:rPr>
              <w:t>3 September 2031</w:t>
            </w:r>
          </w:p>
          <w:p w14:paraId="4ABB1053" w14:textId="77777777" w:rsidR="004548E8" w:rsidRDefault="004548E8" w:rsidP="004548E8">
            <w:pPr>
              <w:pStyle w:val="TableParagraph"/>
              <w:kinsoku w:val="0"/>
              <w:overflowPunct w:val="0"/>
              <w:spacing w:before="97" w:line="192" w:lineRule="exact"/>
              <w:rPr>
                <w:bCs/>
                <w:sz w:val="18"/>
                <w:szCs w:val="18"/>
              </w:rPr>
            </w:pPr>
          </w:p>
        </w:tc>
      </w:tr>
      <w:tr w:rsidR="00275C9F" w14:paraId="2087C368" w14:textId="77777777" w:rsidTr="00750856">
        <w:trPr>
          <w:trHeight w:val="278"/>
        </w:trPr>
        <w:tc>
          <w:tcPr>
            <w:tcW w:w="2084" w:type="pct"/>
            <w:tcBorders>
              <w:top w:val="none" w:sz="6" w:space="0" w:color="auto"/>
              <w:left w:val="none" w:sz="6" w:space="0" w:color="auto"/>
              <w:bottom w:val="none" w:sz="6" w:space="0" w:color="auto"/>
              <w:right w:val="none" w:sz="6" w:space="0" w:color="auto"/>
            </w:tcBorders>
          </w:tcPr>
          <w:p w14:paraId="6A7527A0" w14:textId="53AD4CC2" w:rsidR="00D82C49" w:rsidRPr="0098203C" w:rsidRDefault="00C0520A" w:rsidP="00883B29">
            <w:pPr>
              <w:pStyle w:val="TableParagraph"/>
              <w:kinsoku w:val="0"/>
              <w:overflowPunct w:val="0"/>
              <w:spacing w:before="97" w:line="192" w:lineRule="exact"/>
              <w:ind w:left="200"/>
              <w:rPr>
                <w:b/>
                <w:bCs/>
                <w:sz w:val="18"/>
                <w:szCs w:val="18"/>
              </w:rPr>
            </w:pPr>
            <w:r>
              <w:rPr>
                <w:b/>
                <w:bCs/>
                <w:sz w:val="18"/>
                <w:szCs w:val="18"/>
              </w:rPr>
              <w:lastRenderedPageBreak/>
              <w:t>Call Option (non-GMSLA)</w:t>
            </w:r>
            <w:r w:rsidR="00001BF5">
              <w:rPr>
                <w:b/>
                <w:bCs/>
                <w:sz w:val="18"/>
                <w:szCs w:val="18"/>
              </w:rPr>
              <w:t xml:space="preserve"> </w:t>
            </w:r>
            <w:r w:rsidR="00001BF5" w:rsidRPr="0098203C">
              <w:rPr>
                <w:b/>
                <w:bCs/>
                <w:sz w:val="18"/>
                <w:szCs w:val="18"/>
              </w:rPr>
              <w:t>............................</w:t>
            </w:r>
          </w:p>
        </w:tc>
        <w:tc>
          <w:tcPr>
            <w:tcW w:w="2916" w:type="pct"/>
            <w:tcBorders>
              <w:top w:val="none" w:sz="6" w:space="0" w:color="auto"/>
              <w:left w:val="none" w:sz="6" w:space="0" w:color="auto"/>
              <w:bottom w:val="none" w:sz="6" w:space="0" w:color="auto"/>
              <w:right w:val="none" w:sz="6" w:space="0" w:color="auto"/>
            </w:tcBorders>
          </w:tcPr>
          <w:p w14:paraId="2B7E1F69" w14:textId="74105019" w:rsidR="00D82C49" w:rsidRPr="00796CE1" w:rsidRDefault="00C0520A" w:rsidP="004548E8">
            <w:pPr>
              <w:pStyle w:val="TableParagraph"/>
              <w:kinsoku w:val="0"/>
              <w:overflowPunct w:val="0"/>
              <w:spacing w:before="97" w:line="192" w:lineRule="exact"/>
              <w:rPr>
                <w:i/>
                <w:iCs/>
                <w:sz w:val="18"/>
                <w:szCs w:val="18"/>
              </w:rPr>
            </w:pPr>
            <w:r w:rsidRPr="00D82C49">
              <w:rPr>
                <w:sz w:val="18"/>
                <w:szCs w:val="18"/>
              </w:rPr>
              <w:t>Not Applicable</w:t>
            </w:r>
          </w:p>
        </w:tc>
      </w:tr>
      <w:tr w:rsidR="00275C9F" w14:paraId="0C331E21" w14:textId="77777777" w:rsidTr="00750856">
        <w:trPr>
          <w:trHeight w:val="278"/>
        </w:trPr>
        <w:tc>
          <w:tcPr>
            <w:tcW w:w="2084" w:type="pct"/>
            <w:tcBorders>
              <w:top w:val="none" w:sz="6" w:space="0" w:color="auto"/>
              <w:left w:val="none" w:sz="6" w:space="0" w:color="auto"/>
              <w:bottom w:val="none" w:sz="6" w:space="0" w:color="auto"/>
              <w:right w:val="none" w:sz="6" w:space="0" w:color="auto"/>
            </w:tcBorders>
          </w:tcPr>
          <w:p w14:paraId="13603278" w14:textId="2FB3AD01" w:rsidR="00D82C49" w:rsidRPr="0098203C" w:rsidRDefault="00C0520A" w:rsidP="00883B29">
            <w:pPr>
              <w:pStyle w:val="TableParagraph"/>
              <w:kinsoku w:val="0"/>
              <w:overflowPunct w:val="0"/>
              <w:spacing w:before="97" w:line="192" w:lineRule="exact"/>
              <w:ind w:left="200"/>
              <w:rPr>
                <w:b/>
                <w:bCs/>
                <w:sz w:val="18"/>
                <w:szCs w:val="18"/>
              </w:rPr>
            </w:pPr>
            <w:r>
              <w:rPr>
                <w:b/>
                <w:bCs/>
                <w:sz w:val="18"/>
                <w:szCs w:val="18"/>
              </w:rPr>
              <w:t>Call Option (GMSLA)</w:t>
            </w:r>
            <w:r w:rsidR="00001BF5">
              <w:rPr>
                <w:b/>
                <w:bCs/>
                <w:sz w:val="18"/>
                <w:szCs w:val="18"/>
              </w:rPr>
              <w:t xml:space="preserve"> </w:t>
            </w:r>
            <w:r w:rsidR="00001BF5" w:rsidRPr="0098203C">
              <w:rPr>
                <w:b/>
                <w:bCs/>
                <w:sz w:val="18"/>
                <w:szCs w:val="18"/>
              </w:rPr>
              <w:t>.......................................</w:t>
            </w:r>
          </w:p>
        </w:tc>
        <w:tc>
          <w:tcPr>
            <w:tcW w:w="2916" w:type="pct"/>
            <w:tcBorders>
              <w:top w:val="none" w:sz="6" w:space="0" w:color="auto"/>
              <w:left w:val="none" w:sz="6" w:space="0" w:color="auto"/>
              <w:bottom w:val="none" w:sz="6" w:space="0" w:color="auto"/>
              <w:right w:val="none" w:sz="6" w:space="0" w:color="auto"/>
            </w:tcBorders>
          </w:tcPr>
          <w:p w14:paraId="6C7CD638" w14:textId="30DDC818" w:rsidR="00D82C49" w:rsidRPr="006338F8" w:rsidRDefault="00C0520A" w:rsidP="004548E8">
            <w:pPr>
              <w:pStyle w:val="TableParagraph"/>
              <w:kinsoku w:val="0"/>
              <w:overflowPunct w:val="0"/>
              <w:spacing w:before="97" w:line="192" w:lineRule="exact"/>
              <w:rPr>
                <w:sz w:val="18"/>
                <w:szCs w:val="18"/>
              </w:rPr>
            </w:pPr>
            <w:r w:rsidRPr="00D82C49">
              <w:rPr>
                <w:sz w:val="18"/>
                <w:szCs w:val="18"/>
              </w:rPr>
              <w:t>Not Applicable</w:t>
            </w:r>
          </w:p>
        </w:tc>
      </w:tr>
      <w:tr w:rsidR="00275C9F" w14:paraId="4CF7CC5F" w14:textId="77777777" w:rsidTr="00750856">
        <w:trPr>
          <w:trHeight w:val="278"/>
        </w:trPr>
        <w:tc>
          <w:tcPr>
            <w:tcW w:w="2084" w:type="pct"/>
            <w:tcBorders>
              <w:top w:val="none" w:sz="6" w:space="0" w:color="auto"/>
              <w:left w:val="none" w:sz="6" w:space="0" w:color="auto"/>
              <w:bottom w:val="none" w:sz="6" w:space="0" w:color="auto"/>
              <w:right w:val="none" w:sz="6" w:space="0" w:color="auto"/>
            </w:tcBorders>
          </w:tcPr>
          <w:p w14:paraId="20178E2A" w14:textId="19BFDB4A" w:rsidR="00D82C49" w:rsidRPr="0098203C" w:rsidRDefault="00C0520A" w:rsidP="00883B29">
            <w:pPr>
              <w:pStyle w:val="TableParagraph"/>
              <w:kinsoku w:val="0"/>
              <w:overflowPunct w:val="0"/>
              <w:spacing w:before="97" w:line="192" w:lineRule="exact"/>
              <w:ind w:left="200"/>
              <w:rPr>
                <w:b/>
                <w:bCs/>
                <w:sz w:val="18"/>
                <w:szCs w:val="18"/>
              </w:rPr>
            </w:pPr>
            <w:r>
              <w:rPr>
                <w:b/>
                <w:bCs/>
                <w:sz w:val="18"/>
                <w:szCs w:val="18"/>
              </w:rPr>
              <w:t>Put Option</w:t>
            </w:r>
            <w:r w:rsidR="00001BF5">
              <w:rPr>
                <w:b/>
                <w:bCs/>
                <w:sz w:val="18"/>
                <w:szCs w:val="18"/>
              </w:rPr>
              <w:t xml:space="preserve"> </w:t>
            </w:r>
            <w:r w:rsidR="00001BF5" w:rsidRPr="0098203C">
              <w:rPr>
                <w:b/>
                <w:bCs/>
                <w:sz w:val="18"/>
                <w:szCs w:val="18"/>
              </w:rPr>
              <w:t>...................................................</w:t>
            </w:r>
          </w:p>
        </w:tc>
        <w:tc>
          <w:tcPr>
            <w:tcW w:w="2916" w:type="pct"/>
            <w:tcBorders>
              <w:top w:val="none" w:sz="6" w:space="0" w:color="auto"/>
              <w:left w:val="none" w:sz="6" w:space="0" w:color="auto"/>
              <w:bottom w:val="none" w:sz="6" w:space="0" w:color="auto"/>
              <w:right w:val="none" w:sz="6" w:space="0" w:color="auto"/>
            </w:tcBorders>
          </w:tcPr>
          <w:p w14:paraId="42B5A13F" w14:textId="5BB733B5" w:rsidR="00D82C49" w:rsidRPr="006338F8" w:rsidRDefault="00C0520A" w:rsidP="004548E8">
            <w:pPr>
              <w:pStyle w:val="TableParagraph"/>
              <w:kinsoku w:val="0"/>
              <w:overflowPunct w:val="0"/>
              <w:spacing w:before="97" w:line="192" w:lineRule="exact"/>
              <w:rPr>
                <w:sz w:val="18"/>
                <w:szCs w:val="18"/>
              </w:rPr>
            </w:pPr>
            <w:r w:rsidRPr="00D82C49">
              <w:rPr>
                <w:sz w:val="18"/>
                <w:szCs w:val="18"/>
              </w:rPr>
              <w:t>Not Applicable</w:t>
            </w:r>
          </w:p>
        </w:tc>
      </w:tr>
      <w:tr w:rsidR="00275C9F" w14:paraId="4CF532FC" w14:textId="77777777" w:rsidTr="00750856">
        <w:trPr>
          <w:trHeight w:val="558"/>
        </w:trPr>
        <w:tc>
          <w:tcPr>
            <w:tcW w:w="2084" w:type="pct"/>
            <w:tcBorders>
              <w:top w:val="none" w:sz="6" w:space="0" w:color="auto"/>
              <w:left w:val="none" w:sz="6" w:space="0" w:color="auto"/>
              <w:right w:val="none" w:sz="6" w:space="0" w:color="auto"/>
            </w:tcBorders>
          </w:tcPr>
          <w:p w14:paraId="59683439" w14:textId="1E479D71" w:rsidR="00573169" w:rsidRDefault="00C0520A" w:rsidP="000914BF">
            <w:pPr>
              <w:pStyle w:val="TableParagraph"/>
              <w:kinsoku w:val="0"/>
              <w:overflowPunct w:val="0"/>
              <w:spacing w:before="97" w:line="192" w:lineRule="exact"/>
              <w:rPr>
                <w:b/>
                <w:bCs/>
                <w:sz w:val="18"/>
                <w:szCs w:val="18"/>
              </w:rPr>
            </w:pPr>
            <w:r>
              <w:rPr>
                <w:b/>
                <w:bCs/>
                <w:sz w:val="18"/>
                <w:szCs w:val="18"/>
              </w:rPr>
              <w:t xml:space="preserve">    Interest Payment Date</w:t>
            </w:r>
            <w:r w:rsidR="006078E6">
              <w:rPr>
                <w:b/>
                <w:bCs/>
                <w:sz w:val="18"/>
                <w:szCs w:val="18"/>
              </w:rPr>
              <w:t>[s]</w:t>
            </w:r>
            <w:r>
              <w:rPr>
                <w:b/>
                <w:bCs/>
                <w:sz w:val="18"/>
                <w:szCs w:val="18"/>
              </w:rPr>
              <w:t xml:space="preserve"> </w:t>
            </w:r>
            <w:r w:rsidR="004548E8">
              <w:rPr>
                <w:b/>
                <w:bCs/>
                <w:sz w:val="18"/>
                <w:szCs w:val="18"/>
              </w:rPr>
              <w:t>.................................</w:t>
            </w:r>
          </w:p>
        </w:tc>
        <w:tc>
          <w:tcPr>
            <w:tcW w:w="2916" w:type="pct"/>
            <w:tcBorders>
              <w:top w:val="none" w:sz="6" w:space="0" w:color="auto"/>
              <w:left w:val="none" w:sz="6" w:space="0" w:color="auto"/>
              <w:right w:val="none" w:sz="6" w:space="0" w:color="auto"/>
            </w:tcBorders>
          </w:tcPr>
          <w:p w14:paraId="00AF17B1" w14:textId="0718E852" w:rsidR="00511BC1" w:rsidRPr="00511BC1" w:rsidRDefault="00511BC1" w:rsidP="00511BC1">
            <w:pPr>
              <w:spacing w:before="97" w:line="192" w:lineRule="exact"/>
              <w:jc w:val="both"/>
              <w:rPr>
                <w:bCs/>
                <w:sz w:val="18"/>
                <w:szCs w:val="18"/>
              </w:rPr>
            </w:pPr>
            <w:r w:rsidRPr="00511BC1">
              <w:rPr>
                <w:bCs/>
                <w:sz w:val="18"/>
                <w:szCs w:val="18"/>
              </w:rPr>
              <w:t xml:space="preserve">Interest will be payable monthly on the </w:t>
            </w:r>
            <w:r w:rsidRPr="006C534A">
              <w:rPr>
                <w:sz w:val="18"/>
                <w:szCs w:val="18"/>
              </w:rPr>
              <w:t>[●]</w:t>
            </w:r>
            <w:r w:rsidR="00006D25">
              <w:rPr>
                <w:sz w:val="18"/>
                <w:szCs w:val="18"/>
              </w:rPr>
              <w:t xml:space="preserve"> day of each month</w:t>
            </w:r>
            <w:r w:rsidRPr="00511BC1">
              <w:rPr>
                <w:bCs/>
                <w:sz w:val="18"/>
                <w:szCs w:val="18"/>
              </w:rPr>
              <w:t xml:space="preserve"> (subject to Following Business</w:t>
            </w:r>
            <w:r w:rsidR="00006D25">
              <w:rPr>
                <w:bCs/>
                <w:sz w:val="18"/>
                <w:szCs w:val="18"/>
              </w:rPr>
              <w:t xml:space="preserve"> </w:t>
            </w:r>
            <w:r w:rsidRPr="00511BC1">
              <w:rPr>
                <w:bCs/>
                <w:sz w:val="18"/>
                <w:szCs w:val="18"/>
              </w:rPr>
              <w:t xml:space="preserve">Day Convention), commencing on </w:t>
            </w:r>
            <w:r w:rsidR="00006D25" w:rsidRPr="006C534A">
              <w:rPr>
                <w:sz w:val="18"/>
                <w:szCs w:val="18"/>
              </w:rPr>
              <w:t>[●]</w:t>
            </w:r>
            <w:r w:rsidRPr="00511BC1">
              <w:rPr>
                <w:bCs/>
                <w:sz w:val="18"/>
                <w:szCs w:val="18"/>
              </w:rPr>
              <w:t xml:space="preserve"> (as adjusted in</w:t>
            </w:r>
          </w:p>
          <w:p w14:paraId="582C941A" w14:textId="77777777" w:rsidR="00511BC1" w:rsidRPr="00511BC1" w:rsidRDefault="00511BC1" w:rsidP="00511BC1">
            <w:pPr>
              <w:spacing w:before="97" w:line="192" w:lineRule="exact"/>
              <w:jc w:val="both"/>
              <w:rPr>
                <w:bCs/>
                <w:sz w:val="18"/>
                <w:szCs w:val="18"/>
              </w:rPr>
            </w:pPr>
            <w:r w:rsidRPr="00511BC1">
              <w:rPr>
                <w:bCs/>
                <w:sz w:val="18"/>
                <w:szCs w:val="18"/>
              </w:rPr>
              <w:t>accordance with the Business Day Convention), up to, and including, the</w:t>
            </w:r>
          </w:p>
          <w:p w14:paraId="413A8921" w14:textId="77777777" w:rsidR="00511BC1" w:rsidRPr="00511BC1" w:rsidRDefault="00511BC1" w:rsidP="00511BC1">
            <w:pPr>
              <w:spacing w:before="97" w:line="192" w:lineRule="exact"/>
              <w:jc w:val="both"/>
              <w:rPr>
                <w:bCs/>
                <w:i/>
                <w:iCs/>
                <w:sz w:val="18"/>
                <w:szCs w:val="18"/>
              </w:rPr>
            </w:pPr>
            <w:r w:rsidRPr="00511BC1">
              <w:rPr>
                <w:bCs/>
                <w:sz w:val="18"/>
                <w:szCs w:val="18"/>
              </w:rPr>
              <w:t>Maturity Date (or if extended, the final Extended Maturity Date)</w:t>
            </w:r>
            <w:r w:rsidRPr="00511BC1">
              <w:rPr>
                <w:bCs/>
                <w:i/>
                <w:iCs/>
                <w:sz w:val="18"/>
                <w:szCs w:val="18"/>
              </w:rPr>
              <w:t>.</w:t>
            </w:r>
          </w:p>
          <w:p w14:paraId="189CA867" w14:textId="7DAB9A91" w:rsidR="00573169" w:rsidRPr="0098203C" w:rsidRDefault="00511BC1" w:rsidP="00511BC1">
            <w:pPr>
              <w:spacing w:before="97" w:line="192" w:lineRule="exact"/>
              <w:jc w:val="both"/>
              <w:rPr>
                <w:bCs/>
                <w:i/>
                <w:iCs/>
                <w:sz w:val="18"/>
                <w:szCs w:val="18"/>
              </w:rPr>
            </w:pPr>
            <w:r w:rsidRPr="00511BC1">
              <w:rPr>
                <w:bCs/>
                <w:sz w:val="18"/>
                <w:szCs w:val="18"/>
              </w:rPr>
              <w:t>Modification: Not applicable.</w:t>
            </w:r>
            <w:r w:rsidR="000914BF">
              <w:rPr>
                <w:bCs/>
                <w:sz w:val="18"/>
                <w:szCs w:val="18"/>
              </w:rPr>
              <w:br/>
            </w:r>
          </w:p>
        </w:tc>
      </w:tr>
      <w:tr w:rsidR="00275C9F" w14:paraId="5B6AD00C" w14:textId="77777777" w:rsidTr="00750856">
        <w:trPr>
          <w:trHeight w:val="422"/>
        </w:trPr>
        <w:tc>
          <w:tcPr>
            <w:tcW w:w="2084" w:type="pct"/>
          </w:tcPr>
          <w:p w14:paraId="75B1D6E5" w14:textId="3510C494" w:rsidR="000914BF" w:rsidRDefault="00C0520A" w:rsidP="000914BF">
            <w:pPr>
              <w:pStyle w:val="TableParagraph"/>
              <w:kinsoku w:val="0"/>
              <w:overflowPunct w:val="0"/>
              <w:spacing w:before="97"/>
              <w:rPr>
                <w:b/>
                <w:bCs/>
                <w:sz w:val="18"/>
                <w:szCs w:val="18"/>
              </w:rPr>
            </w:pPr>
            <w:r>
              <w:rPr>
                <w:b/>
                <w:bCs/>
                <w:sz w:val="18"/>
                <w:szCs w:val="18"/>
              </w:rPr>
              <w:t xml:space="preserve">    Interest Commencement Date ........................</w:t>
            </w:r>
          </w:p>
        </w:tc>
        <w:tc>
          <w:tcPr>
            <w:tcW w:w="2916" w:type="pct"/>
          </w:tcPr>
          <w:p w14:paraId="428DF7DE" w14:textId="56A5A4ED" w:rsidR="000914BF" w:rsidRDefault="002E55EB" w:rsidP="000914BF">
            <w:pPr>
              <w:pStyle w:val="TableParagraph"/>
              <w:kinsoku w:val="0"/>
              <w:overflowPunct w:val="0"/>
              <w:spacing w:before="102"/>
              <w:rPr>
                <w:sz w:val="18"/>
                <w:szCs w:val="18"/>
              </w:rPr>
            </w:pPr>
            <w:r>
              <w:rPr>
                <w:sz w:val="18"/>
                <w:szCs w:val="18"/>
              </w:rPr>
              <w:t>3 September 2026</w:t>
            </w:r>
          </w:p>
        </w:tc>
      </w:tr>
      <w:tr w:rsidR="00275C9F" w14:paraId="62BC983F" w14:textId="77777777" w:rsidTr="00750856">
        <w:trPr>
          <w:trHeight w:val="422"/>
        </w:trPr>
        <w:tc>
          <w:tcPr>
            <w:tcW w:w="2084" w:type="pct"/>
          </w:tcPr>
          <w:p w14:paraId="5BDF2634" w14:textId="18CA4A72" w:rsidR="007416D5" w:rsidRDefault="007416D5" w:rsidP="000914BF">
            <w:pPr>
              <w:pStyle w:val="TableParagraph"/>
              <w:kinsoku w:val="0"/>
              <w:overflowPunct w:val="0"/>
              <w:spacing w:before="104"/>
              <w:ind w:left="200"/>
              <w:rPr>
                <w:b/>
                <w:bCs/>
                <w:sz w:val="18"/>
                <w:szCs w:val="18"/>
              </w:rPr>
            </w:pPr>
            <w:r>
              <w:rPr>
                <w:b/>
                <w:bCs/>
                <w:sz w:val="18"/>
                <w:szCs w:val="18"/>
              </w:rPr>
              <w:t>Interest Period End Date...................................</w:t>
            </w:r>
          </w:p>
          <w:p w14:paraId="558D7CB3" w14:textId="77777777" w:rsidR="008864D0" w:rsidRDefault="008864D0" w:rsidP="000914BF">
            <w:pPr>
              <w:pStyle w:val="TableParagraph"/>
              <w:kinsoku w:val="0"/>
              <w:overflowPunct w:val="0"/>
              <w:spacing w:before="104"/>
              <w:ind w:left="200"/>
              <w:rPr>
                <w:b/>
                <w:bCs/>
                <w:sz w:val="18"/>
                <w:szCs w:val="18"/>
              </w:rPr>
            </w:pPr>
          </w:p>
          <w:p w14:paraId="02E6F5A0" w14:textId="77777777" w:rsidR="008864D0" w:rsidRDefault="008864D0" w:rsidP="000914BF">
            <w:pPr>
              <w:pStyle w:val="TableParagraph"/>
              <w:kinsoku w:val="0"/>
              <w:overflowPunct w:val="0"/>
              <w:spacing w:before="104"/>
              <w:ind w:left="200"/>
              <w:rPr>
                <w:b/>
                <w:bCs/>
                <w:sz w:val="18"/>
                <w:szCs w:val="18"/>
              </w:rPr>
            </w:pPr>
          </w:p>
          <w:p w14:paraId="2BBC3261" w14:textId="2FF5C72E" w:rsidR="000914BF" w:rsidRDefault="00C0520A" w:rsidP="000914BF">
            <w:pPr>
              <w:pStyle w:val="TableParagraph"/>
              <w:kinsoku w:val="0"/>
              <w:overflowPunct w:val="0"/>
              <w:spacing w:before="104"/>
              <w:ind w:left="200"/>
              <w:rPr>
                <w:b/>
                <w:bCs/>
                <w:sz w:val="18"/>
                <w:szCs w:val="18"/>
              </w:rPr>
            </w:pPr>
            <w:r>
              <w:rPr>
                <w:b/>
                <w:bCs/>
                <w:sz w:val="18"/>
                <w:szCs w:val="18"/>
              </w:rPr>
              <w:t>Interest Rate .....................................................</w:t>
            </w:r>
          </w:p>
        </w:tc>
        <w:tc>
          <w:tcPr>
            <w:tcW w:w="2916" w:type="pct"/>
          </w:tcPr>
          <w:p w14:paraId="46C27CE5" w14:textId="77777777" w:rsidR="008864D0" w:rsidRPr="006C534A" w:rsidRDefault="009B206A" w:rsidP="008864D0">
            <w:pPr>
              <w:pStyle w:val="TableParagraph"/>
              <w:kinsoku w:val="0"/>
              <w:overflowPunct w:val="0"/>
              <w:spacing w:before="97" w:line="192" w:lineRule="exact"/>
              <w:rPr>
                <w:sz w:val="18"/>
                <w:szCs w:val="18"/>
              </w:rPr>
            </w:pPr>
            <w:r>
              <w:rPr>
                <w:sz w:val="18"/>
                <w:szCs w:val="18"/>
              </w:rPr>
              <w:t xml:space="preserve">The first Interest Period End date shall be 5 October 2026 and </w:t>
            </w:r>
            <w:r w:rsidR="008864D0">
              <w:rPr>
                <w:sz w:val="18"/>
                <w:szCs w:val="18"/>
              </w:rPr>
              <w:t>on the 3</w:t>
            </w:r>
            <w:r w:rsidR="008864D0" w:rsidRPr="008864D0">
              <w:rPr>
                <w:sz w:val="18"/>
                <w:szCs w:val="18"/>
                <w:vertAlign w:val="superscript"/>
              </w:rPr>
              <w:t>rd</w:t>
            </w:r>
            <w:r w:rsidR="008864D0">
              <w:rPr>
                <w:sz w:val="18"/>
                <w:szCs w:val="18"/>
              </w:rPr>
              <w:t xml:space="preserve"> </w:t>
            </w:r>
            <w:r w:rsidR="008864D0" w:rsidRPr="006C534A">
              <w:rPr>
                <w:sz w:val="18"/>
                <w:szCs w:val="18"/>
              </w:rPr>
              <w:t>day every month thereafter (subject to Following Business Day</w:t>
            </w:r>
          </w:p>
          <w:p w14:paraId="11846D90" w14:textId="2E3E3DA0" w:rsidR="007416D5" w:rsidRDefault="008864D0" w:rsidP="008864D0">
            <w:pPr>
              <w:pStyle w:val="TableParagraph"/>
              <w:kinsoku w:val="0"/>
              <w:overflowPunct w:val="0"/>
              <w:spacing w:before="108"/>
              <w:jc w:val="both"/>
              <w:rPr>
                <w:sz w:val="18"/>
                <w:szCs w:val="18"/>
              </w:rPr>
            </w:pPr>
            <w:r w:rsidRPr="006C534A">
              <w:rPr>
                <w:sz w:val="18"/>
                <w:szCs w:val="18"/>
              </w:rPr>
              <w:t>Convention).</w:t>
            </w:r>
          </w:p>
          <w:p w14:paraId="17A4A97F" w14:textId="71699A4B" w:rsidR="009C3693" w:rsidRPr="009C3693" w:rsidRDefault="00907843" w:rsidP="00A27BA3">
            <w:pPr>
              <w:pStyle w:val="TableParagraph"/>
              <w:kinsoku w:val="0"/>
              <w:overflowPunct w:val="0"/>
              <w:spacing w:before="108"/>
              <w:jc w:val="both"/>
              <w:rPr>
                <w:sz w:val="18"/>
                <w:szCs w:val="18"/>
              </w:rPr>
            </w:pPr>
            <w:r>
              <w:rPr>
                <w:sz w:val="18"/>
                <w:szCs w:val="18"/>
              </w:rPr>
              <w:t xml:space="preserve">Reference Rate + </w:t>
            </w:r>
            <w:r w:rsidR="00C0520A">
              <w:rPr>
                <w:sz w:val="18"/>
                <w:szCs w:val="18"/>
              </w:rPr>
              <w:t>[</w:t>
            </w:r>
            <w:r w:rsidR="00C0520A">
              <w:rPr>
                <w:rFonts w:ascii="Wingdings" w:hAnsi="Wingdings"/>
                <w:sz w:val="18"/>
                <w:szCs w:val="18"/>
              </w:rPr>
              <w:sym w:font="Wingdings" w:char="F06C"/>
            </w:r>
            <w:r w:rsidR="00C0520A">
              <w:rPr>
                <w:sz w:val="18"/>
                <w:szCs w:val="18"/>
              </w:rPr>
              <w:t>]%</w:t>
            </w:r>
          </w:p>
          <w:p w14:paraId="64A5EB41" w14:textId="7E201BEB" w:rsidR="005126C8" w:rsidRDefault="005138E0" w:rsidP="00A27BA3">
            <w:pPr>
              <w:pStyle w:val="TableParagraph"/>
              <w:kinsoku w:val="0"/>
              <w:overflowPunct w:val="0"/>
              <w:spacing w:before="108"/>
              <w:jc w:val="both"/>
              <w:rPr>
                <w:sz w:val="18"/>
                <w:szCs w:val="18"/>
              </w:rPr>
            </w:pPr>
            <w:r>
              <w:rPr>
                <w:bCs/>
                <w:sz w:val="18"/>
                <w:szCs w:val="18"/>
              </w:rPr>
              <w:t xml:space="preserve">Modification: Applicable. </w:t>
            </w:r>
            <w:r w:rsidR="00C0520A" w:rsidRPr="005126C8">
              <w:rPr>
                <w:sz w:val="18"/>
                <w:szCs w:val="18"/>
              </w:rPr>
              <w:t>The Issuer and the Beneficial Owners (acting unanimously) may agree to modify this Interest Rate provision by service of a Modification Notice to the Trustee and Principal Paying Agent</w:t>
            </w:r>
            <w:r w:rsidR="00C0520A">
              <w:rPr>
                <w:sz w:val="18"/>
                <w:szCs w:val="18"/>
              </w:rPr>
              <w:t>.</w:t>
            </w:r>
          </w:p>
          <w:p w14:paraId="2B331BC1" w14:textId="19A6FABD" w:rsidR="005126C8" w:rsidRDefault="005126C8" w:rsidP="00A27BA3">
            <w:pPr>
              <w:pStyle w:val="TableParagraph"/>
              <w:kinsoku w:val="0"/>
              <w:overflowPunct w:val="0"/>
              <w:spacing w:before="108"/>
              <w:jc w:val="both"/>
              <w:rPr>
                <w:sz w:val="18"/>
                <w:szCs w:val="18"/>
              </w:rPr>
            </w:pPr>
          </w:p>
        </w:tc>
      </w:tr>
      <w:tr w:rsidR="00275C9F" w14:paraId="5E748D5C" w14:textId="77777777" w:rsidTr="00750856">
        <w:trPr>
          <w:trHeight w:val="422"/>
        </w:trPr>
        <w:tc>
          <w:tcPr>
            <w:tcW w:w="2084" w:type="pct"/>
          </w:tcPr>
          <w:p w14:paraId="7829A09E" w14:textId="1DFCD613" w:rsidR="00D465A2" w:rsidRDefault="00C0520A" w:rsidP="000914BF">
            <w:pPr>
              <w:pStyle w:val="TableParagraph"/>
              <w:kinsoku w:val="0"/>
              <w:overflowPunct w:val="0"/>
              <w:spacing w:before="104"/>
              <w:ind w:left="200"/>
              <w:rPr>
                <w:b/>
                <w:bCs/>
                <w:sz w:val="18"/>
                <w:szCs w:val="18"/>
              </w:rPr>
            </w:pPr>
            <w:r>
              <w:rPr>
                <w:b/>
                <w:bCs/>
                <w:sz w:val="18"/>
                <w:szCs w:val="18"/>
              </w:rPr>
              <w:t>Defaulted Interest</w:t>
            </w:r>
            <w:r w:rsidR="00001BF5">
              <w:rPr>
                <w:b/>
                <w:bCs/>
                <w:sz w:val="18"/>
                <w:szCs w:val="18"/>
              </w:rPr>
              <w:t>.............................................</w:t>
            </w:r>
          </w:p>
        </w:tc>
        <w:tc>
          <w:tcPr>
            <w:tcW w:w="2916" w:type="pct"/>
          </w:tcPr>
          <w:p w14:paraId="7003D7A3" w14:textId="052CB2FB" w:rsidR="00D465A2" w:rsidRPr="009C3693" w:rsidRDefault="00C0520A" w:rsidP="00A27BA3">
            <w:pPr>
              <w:pStyle w:val="TableParagraph"/>
              <w:kinsoku w:val="0"/>
              <w:overflowPunct w:val="0"/>
              <w:spacing w:before="108"/>
              <w:jc w:val="both"/>
              <w:rPr>
                <w:sz w:val="18"/>
                <w:szCs w:val="18"/>
              </w:rPr>
            </w:pPr>
            <w:r>
              <w:rPr>
                <w:sz w:val="18"/>
                <w:szCs w:val="18"/>
              </w:rPr>
              <w:t>Applicable</w:t>
            </w:r>
          </w:p>
        </w:tc>
      </w:tr>
      <w:tr w:rsidR="00275C9F" w14:paraId="23FE919D" w14:textId="77777777" w:rsidTr="00750856">
        <w:trPr>
          <w:trHeight w:val="422"/>
        </w:trPr>
        <w:tc>
          <w:tcPr>
            <w:tcW w:w="2084" w:type="pct"/>
          </w:tcPr>
          <w:p w14:paraId="385FFA15" w14:textId="53D7DD04" w:rsidR="00ED7839" w:rsidRDefault="00C0520A" w:rsidP="000914BF">
            <w:pPr>
              <w:pStyle w:val="TableParagraph"/>
              <w:kinsoku w:val="0"/>
              <w:overflowPunct w:val="0"/>
              <w:spacing w:before="104"/>
              <w:ind w:left="200"/>
              <w:rPr>
                <w:b/>
                <w:bCs/>
                <w:sz w:val="18"/>
                <w:szCs w:val="18"/>
              </w:rPr>
            </w:pPr>
            <w:r w:rsidRPr="00ED7839">
              <w:rPr>
                <w:b/>
                <w:bCs/>
                <w:sz w:val="18"/>
                <w:szCs w:val="18"/>
              </w:rPr>
              <w:t xml:space="preserve">Reference Rate </w:t>
            </w:r>
            <w:r w:rsidR="00A93A2C">
              <w:rPr>
                <w:b/>
                <w:bCs/>
                <w:sz w:val="18"/>
                <w:szCs w:val="18"/>
              </w:rPr>
              <w:t>.......................</w:t>
            </w:r>
            <w:r w:rsidR="001338CF">
              <w:rPr>
                <w:b/>
                <w:bCs/>
                <w:sz w:val="18"/>
                <w:szCs w:val="18"/>
              </w:rPr>
              <w:t>...............</w:t>
            </w:r>
            <w:r w:rsidR="00A93A2C">
              <w:rPr>
                <w:b/>
                <w:bCs/>
                <w:sz w:val="18"/>
                <w:szCs w:val="18"/>
              </w:rPr>
              <w:t>..........</w:t>
            </w:r>
          </w:p>
        </w:tc>
        <w:tc>
          <w:tcPr>
            <w:tcW w:w="2916" w:type="pct"/>
          </w:tcPr>
          <w:p w14:paraId="752B94F6" w14:textId="6DD55544" w:rsidR="00AF075B" w:rsidRPr="00A93A2C" w:rsidRDefault="00A93A2C" w:rsidP="000914BF">
            <w:pPr>
              <w:pStyle w:val="TableParagraph"/>
              <w:kinsoku w:val="0"/>
              <w:overflowPunct w:val="0"/>
              <w:spacing w:before="108"/>
              <w:rPr>
                <w:sz w:val="18"/>
                <w:szCs w:val="18"/>
              </w:rPr>
            </w:pPr>
            <w:r w:rsidRPr="00A93A2C">
              <w:rPr>
                <w:sz w:val="18"/>
                <w:szCs w:val="18"/>
              </w:rPr>
              <w:t xml:space="preserve">1 month </w:t>
            </w:r>
            <w:r w:rsidR="001D5F92">
              <w:rPr>
                <w:sz w:val="18"/>
                <w:szCs w:val="18"/>
              </w:rPr>
              <w:t>EURIBOR</w:t>
            </w:r>
          </w:p>
        </w:tc>
      </w:tr>
      <w:tr w:rsidR="00275C9F" w14:paraId="19C48C32" w14:textId="77777777" w:rsidTr="00750856">
        <w:trPr>
          <w:trHeight w:val="422"/>
        </w:trPr>
        <w:tc>
          <w:tcPr>
            <w:tcW w:w="2084" w:type="pct"/>
          </w:tcPr>
          <w:p w14:paraId="7824EB67" w14:textId="683437B2" w:rsidR="007C2D2C" w:rsidRDefault="00C0520A" w:rsidP="000914BF">
            <w:pPr>
              <w:pStyle w:val="TableParagraph"/>
              <w:kinsoku w:val="0"/>
              <w:overflowPunct w:val="0"/>
              <w:spacing w:before="104"/>
              <w:ind w:left="200"/>
              <w:rPr>
                <w:b/>
                <w:bCs/>
                <w:sz w:val="18"/>
                <w:szCs w:val="18"/>
              </w:rPr>
            </w:pPr>
            <w:r w:rsidRPr="007C2D2C">
              <w:rPr>
                <w:b/>
                <w:bCs/>
                <w:sz w:val="18"/>
                <w:szCs w:val="18"/>
              </w:rPr>
              <w:t>Relevant Screen Page</w:t>
            </w:r>
            <w:r w:rsidR="00A93A2C">
              <w:rPr>
                <w:b/>
                <w:bCs/>
                <w:sz w:val="18"/>
                <w:szCs w:val="18"/>
              </w:rPr>
              <w:t xml:space="preserve"> ....................</w:t>
            </w:r>
            <w:r w:rsidR="001338CF">
              <w:rPr>
                <w:b/>
                <w:bCs/>
                <w:sz w:val="18"/>
                <w:szCs w:val="18"/>
              </w:rPr>
              <w:t>................</w:t>
            </w:r>
          </w:p>
        </w:tc>
        <w:tc>
          <w:tcPr>
            <w:tcW w:w="2916" w:type="pct"/>
          </w:tcPr>
          <w:p w14:paraId="3B67D78A" w14:textId="70C0DE97" w:rsidR="007C2D2C" w:rsidRPr="001338CF" w:rsidRDefault="003C0605" w:rsidP="000914BF">
            <w:pPr>
              <w:pStyle w:val="TableParagraph"/>
              <w:kinsoku w:val="0"/>
              <w:overflowPunct w:val="0"/>
              <w:spacing w:before="108"/>
              <w:rPr>
                <w:sz w:val="18"/>
                <w:szCs w:val="18"/>
              </w:rPr>
            </w:pPr>
            <w:r w:rsidRPr="003C0605">
              <w:rPr>
                <w:sz w:val="18"/>
                <w:szCs w:val="18"/>
              </w:rPr>
              <w:t xml:space="preserve">EUR001M </w:t>
            </w:r>
            <w:r w:rsidRPr="003C0605">
              <w:rPr>
                <w:i/>
                <w:iCs/>
                <w:sz w:val="18"/>
                <w:szCs w:val="18"/>
              </w:rPr>
              <w:t xml:space="preserve">Index </w:t>
            </w:r>
            <w:r w:rsidRPr="003C0605">
              <w:rPr>
                <w:sz w:val="18"/>
                <w:szCs w:val="18"/>
              </w:rPr>
              <w:t>Bloomberg</w:t>
            </w:r>
          </w:p>
        </w:tc>
      </w:tr>
      <w:tr w:rsidR="00275C9F" w14:paraId="1C0FCAD0" w14:textId="77777777" w:rsidTr="00750856">
        <w:trPr>
          <w:trHeight w:val="422"/>
        </w:trPr>
        <w:tc>
          <w:tcPr>
            <w:tcW w:w="2084" w:type="pct"/>
          </w:tcPr>
          <w:p w14:paraId="24432372" w14:textId="594B71C3" w:rsidR="005126C8" w:rsidRDefault="00C0520A" w:rsidP="000914BF">
            <w:pPr>
              <w:pStyle w:val="TableParagraph"/>
              <w:kinsoku w:val="0"/>
              <w:overflowPunct w:val="0"/>
              <w:spacing w:before="104"/>
              <w:ind w:left="200"/>
              <w:rPr>
                <w:b/>
                <w:bCs/>
                <w:sz w:val="18"/>
                <w:szCs w:val="18"/>
              </w:rPr>
            </w:pPr>
            <w:r w:rsidRPr="005126C8">
              <w:rPr>
                <w:b/>
                <w:bCs/>
                <w:sz w:val="18"/>
                <w:szCs w:val="18"/>
              </w:rPr>
              <w:t>Interest Determination Date</w:t>
            </w:r>
            <w:r w:rsidR="00750856">
              <w:rPr>
                <w:b/>
                <w:bCs/>
                <w:sz w:val="18"/>
                <w:szCs w:val="18"/>
              </w:rPr>
              <w:t xml:space="preserve"> .........................</w:t>
            </w:r>
          </w:p>
        </w:tc>
        <w:tc>
          <w:tcPr>
            <w:tcW w:w="2916" w:type="pct"/>
          </w:tcPr>
          <w:p w14:paraId="0AF2B4D3" w14:textId="432C8728" w:rsidR="005126C8" w:rsidRPr="00237ED7" w:rsidRDefault="007416D5" w:rsidP="000914BF">
            <w:pPr>
              <w:pStyle w:val="TableParagraph"/>
              <w:kinsoku w:val="0"/>
              <w:overflowPunct w:val="0"/>
              <w:spacing w:before="108"/>
              <w:rPr>
                <w:sz w:val="18"/>
                <w:szCs w:val="18"/>
              </w:rPr>
            </w:pPr>
            <w:r>
              <w:rPr>
                <w:bCs/>
                <w:sz w:val="18"/>
                <w:szCs w:val="18"/>
              </w:rPr>
              <w:t>With respect to an Interest Period, the first day of that Interest Period</w:t>
            </w:r>
            <w:r w:rsidR="00750856">
              <w:rPr>
                <w:bCs/>
                <w:sz w:val="18"/>
                <w:szCs w:val="18"/>
              </w:rPr>
              <w:t xml:space="preserve"> (</w:t>
            </w:r>
            <w:r w:rsidR="00B66EC2">
              <w:rPr>
                <w:bCs/>
                <w:sz w:val="18"/>
                <w:szCs w:val="18"/>
              </w:rPr>
              <w:t>0</w:t>
            </w:r>
            <w:r w:rsidR="00750856">
              <w:rPr>
                <w:bCs/>
                <w:sz w:val="18"/>
                <w:szCs w:val="18"/>
              </w:rPr>
              <w:t>b)</w:t>
            </w:r>
          </w:p>
        </w:tc>
      </w:tr>
      <w:tr w:rsidR="00275C9F" w14:paraId="603F0A35" w14:textId="77777777" w:rsidTr="00750856">
        <w:trPr>
          <w:trHeight w:val="422"/>
        </w:trPr>
        <w:tc>
          <w:tcPr>
            <w:tcW w:w="2084" w:type="pct"/>
          </w:tcPr>
          <w:p w14:paraId="24E43DF8" w14:textId="77777777" w:rsidR="000914BF" w:rsidRPr="00A27BA3" w:rsidRDefault="00C0520A" w:rsidP="000914BF">
            <w:pPr>
              <w:pStyle w:val="TableParagraph"/>
              <w:kinsoku w:val="0"/>
              <w:overflowPunct w:val="0"/>
              <w:spacing w:before="107"/>
              <w:ind w:left="200"/>
              <w:rPr>
                <w:b/>
                <w:bCs/>
                <w:sz w:val="18"/>
                <w:szCs w:val="18"/>
              </w:rPr>
            </w:pPr>
            <w:r w:rsidRPr="00A27BA3">
              <w:rPr>
                <w:b/>
                <w:bCs/>
                <w:sz w:val="18"/>
                <w:szCs w:val="18"/>
              </w:rPr>
              <w:t>Day Count Fraction ...........................................</w:t>
            </w:r>
          </w:p>
        </w:tc>
        <w:tc>
          <w:tcPr>
            <w:tcW w:w="2916" w:type="pct"/>
          </w:tcPr>
          <w:p w14:paraId="632A139B" w14:textId="1642470E" w:rsidR="000914BF" w:rsidRDefault="00C0520A" w:rsidP="000914BF">
            <w:pPr>
              <w:pStyle w:val="TableParagraph"/>
              <w:kinsoku w:val="0"/>
              <w:overflowPunct w:val="0"/>
              <w:spacing w:before="112"/>
              <w:rPr>
                <w:sz w:val="18"/>
                <w:szCs w:val="18"/>
              </w:rPr>
            </w:pPr>
            <w:r>
              <w:rPr>
                <w:sz w:val="18"/>
                <w:szCs w:val="18"/>
              </w:rPr>
              <w:t>Act/360</w:t>
            </w:r>
          </w:p>
        </w:tc>
      </w:tr>
      <w:tr w:rsidR="00275C9F" w14:paraId="46C5BB29" w14:textId="77777777" w:rsidTr="00750856">
        <w:trPr>
          <w:trHeight w:val="422"/>
        </w:trPr>
        <w:tc>
          <w:tcPr>
            <w:tcW w:w="2084" w:type="pct"/>
          </w:tcPr>
          <w:p w14:paraId="6D77787B" w14:textId="77777777" w:rsidR="000914BF" w:rsidRPr="006144A0" w:rsidRDefault="00C0520A" w:rsidP="000914BF">
            <w:pPr>
              <w:pStyle w:val="TableParagraph"/>
              <w:kinsoku w:val="0"/>
              <w:overflowPunct w:val="0"/>
              <w:spacing w:before="102"/>
              <w:ind w:left="200"/>
              <w:rPr>
                <w:b/>
                <w:bCs/>
                <w:sz w:val="18"/>
                <w:szCs w:val="18"/>
              </w:rPr>
            </w:pPr>
            <w:r w:rsidRPr="006144A0">
              <w:rPr>
                <w:b/>
                <w:bCs/>
                <w:sz w:val="18"/>
                <w:szCs w:val="18"/>
              </w:rPr>
              <w:t>Rounding............................................................</w:t>
            </w:r>
          </w:p>
        </w:tc>
        <w:tc>
          <w:tcPr>
            <w:tcW w:w="2916" w:type="pct"/>
          </w:tcPr>
          <w:p w14:paraId="46DA7BA1" w14:textId="2E8E01B0" w:rsidR="002B48AF" w:rsidRPr="004A2F65" w:rsidRDefault="00C0520A" w:rsidP="00E11F95">
            <w:pPr>
              <w:pStyle w:val="TableParagraph"/>
              <w:kinsoku w:val="0"/>
              <w:overflowPunct w:val="0"/>
              <w:spacing w:before="107"/>
              <w:rPr>
                <w:i/>
                <w:iCs/>
                <w:sz w:val="18"/>
                <w:szCs w:val="18"/>
              </w:rPr>
            </w:pPr>
            <w:r>
              <w:rPr>
                <w:sz w:val="18"/>
                <w:szCs w:val="18"/>
              </w:rPr>
              <w:t>All values and all percentages will be rounded in accordance with Condition 26.</w:t>
            </w:r>
          </w:p>
        </w:tc>
      </w:tr>
      <w:tr w:rsidR="00275C9F" w14:paraId="3581BA80" w14:textId="77777777" w:rsidTr="00750856">
        <w:trPr>
          <w:trHeight w:val="424"/>
        </w:trPr>
        <w:tc>
          <w:tcPr>
            <w:tcW w:w="2084" w:type="pct"/>
          </w:tcPr>
          <w:p w14:paraId="2AA9EE69" w14:textId="77777777" w:rsidR="000914BF" w:rsidRPr="006144A0" w:rsidRDefault="00C0520A" w:rsidP="000914BF">
            <w:pPr>
              <w:pStyle w:val="TableParagraph"/>
              <w:kinsoku w:val="0"/>
              <w:overflowPunct w:val="0"/>
              <w:spacing w:before="102"/>
              <w:ind w:left="200"/>
              <w:rPr>
                <w:b/>
                <w:bCs/>
                <w:sz w:val="18"/>
                <w:szCs w:val="18"/>
              </w:rPr>
            </w:pPr>
            <w:r w:rsidRPr="006144A0">
              <w:rPr>
                <w:b/>
                <w:bCs/>
                <w:sz w:val="18"/>
                <w:szCs w:val="18"/>
              </w:rPr>
              <w:t>Payment Business Day Convention.................</w:t>
            </w:r>
          </w:p>
        </w:tc>
        <w:tc>
          <w:tcPr>
            <w:tcW w:w="2916" w:type="pct"/>
          </w:tcPr>
          <w:p w14:paraId="542BF5CE" w14:textId="6820C9E2" w:rsidR="000914BF" w:rsidRPr="006144A0" w:rsidRDefault="00C0520A" w:rsidP="000914BF">
            <w:pPr>
              <w:pStyle w:val="TableParagraph"/>
              <w:kinsoku w:val="0"/>
              <w:overflowPunct w:val="0"/>
              <w:spacing w:before="107"/>
              <w:rPr>
                <w:sz w:val="18"/>
                <w:szCs w:val="18"/>
              </w:rPr>
            </w:pPr>
            <w:r w:rsidRPr="00507054">
              <w:rPr>
                <w:sz w:val="18"/>
                <w:szCs w:val="18"/>
              </w:rPr>
              <w:t>Following Business Day Convention</w:t>
            </w:r>
          </w:p>
        </w:tc>
      </w:tr>
      <w:tr w:rsidR="00275C9F" w14:paraId="04A37637" w14:textId="77777777" w:rsidTr="00750856">
        <w:trPr>
          <w:trHeight w:val="428"/>
        </w:trPr>
        <w:tc>
          <w:tcPr>
            <w:tcW w:w="2084" w:type="pct"/>
          </w:tcPr>
          <w:p w14:paraId="4CDC9219" w14:textId="77777777" w:rsidR="000914BF" w:rsidRPr="006144A0" w:rsidRDefault="00C0520A" w:rsidP="000914BF">
            <w:pPr>
              <w:pStyle w:val="TableParagraph"/>
              <w:kinsoku w:val="0"/>
              <w:overflowPunct w:val="0"/>
              <w:spacing w:before="104"/>
              <w:ind w:left="200"/>
              <w:rPr>
                <w:b/>
                <w:bCs/>
                <w:sz w:val="18"/>
                <w:szCs w:val="18"/>
              </w:rPr>
            </w:pPr>
            <w:r w:rsidRPr="006144A0">
              <w:rPr>
                <w:b/>
                <w:bCs/>
                <w:sz w:val="18"/>
                <w:szCs w:val="18"/>
              </w:rPr>
              <w:t>Period End Date Convention ............................</w:t>
            </w:r>
          </w:p>
        </w:tc>
        <w:tc>
          <w:tcPr>
            <w:tcW w:w="2916" w:type="pct"/>
          </w:tcPr>
          <w:p w14:paraId="44DD9B81" w14:textId="025A2F4F" w:rsidR="000914BF" w:rsidRPr="006144A0" w:rsidRDefault="00C0520A" w:rsidP="000914BF">
            <w:pPr>
              <w:pStyle w:val="TableParagraph"/>
              <w:kinsoku w:val="0"/>
              <w:overflowPunct w:val="0"/>
              <w:spacing w:before="109"/>
              <w:rPr>
                <w:sz w:val="18"/>
                <w:szCs w:val="18"/>
              </w:rPr>
            </w:pPr>
            <w:r w:rsidRPr="00507054">
              <w:rPr>
                <w:sz w:val="18"/>
                <w:szCs w:val="18"/>
              </w:rPr>
              <w:t>Following Business Day Convention</w:t>
            </w:r>
          </w:p>
        </w:tc>
      </w:tr>
      <w:tr w:rsidR="00275C9F" w14:paraId="691FFBD6" w14:textId="77777777" w:rsidTr="00750856">
        <w:trPr>
          <w:trHeight w:val="428"/>
        </w:trPr>
        <w:tc>
          <w:tcPr>
            <w:tcW w:w="2084" w:type="pct"/>
          </w:tcPr>
          <w:p w14:paraId="0DFAC100" w14:textId="77777777" w:rsidR="000914BF" w:rsidRPr="006144A0" w:rsidRDefault="00C0520A" w:rsidP="000914BF">
            <w:pPr>
              <w:pStyle w:val="TableParagraph"/>
              <w:kinsoku w:val="0"/>
              <w:overflowPunct w:val="0"/>
              <w:spacing w:before="106"/>
              <w:ind w:left="200"/>
              <w:rPr>
                <w:b/>
                <w:bCs/>
                <w:sz w:val="18"/>
                <w:szCs w:val="18"/>
              </w:rPr>
            </w:pPr>
            <w:r w:rsidRPr="006144A0">
              <w:rPr>
                <w:b/>
                <w:bCs/>
                <w:sz w:val="18"/>
                <w:szCs w:val="18"/>
              </w:rPr>
              <w:t>Termination End Date Convention ...................</w:t>
            </w:r>
          </w:p>
        </w:tc>
        <w:tc>
          <w:tcPr>
            <w:tcW w:w="2916" w:type="pct"/>
          </w:tcPr>
          <w:p w14:paraId="67CAC622" w14:textId="12F37BF1" w:rsidR="000914BF" w:rsidRPr="006144A0" w:rsidRDefault="00C0520A" w:rsidP="000914BF">
            <w:pPr>
              <w:pStyle w:val="TableParagraph"/>
              <w:kinsoku w:val="0"/>
              <w:overflowPunct w:val="0"/>
              <w:spacing w:before="110"/>
              <w:rPr>
                <w:sz w:val="18"/>
                <w:szCs w:val="18"/>
              </w:rPr>
            </w:pPr>
            <w:r w:rsidRPr="00507054">
              <w:rPr>
                <w:sz w:val="18"/>
                <w:szCs w:val="18"/>
              </w:rPr>
              <w:t>Following Business Day Convention]</w:t>
            </w:r>
          </w:p>
        </w:tc>
      </w:tr>
      <w:tr w:rsidR="00275C9F" w14:paraId="20557F61" w14:textId="77777777" w:rsidTr="00750856">
        <w:trPr>
          <w:trHeight w:val="423"/>
        </w:trPr>
        <w:tc>
          <w:tcPr>
            <w:tcW w:w="2084" w:type="pct"/>
          </w:tcPr>
          <w:p w14:paraId="0B0D39C1" w14:textId="77777777" w:rsidR="000914BF" w:rsidRDefault="00C0520A" w:rsidP="000914BF">
            <w:pPr>
              <w:pStyle w:val="TableParagraph"/>
              <w:kinsoku w:val="0"/>
              <w:overflowPunct w:val="0"/>
              <w:spacing w:before="104"/>
              <w:ind w:left="200"/>
              <w:rPr>
                <w:b/>
                <w:bCs/>
                <w:sz w:val="18"/>
                <w:szCs w:val="18"/>
              </w:rPr>
            </w:pPr>
            <w:r>
              <w:rPr>
                <w:b/>
                <w:bCs/>
                <w:sz w:val="18"/>
                <w:szCs w:val="18"/>
              </w:rPr>
              <w:t>Business Days ...................................................</w:t>
            </w:r>
          </w:p>
        </w:tc>
        <w:tc>
          <w:tcPr>
            <w:tcW w:w="2916" w:type="pct"/>
          </w:tcPr>
          <w:p w14:paraId="156D6201" w14:textId="767D3BFF" w:rsidR="000914BF" w:rsidRDefault="0000439B" w:rsidP="000914BF">
            <w:pPr>
              <w:pStyle w:val="TableParagraph"/>
              <w:kinsoku w:val="0"/>
              <w:overflowPunct w:val="0"/>
              <w:spacing w:before="109"/>
              <w:rPr>
                <w:sz w:val="18"/>
                <w:szCs w:val="18"/>
              </w:rPr>
            </w:pPr>
            <w:r>
              <w:rPr>
                <w:sz w:val="18"/>
                <w:szCs w:val="18"/>
              </w:rPr>
              <w:t>TARGET</w:t>
            </w:r>
            <w:r w:rsidR="001D05B7">
              <w:rPr>
                <w:sz w:val="18"/>
                <w:szCs w:val="18"/>
              </w:rPr>
              <w:t xml:space="preserve"> </w:t>
            </w:r>
            <w:r w:rsidR="00C0520A" w:rsidRPr="00ED7839">
              <w:rPr>
                <w:sz w:val="18"/>
                <w:szCs w:val="18"/>
              </w:rPr>
              <w:t>/</w:t>
            </w:r>
            <w:r w:rsidR="00784C43">
              <w:rPr>
                <w:sz w:val="18"/>
                <w:szCs w:val="18"/>
              </w:rPr>
              <w:t xml:space="preserve"> </w:t>
            </w:r>
            <w:r w:rsidR="00C0520A" w:rsidRPr="00ED7839">
              <w:rPr>
                <w:sz w:val="18"/>
                <w:szCs w:val="18"/>
              </w:rPr>
              <w:t>London</w:t>
            </w:r>
          </w:p>
        </w:tc>
      </w:tr>
      <w:tr w:rsidR="00275C9F" w14:paraId="459858A7" w14:textId="77777777" w:rsidTr="00750856">
        <w:trPr>
          <w:trHeight w:val="2901"/>
        </w:trPr>
        <w:tc>
          <w:tcPr>
            <w:tcW w:w="2084" w:type="pct"/>
            <w:tcBorders>
              <w:left w:val="none" w:sz="6" w:space="0" w:color="auto"/>
              <w:bottom w:val="none" w:sz="6" w:space="0" w:color="auto"/>
              <w:right w:val="none" w:sz="6" w:space="0" w:color="auto"/>
            </w:tcBorders>
          </w:tcPr>
          <w:p w14:paraId="0B047CDD" w14:textId="77777777" w:rsidR="000914BF" w:rsidRDefault="00C0520A" w:rsidP="000914BF">
            <w:pPr>
              <w:pStyle w:val="TableParagraph"/>
              <w:kinsoku w:val="0"/>
              <w:overflowPunct w:val="0"/>
              <w:spacing w:before="101"/>
              <w:ind w:left="200"/>
              <w:rPr>
                <w:b/>
                <w:bCs/>
                <w:sz w:val="18"/>
                <w:szCs w:val="18"/>
              </w:rPr>
            </w:pPr>
            <w:r>
              <w:rPr>
                <w:b/>
                <w:bCs/>
                <w:sz w:val="18"/>
                <w:szCs w:val="18"/>
              </w:rPr>
              <w:t>Types of Collateral.............................................</w:t>
            </w:r>
          </w:p>
        </w:tc>
        <w:tc>
          <w:tcPr>
            <w:tcW w:w="2916" w:type="pct"/>
            <w:tcBorders>
              <w:left w:val="none" w:sz="6" w:space="0" w:color="auto"/>
              <w:bottom w:val="none" w:sz="6" w:space="0" w:color="auto"/>
              <w:right w:val="none" w:sz="6" w:space="0" w:color="auto"/>
            </w:tcBorders>
          </w:tcPr>
          <w:p w14:paraId="4636EED8" w14:textId="77777777" w:rsidR="000914BF" w:rsidRPr="00A27BA3" w:rsidRDefault="00C0520A" w:rsidP="000914BF">
            <w:pPr>
              <w:pStyle w:val="TableParagraph"/>
              <w:kinsoku w:val="0"/>
              <w:overflowPunct w:val="0"/>
              <w:spacing w:before="101"/>
              <w:jc w:val="both"/>
              <w:rPr>
                <w:sz w:val="18"/>
                <w:szCs w:val="18"/>
              </w:rPr>
            </w:pPr>
            <w:r w:rsidRPr="00A27BA3">
              <w:rPr>
                <w:sz w:val="18"/>
                <w:szCs w:val="18"/>
              </w:rPr>
              <w:t>Trust Deed Collateral</w:t>
            </w:r>
          </w:p>
          <w:p w14:paraId="4475B607" w14:textId="77777777" w:rsidR="000914BF" w:rsidRPr="00CB25E9" w:rsidRDefault="000914BF" w:rsidP="000914BF">
            <w:pPr>
              <w:pStyle w:val="TableParagraph"/>
              <w:kinsoku w:val="0"/>
              <w:overflowPunct w:val="0"/>
              <w:spacing w:before="6"/>
              <w:rPr>
                <w:rFonts w:ascii="Times New Roman" w:hAnsi="Times New Roman" w:cs="Times New Roman"/>
                <w:sz w:val="18"/>
                <w:szCs w:val="18"/>
              </w:rPr>
            </w:pPr>
          </w:p>
          <w:p w14:paraId="72D4F10C" w14:textId="77777777" w:rsidR="000914BF" w:rsidRPr="00CB25E9" w:rsidRDefault="00C0520A" w:rsidP="000914BF">
            <w:pPr>
              <w:pStyle w:val="TableParagraph"/>
              <w:numPr>
                <w:ilvl w:val="0"/>
                <w:numId w:val="3"/>
              </w:numPr>
              <w:tabs>
                <w:tab w:val="left" w:pos="304"/>
              </w:tabs>
              <w:kinsoku w:val="0"/>
              <w:overflowPunct w:val="0"/>
              <w:jc w:val="both"/>
              <w:rPr>
                <w:sz w:val="18"/>
                <w:szCs w:val="18"/>
              </w:rPr>
            </w:pPr>
            <w:r w:rsidRPr="00CB25E9">
              <w:rPr>
                <w:sz w:val="18"/>
                <w:szCs w:val="18"/>
              </w:rPr>
              <w:t>Eligible Securities;</w:t>
            </w:r>
            <w:r w:rsidRPr="00CB25E9">
              <w:rPr>
                <w:spacing w:val="-1"/>
                <w:sz w:val="18"/>
                <w:szCs w:val="18"/>
              </w:rPr>
              <w:t xml:space="preserve"> </w:t>
            </w:r>
            <w:r w:rsidRPr="00CB25E9">
              <w:rPr>
                <w:sz w:val="18"/>
                <w:szCs w:val="18"/>
              </w:rPr>
              <w:t>and</w:t>
            </w:r>
          </w:p>
          <w:p w14:paraId="6E3056A3" w14:textId="77777777" w:rsidR="000914BF" w:rsidRPr="00CB25E9" w:rsidRDefault="000914BF" w:rsidP="000914BF">
            <w:pPr>
              <w:pStyle w:val="TableParagraph"/>
              <w:kinsoku w:val="0"/>
              <w:overflowPunct w:val="0"/>
              <w:spacing w:before="10"/>
              <w:rPr>
                <w:rFonts w:ascii="Times New Roman" w:hAnsi="Times New Roman" w:cs="Times New Roman"/>
                <w:sz w:val="17"/>
                <w:szCs w:val="17"/>
              </w:rPr>
            </w:pPr>
          </w:p>
          <w:p w14:paraId="4F78A007" w14:textId="77777777" w:rsidR="000914BF" w:rsidRPr="00CB25E9" w:rsidRDefault="00C0520A" w:rsidP="000914BF">
            <w:pPr>
              <w:pStyle w:val="TableParagraph"/>
              <w:numPr>
                <w:ilvl w:val="0"/>
                <w:numId w:val="3"/>
              </w:numPr>
              <w:tabs>
                <w:tab w:val="left" w:pos="344"/>
              </w:tabs>
              <w:kinsoku w:val="0"/>
              <w:overflowPunct w:val="0"/>
              <w:spacing w:before="1"/>
              <w:ind w:left="343" w:hanging="251"/>
              <w:jc w:val="both"/>
              <w:rPr>
                <w:sz w:val="18"/>
                <w:szCs w:val="18"/>
              </w:rPr>
            </w:pPr>
            <w:r w:rsidRPr="00CB25E9">
              <w:rPr>
                <w:sz w:val="18"/>
                <w:szCs w:val="18"/>
              </w:rPr>
              <w:t>Eligible</w:t>
            </w:r>
            <w:r w:rsidRPr="00CB25E9">
              <w:rPr>
                <w:spacing w:val="-1"/>
                <w:sz w:val="18"/>
                <w:szCs w:val="18"/>
              </w:rPr>
              <w:t xml:space="preserve"> </w:t>
            </w:r>
            <w:r w:rsidRPr="00CB25E9">
              <w:rPr>
                <w:sz w:val="18"/>
                <w:szCs w:val="18"/>
              </w:rPr>
              <w:t>Investments.</w:t>
            </w:r>
          </w:p>
          <w:p w14:paraId="61A00D46" w14:textId="77777777" w:rsidR="000914BF" w:rsidRPr="00CB25E9" w:rsidRDefault="000914BF" w:rsidP="000914BF">
            <w:pPr>
              <w:pStyle w:val="TableParagraph"/>
              <w:kinsoku w:val="0"/>
              <w:overflowPunct w:val="0"/>
              <w:spacing w:before="1"/>
              <w:rPr>
                <w:rFonts w:ascii="Times New Roman" w:hAnsi="Times New Roman" w:cs="Times New Roman"/>
                <w:sz w:val="18"/>
                <w:szCs w:val="18"/>
              </w:rPr>
            </w:pPr>
          </w:p>
          <w:p w14:paraId="542A2360" w14:textId="432ACEC3" w:rsidR="000914BF" w:rsidRDefault="00C0520A" w:rsidP="000914BF">
            <w:pPr>
              <w:pStyle w:val="TableParagraph"/>
              <w:kinsoku w:val="0"/>
              <w:overflowPunct w:val="0"/>
              <w:jc w:val="both"/>
              <w:rPr>
                <w:sz w:val="18"/>
                <w:szCs w:val="18"/>
              </w:rPr>
            </w:pPr>
            <w:r w:rsidRPr="00CB25E9">
              <w:rPr>
                <w:sz w:val="18"/>
                <w:szCs w:val="18"/>
              </w:rPr>
              <w:t xml:space="preserve">See </w:t>
            </w:r>
            <w:r w:rsidRPr="00C15ED6">
              <w:rPr>
                <w:sz w:val="18"/>
                <w:szCs w:val="18"/>
              </w:rPr>
              <w:t xml:space="preserve">pp. </w:t>
            </w:r>
            <w:r w:rsidR="00167F6B">
              <w:rPr>
                <w:sz w:val="18"/>
                <w:szCs w:val="18"/>
              </w:rPr>
              <w:t>1</w:t>
            </w:r>
            <w:r w:rsidR="00F6053C">
              <w:rPr>
                <w:sz w:val="18"/>
                <w:szCs w:val="18"/>
              </w:rPr>
              <w:t>6</w:t>
            </w:r>
            <w:r w:rsidR="008905EB">
              <w:rPr>
                <w:sz w:val="18"/>
                <w:szCs w:val="18"/>
              </w:rPr>
              <w:t>-</w:t>
            </w:r>
            <w:r w:rsidR="009D05CA">
              <w:rPr>
                <w:sz w:val="18"/>
                <w:szCs w:val="18"/>
              </w:rPr>
              <w:t>18</w:t>
            </w:r>
            <w:r w:rsidRPr="00CB25E9">
              <w:rPr>
                <w:sz w:val="18"/>
                <w:szCs w:val="18"/>
              </w:rPr>
              <w:t xml:space="preserve"> of the Base</w:t>
            </w:r>
            <w:r w:rsidRPr="00CB25E9">
              <w:rPr>
                <w:spacing w:val="-12"/>
                <w:sz w:val="18"/>
                <w:szCs w:val="18"/>
              </w:rPr>
              <w:t xml:space="preserve"> </w:t>
            </w:r>
            <w:r w:rsidRPr="00CB25E9">
              <w:rPr>
                <w:sz w:val="18"/>
                <w:szCs w:val="18"/>
              </w:rPr>
              <w:t>Prospectus.</w:t>
            </w:r>
          </w:p>
          <w:p w14:paraId="6F9BF7C2" w14:textId="77777777" w:rsidR="000914BF" w:rsidRPr="00573169" w:rsidRDefault="000914BF" w:rsidP="000914BF">
            <w:pPr>
              <w:pStyle w:val="TableParagraph"/>
              <w:kinsoku w:val="0"/>
              <w:overflowPunct w:val="0"/>
              <w:jc w:val="both"/>
              <w:rPr>
                <w:sz w:val="18"/>
                <w:szCs w:val="18"/>
              </w:rPr>
            </w:pPr>
          </w:p>
          <w:p w14:paraId="4D7CBE2B" w14:textId="77777777" w:rsidR="000914BF" w:rsidRPr="00CB25E9" w:rsidRDefault="00C0520A" w:rsidP="000914BF">
            <w:pPr>
              <w:pStyle w:val="TableParagraph"/>
              <w:kinsoku w:val="0"/>
              <w:overflowPunct w:val="0"/>
              <w:ind w:right="202"/>
              <w:jc w:val="both"/>
              <w:rPr>
                <w:sz w:val="18"/>
                <w:szCs w:val="18"/>
              </w:rPr>
            </w:pPr>
            <w:r w:rsidRPr="00CB25E9">
              <w:rPr>
                <w:sz w:val="18"/>
                <w:szCs w:val="18"/>
              </w:rPr>
              <w:t>Eligible Securities are subject to a custodial arrangement with The Bank of New York, acting through its London Branch as an Eligible Custodian, where the relevant Securities Account established by such Eligible Custodian are also secured for the benefit of the Noteholders of the</w:t>
            </w:r>
            <w:r w:rsidRPr="00CB25E9">
              <w:rPr>
                <w:spacing w:val="-3"/>
                <w:sz w:val="18"/>
                <w:szCs w:val="18"/>
              </w:rPr>
              <w:t xml:space="preserve"> </w:t>
            </w:r>
            <w:r w:rsidRPr="00CB25E9">
              <w:rPr>
                <w:sz w:val="18"/>
                <w:szCs w:val="18"/>
              </w:rPr>
              <w:t>Notes.</w:t>
            </w:r>
          </w:p>
        </w:tc>
      </w:tr>
      <w:tr w:rsidR="00275C9F" w14:paraId="1AAB1660" w14:textId="77777777" w:rsidTr="00750856">
        <w:trPr>
          <w:trHeight w:val="412"/>
        </w:trPr>
        <w:tc>
          <w:tcPr>
            <w:tcW w:w="2084" w:type="pct"/>
            <w:tcBorders>
              <w:top w:val="none" w:sz="6" w:space="0" w:color="auto"/>
              <w:left w:val="none" w:sz="6" w:space="0" w:color="auto"/>
              <w:bottom w:val="none" w:sz="6" w:space="0" w:color="auto"/>
              <w:right w:val="none" w:sz="6" w:space="0" w:color="auto"/>
            </w:tcBorders>
          </w:tcPr>
          <w:p w14:paraId="008DE121" w14:textId="77777777" w:rsidR="000914BF" w:rsidRDefault="00C0520A" w:rsidP="000914BF">
            <w:pPr>
              <w:pStyle w:val="TableParagraph"/>
              <w:kinsoku w:val="0"/>
              <w:overflowPunct w:val="0"/>
              <w:spacing w:before="98"/>
              <w:ind w:left="200"/>
              <w:rPr>
                <w:b/>
                <w:bCs/>
                <w:sz w:val="18"/>
                <w:szCs w:val="18"/>
              </w:rPr>
            </w:pPr>
            <w:r>
              <w:rPr>
                <w:b/>
                <w:bCs/>
                <w:sz w:val="18"/>
                <w:szCs w:val="18"/>
              </w:rPr>
              <w:t>Collateral Pool....................................................</w:t>
            </w:r>
          </w:p>
        </w:tc>
        <w:tc>
          <w:tcPr>
            <w:tcW w:w="2916" w:type="pct"/>
            <w:tcBorders>
              <w:top w:val="none" w:sz="6" w:space="0" w:color="auto"/>
              <w:left w:val="none" w:sz="6" w:space="0" w:color="auto"/>
              <w:bottom w:val="none" w:sz="6" w:space="0" w:color="auto"/>
              <w:right w:val="none" w:sz="6" w:space="0" w:color="auto"/>
            </w:tcBorders>
          </w:tcPr>
          <w:p w14:paraId="5E025606" w14:textId="77777777" w:rsidR="000914BF" w:rsidRPr="00CB25E9" w:rsidRDefault="00C0520A" w:rsidP="000914BF">
            <w:pPr>
              <w:pStyle w:val="TableParagraph"/>
              <w:kinsoku w:val="0"/>
              <w:overflowPunct w:val="0"/>
              <w:spacing w:before="103"/>
              <w:rPr>
                <w:sz w:val="18"/>
                <w:szCs w:val="18"/>
              </w:rPr>
            </w:pPr>
            <w:r w:rsidRPr="00CB25E9">
              <w:rPr>
                <w:sz w:val="18"/>
                <w:szCs w:val="18"/>
              </w:rPr>
              <w:t>See Schedule 2.</w:t>
            </w:r>
          </w:p>
        </w:tc>
      </w:tr>
      <w:tr w:rsidR="00275C9F" w14:paraId="240E34DF" w14:textId="77777777" w:rsidTr="00750856">
        <w:trPr>
          <w:trHeight w:val="1243"/>
        </w:trPr>
        <w:tc>
          <w:tcPr>
            <w:tcW w:w="2084" w:type="pct"/>
            <w:tcBorders>
              <w:top w:val="none" w:sz="6" w:space="0" w:color="auto"/>
              <w:left w:val="none" w:sz="6" w:space="0" w:color="auto"/>
              <w:bottom w:val="none" w:sz="6" w:space="0" w:color="auto"/>
              <w:right w:val="none" w:sz="6" w:space="0" w:color="auto"/>
            </w:tcBorders>
          </w:tcPr>
          <w:p w14:paraId="308618EC" w14:textId="77777777" w:rsidR="000914BF" w:rsidRDefault="00C0520A" w:rsidP="000914BF">
            <w:pPr>
              <w:pStyle w:val="TableParagraph"/>
              <w:kinsoku w:val="0"/>
              <w:overflowPunct w:val="0"/>
              <w:spacing w:before="96"/>
              <w:ind w:left="200"/>
              <w:rPr>
                <w:b/>
                <w:bCs/>
                <w:sz w:val="18"/>
                <w:szCs w:val="18"/>
              </w:rPr>
            </w:pPr>
            <w:r>
              <w:rPr>
                <w:b/>
                <w:bCs/>
                <w:sz w:val="18"/>
                <w:szCs w:val="18"/>
              </w:rPr>
              <w:t>Required Collateral Amount .............................</w:t>
            </w:r>
          </w:p>
        </w:tc>
        <w:tc>
          <w:tcPr>
            <w:tcW w:w="2916" w:type="pct"/>
            <w:tcBorders>
              <w:top w:val="none" w:sz="6" w:space="0" w:color="auto"/>
              <w:left w:val="none" w:sz="6" w:space="0" w:color="auto"/>
              <w:bottom w:val="none" w:sz="6" w:space="0" w:color="auto"/>
              <w:right w:val="none" w:sz="6" w:space="0" w:color="auto"/>
            </w:tcBorders>
          </w:tcPr>
          <w:p w14:paraId="2376EA7B" w14:textId="77777777" w:rsidR="000914BF" w:rsidRPr="00CB25E9" w:rsidRDefault="00C0520A" w:rsidP="000914BF">
            <w:pPr>
              <w:pStyle w:val="TableParagraph"/>
              <w:kinsoku w:val="0"/>
              <w:overflowPunct w:val="0"/>
              <w:spacing w:before="101"/>
              <w:ind w:right="200"/>
              <w:jc w:val="both"/>
              <w:rPr>
                <w:sz w:val="18"/>
                <w:szCs w:val="18"/>
              </w:rPr>
            </w:pPr>
            <w:r w:rsidRPr="00CB25E9">
              <w:rPr>
                <w:sz w:val="18"/>
                <w:szCs w:val="18"/>
              </w:rPr>
              <w:t xml:space="preserve">In respect of each Series, the Issuer is required to pledge and maintain collateral for the benefit of the Noteholders of such Series having an aggregate margin value, as of the end of each Business Day, at least equal to the </w:t>
            </w:r>
            <w:r w:rsidR="00EB0203" w:rsidRPr="00CB25E9">
              <w:rPr>
                <w:sz w:val="18"/>
                <w:szCs w:val="18"/>
              </w:rPr>
              <w:t xml:space="preserve">outstanding </w:t>
            </w:r>
            <w:r w:rsidRPr="00CB25E9">
              <w:rPr>
                <w:sz w:val="18"/>
                <w:szCs w:val="18"/>
              </w:rPr>
              <w:t>aggregate principal amount of the then Notes of such Series.</w:t>
            </w:r>
          </w:p>
        </w:tc>
      </w:tr>
      <w:tr w:rsidR="00275C9F" w14:paraId="2FF8D59F" w14:textId="77777777" w:rsidTr="00750856">
        <w:trPr>
          <w:trHeight w:val="414"/>
        </w:trPr>
        <w:tc>
          <w:tcPr>
            <w:tcW w:w="2084" w:type="pct"/>
            <w:tcBorders>
              <w:top w:val="none" w:sz="6" w:space="0" w:color="auto"/>
              <w:left w:val="none" w:sz="6" w:space="0" w:color="auto"/>
              <w:bottom w:val="none" w:sz="6" w:space="0" w:color="auto"/>
              <w:right w:val="none" w:sz="6" w:space="0" w:color="auto"/>
            </w:tcBorders>
          </w:tcPr>
          <w:p w14:paraId="500F0DBA" w14:textId="77777777" w:rsidR="000914BF" w:rsidRDefault="00C0520A" w:rsidP="000914BF">
            <w:pPr>
              <w:pStyle w:val="TableParagraph"/>
              <w:kinsoku w:val="0"/>
              <w:overflowPunct w:val="0"/>
              <w:spacing w:before="101"/>
              <w:ind w:left="200"/>
              <w:rPr>
                <w:b/>
                <w:bCs/>
                <w:sz w:val="18"/>
                <w:szCs w:val="18"/>
              </w:rPr>
            </w:pPr>
            <w:r>
              <w:rPr>
                <w:b/>
                <w:bCs/>
                <w:sz w:val="18"/>
                <w:szCs w:val="18"/>
              </w:rPr>
              <w:t>Overcollateralization Percentage .....................</w:t>
            </w:r>
          </w:p>
        </w:tc>
        <w:tc>
          <w:tcPr>
            <w:tcW w:w="2916" w:type="pct"/>
            <w:tcBorders>
              <w:top w:val="none" w:sz="6" w:space="0" w:color="auto"/>
              <w:left w:val="none" w:sz="6" w:space="0" w:color="auto"/>
              <w:bottom w:val="none" w:sz="6" w:space="0" w:color="auto"/>
              <w:right w:val="none" w:sz="6" w:space="0" w:color="auto"/>
            </w:tcBorders>
          </w:tcPr>
          <w:p w14:paraId="6C8E73AE" w14:textId="77777777" w:rsidR="000914BF" w:rsidRPr="00CB25E9" w:rsidRDefault="00C0520A" w:rsidP="000914BF">
            <w:pPr>
              <w:pStyle w:val="TableParagraph"/>
              <w:kinsoku w:val="0"/>
              <w:overflowPunct w:val="0"/>
              <w:spacing w:before="106"/>
              <w:rPr>
                <w:sz w:val="18"/>
                <w:szCs w:val="18"/>
              </w:rPr>
            </w:pPr>
            <w:r w:rsidRPr="00CB25E9">
              <w:rPr>
                <w:sz w:val="18"/>
                <w:szCs w:val="18"/>
              </w:rPr>
              <w:t>See Schedule 2.</w:t>
            </w:r>
          </w:p>
        </w:tc>
      </w:tr>
      <w:tr w:rsidR="00275C9F" w14:paraId="07775607" w14:textId="77777777" w:rsidTr="00750856">
        <w:trPr>
          <w:trHeight w:val="850"/>
        </w:trPr>
        <w:tc>
          <w:tcPr>
            <w:tcW w:w="2084" w:type="pct"/>
            <w:tcBorders>
              <w:top w:val="none" w:sz="6" w:space="0" w:color="auto"/>
              <w:left w:val="none" w:sz="6" w:space="0" w:color="auto"/>
              <w:bottom w:val="none" w:sz="6" w:space="0" w:color="auto"/>
              <w:right w:val="none" w:sz="6" w:space="0" w:color="auto"/>
            </w:tcBorders>
          </w:tcPr>
          <w:p w14:paraId="37BB7D91" w14:textId="77777777" w:rsidR="000914BF" w:rsidRDefault="00C0520A" w:rsidP="000914BF">
            <w:pPr>
              <w:pStyle w:val="TableParagraph"/>
              <w:kinsoku w:val="0"/>
              <w:overflowPunct w:val="0"/>
              <w:spacing w:before="95"/>
              <w:ind w:left="200"/>
              <w:rPr>
                <w:b/>
                <w:bCs/>
                <w:sz w:val="18"/>
                <w:szCs w:val="18"/>
              </w:rPr>
            </w:pPr>
            <w:r>
              <w:rPr>
                <w:b/>
                <w:bCs/>
                <w:sz w:val="18"/>
                <w:szCs w:val="18"/>
              </w:rPr>
              <w:lastRenderedPageBreak/>
              <w:t>Currency Hedging Requirements.....................</w:t>
            </w:r>
          </w:p>
        </w:tc>
        <w:tc>
          <w:tcPr>
            <w:tcW w:w="2916" w:type="pct"/>
            <w:tcBorders>
              <w:top w:val="none" w:sz="6" w:space="0" w:color="auto"/>
              <w:left w:val="none" w:sz="6" w:space="0" w:color="auto"/>
              <w:bottom w:val="none" w:sz="6" w:space="0" w:color="auto"/>
              <w:right w:val="none" w:sz="6" w:space="0" w:color="auto"/>
            </w:tcBorders>
          </w:tcPr>
          <w:p w14:paraId="2ECCF247" w14:textId="77777777" w:rsidR="000914BF" w:rsidRPr="00CB25E9" w:rsidRDefault="00C0520A" w:rsidP="000914BF">
            <w:pPr>
              <w:pStyle w:val="TableParagraph"/>
              <w:kinsoku w:val="0"/>
              <w:overflowPunct w:val="0"/>
              <w:spacing w:before="100"/>
              <w:ind w:right="197"/>
              <w:jc w:val="both"/>
              <w:rPr>
                <w:sz w:val="18"/>
                <w:szCs w:val="18"/>
              </w:rPr>
            </w:pPr>
            <w:r w:rsidRPr="00CB25E9">
              <w:rPr>
                <w:sz w:val="18"/>
                <w:szCs w:val="18"/>
              </w:rPr>
              <w:t xml:space="preserve">The Issuer may in its sole discretion enter into currency hedging arrangements. These arrangements are described in greater detail in the Base Prospectus. See p. </w:t>
            </w:r>
            <w:r w:rsidR="008905EB">
              <w:rPr>
                <w:sz w:val="18"/>
                <w:szCs w:val="18"/>
              </w:rPr>
              <w:t>18</w:t>
            </w:r>
            <w:r w:rsidRPr="00CB25E9">
              <w:rPr>
                <w:sz w:val="18"/>
                <w:szCs w:val="18"/>
              </w:rPr>
              <w:t xml:space="preserve"> of the Base Prospectus.</w:t>
            </w:r>
          </w:p>
        </w:tc>
      </w:tr>
      <w:tr w:rsidR="00275C9F" w14:paraId="3FF1321D" w14:textId="77777777" w:rsidTr="00750856">
        <w:trPr>
          <w:trHeight w:val="989"/>
        </w:trPr>
        <w:tc>
          <w:tcPr>
            <w:tcW w:w="2084" w:type="pct"/>
            <w:tcBorders>
              <w:top w:val="none" w:sz="6" w:space="0" w:color="auto"/>
              <w:left w:val="none" w:sz="6" w:space="0" w:color="auto"/>
              <w:bottom w:val="none" w:sz="6" w:space="0" w:color="auto"/>
              <w:right w:val="none" w:sz="6" w:space="0" w:color="auto"/>
            </w:tcBorders>
          </w:tcPr>
          <w:p w14:paraId="082C01EB" w14:textId="77777777" w:rsidR="000914BF" w:rsidRDefault="00C0520A" w:rsidP="000914BF">
            <w:pPr>
              <w:pStyle w:val="TableParagraph"/>
              <w:kinsoku w:val="0"/>
              <w:overflowPunct w:val="0"/>
              <w:spacing w:before="61"/>
              <w:ind w:left="200"/>
              <w:rPr>
                <w:b/>
                <w:bCs/>
                <w:sz w:val="18"/>
                <w:szCs w:val="18"/>
              </w:rPr>
            </w:pPr>
            <w:r>
              <w:rPr>
                <w:b/>
                <w:bCs/>
                <w:sz w:val="18"/>
                <w:szCs w:val="18"/>
              </w:rPr>
              <w:t>Events of Default ..............................................</w:t>
            </w:r>
          </w:p>
        </w:tc>
        <w:tc>
          <w:tcPr>
            <w:tcW w:w="2916" w:type="pct"/>
            <w:tcBorders>
              <w:top w:val="none" w:sz="6" w:space="0" w:color="auto"/>
              <w:left w:val="none" w:sz="6" w:space="0" w:color="auto"/>
              <w:bottom w:val="none" w:sz="6" w:space="0" w:color="auto"/>
              <w:right w:val="none" w:sz="6" w:space="0" w:color="auto"/>
            </w:tcBorders>
          </w:tcPr>
          <w:p w14:paraId="1B5250C4" w14:textId="77777777" w:rsidR="000914BF" w:rsidRPr="00CB25E9" w:rsidRDefault="00C0520A" w:rsidP="000914BF">
            <w:pPr>
              <w:pStyle w:val="TableParagraph"/>
              <w:kinsoku w:val="0"/>
              <w:overflowPunct w:val="0"/>
              <w:spacing w:before="70" w:line="206" w:lineRule="exact"/>
              <w:ind w:right="197"/>
              <w:jc w:val="both"/>
              <w:rPr>
                <w:sz w:val="18"/>
                <w:szCs w:val="18"/>
              </w:rPr>
            </w:pPr>
            <w:r w:rsidRPr="00CB25E9">
              <w:rPr>
                <w:sz w:val="18"/>
                <w:szCs w:val="18"/>
              </w:rPr>
              <w:t>Certain events, including but not limited to a failure to pay interest on a Note, when due and payable, constitute an Event of Default. These are set out in greater detail in the Base Prospectus. See p</w:t>
            </w:r>
            <w:r w:rsidR="00890FB3">
              <w:rPr>
                <w:sz w:val="18"/>
                <w:szCs w:val="18"/>
              </w:rPr>
              <w:t>p</w:t>
            </w:r>
            <w:r w:rsidRPr="00CB25E9">
              <w:rPr>
                <w:sz w:val="18"/>
                <w:szCs w:val="18"/>
              </w:rPr>
              <w:t xml:space="preserve">. </w:t>
            </w:r>
            <w:r w:rsidR="00890FB3">
              <w:rPr>
                <w:sz w:val="18"/>
                <w:szCs w:val="18"/>
              </w:rPr>
              <w:t>21-</w:t>
            </w:r>
            <w:r w:rsidR="009D05CA">
              <w:rPr>
                <w:sz w:val="18"/>
                <w:szCs w:val="18"/>
              </w:rPr>
              <w:t>23</w:t>
            </w:r>
            <w:r w:rsidRPr="00CB25E9">
              <w:rPr>
                <w:sz w:val="18"/>
                <w:szCs w:val="18"/>
              </w:rPr>
              <w:t xml:space="preserve"> of the Base</w:t>
            </w:r>
            <w:r w:rsidRPr="00CB25E9">
              <w:rPr>
                <w:spacing w:val="-7"/>
                <w:sz w:val="18"/>
                <w:szCs w:val="18"/>
              </w:rPr>
              <w:t xml:space="preserve"> </w:t>
            </w:r>
            <w:r w:rsidRPr="00CB25E9">
              <w:rPr>
                <w:sz w:val="18"/>
                <w:szCs w:val="18"/>
              </w:rPr>
              <w:t>Prospectus.</w:t>
            </w:r>
            <w:r>
              <w:rPr>
                <w:sz w:val="18"/>
                <w:szCs w:val="18"/>
              </w:rPr>
              <w:br/>
            </w:r>
          </w:p>
        </w:tc>
      </w:tr>
      <w:tr w:rsidR="00275C9F" w14:paraId="5DCD62C4" w14:textId="77777777" w:rsidTr="00750856">
        <w:trPr>
          <w:trHeight w:val="989"/>
        </w:trPr>
        <w:tc>
          <w:tcPr>
            <w:tcW w:w="2084" w:type="pct"/>
            <w:tcBorders>
              <w:top w:val="none" w:sz="6" w:space="0" w:color="auto"/>
              <w:left w:val="none" w:sz="6" w:space="0" w:color="auto"/>
              <w:bottom w:val="none" w:sz="6" w:space="0" w:color="auto"/>
              <w:right w:val="none" w:sz="6" w:space="0" w:color="auto"/>
            </w:tcBorders>
          </w:tcPr>
          <w:p w14:paraId="231C643E" w14:textId="77777777" w:rsidR="007063EE" w:rsidRDefault="00C0520A" w:rsidP="000914BF">
            <w:pPr>
              <w:pStyle w:val="TableParagraph"/>
              <w:kinsoku w:val="0"/>
              <w:overflowPunct w:val="0"/>
              <w:spacing w:before="61"/>
              <w:ind w:left="200"/>
              <w:rPr>
                <w:b/>
                <w:bCs/>
                <w:sz w:val="18"/>
                <w:szCs w:val="18"/>
              </w:rPr>
            </w:pPr>
            <w:r>
              <w:rPr>
                <w:b/>
                <w:bCs/>
                <w:sz w:val="18"/>
                <w:szCs w:val="18"/>
              </w:rPr>
              <w:t>Early Redemption</w:t>
            </w:r>
            <w:r w:rsidR="00C67EF7">
              <w:rPr>
                <w:b/>
                <w:bCs/>
                <w:sz w:val="18"/>
                <w:szCs w:val="18"/>
              </w:rPr>
              <w:t xml:space="preserve"> Amount</w:t>
            </w:r>
          </w:p>
        </w:tc>
        <w:tc>
          <w:tcPr>
            <w:tcW w:w="2916" w:type="pct"/>
            <w:tcBorders>
              <w:top w:val="none" w:sz="6" w:space="0" w:color="auto"/>
              <w:left w:val="none" w:sz="6" w:space="0" w:color="auto"/>
              <w:bottom w:val="none" w:sz="6" w:space="0" w:color="auto"/>
              <w:right w:val="none" w:sz="6" w:space="0" w:color="auto"/>
            </w:tcBorders>
          </w:tcPr>
          <w:p w14:paraId="133E72F8" w14:textId="77777777" w:rsidR="007063EE" w:rsidRPr="00CB25E9" w:rsidRDefault="007063EE" w:rsidP="000914BF">
            <w:pPr>
              <w:pStyle w:val="TableParagraph"/>
              <w:kinsoku w:val="0"/>
              <w:overflowPunct w:val="0"/>
              <w:spacing w:before="70" w:line="206" w:lineRule="exact"/>
              <w:ind w:right="197"/>
              <w:jc w:val="both"/>
              <w:rPr>
                <w:sz w:val="18"/>
                <w:szCs w:val="18"/>
              </w:rPr>
            </w:pPr>
          </w:p>
        </w:tc>
      </w:tr>
      <w:tr w:rsidR="00275C9F" w14:paraId="0DA56B0F" w14:textId="77777777" w:rsidTr="00750856">
        <w:trPr>
          <w:trHeight w:val="989"/>
        </w:trPr>
        <w:tc>
          <w:tcPr>
            <w:tcW w:w="2084" w:type="pct"/>
            <w:tcBorders>
              <w:top w:val="none" w:sz="6" w:space="0" w:color="auto"/>
              <w:left w:val="none" w:sz="6" w:space="0" w:color="auto"/>
              <w:bottom w:val="none" w:sz="6" w:space="0" w:color="auto"/>
              <w:right w:val="none" w:sz="6" w:space="0" w:color="auto"/>
            </w:tcBorders>
          </w:tcPr>
          <w:p w14:paraId="2B52EEC4" w14:textId="70D56AFF" w:rsidR="007063EE" w:rsidRDefault="00C0520A" w:rsidP="000914BF">
            <w:pPr>
              <w:pStyle w:val="TableParagraph"/>
              <w:kinsoku w:val="0"/>
              <w:overflowPunct w:val="0"/>
              <w:spacing w:before="61"/>
              <w:ind w:left="200"/>
              <w:rPr>
                <w:b/>
                <w:bCs/>
                <w:sz w:val="18"/>
                <w:szCs w:val="18"/>
              </w:rPr>
            </w:pPr>
            <w:r>
              <w:rPr>
                <w:b/>
                <w:bCs/>
                <w:sz w:val="18"/>
                <w:szCs w:val="18"/>
              </w:rPr>
              <w:tab/>
              <w:t>Event of Default</w:t>
            </w:r>
          </w:p>
        </w:tc>
        <w:tc>
          <w:tcPr>
            <w:tcW w:w="2916" w:type="pct"/>
            <w:tcBorders>
              <w:top w:val="none" w:sz="6" w:space="0" w:color="auto"/>
              <w:left w:val="none" w:sz="6" w:space="0" w:color="auto"/>
              <w:bottom w:val="none" w:sz="6" w:space="0" w:color="auto"/>
              <w:right w:val="none" w:sz="6" w:space="0" w:color="auto"/>
            </w:tcBorders>
          </w:tcPr>
          <w:p w14:paraId="279EAED2" w14:textId="5D170597" w:rsidR="007063EE" w:rsidRPr="00CB25E9" w:rsidRDefault="00C0520A" w:rsidP="000914BF">
            <w:pPr>
              <w:pStyle w:val="TableParagraph"/>
              <w:kinsoku w:val="0"/>
              <w:overflowPunct w:val="0"/>
              <w:spacing w:before="70" w:line="206" w:lineRule="exact"/>
              <w:ind w:right="197"/>
              <w:jc w:val="both"/>
              <w:rPr>
                <w:sz w:val="18"/>
                <w:szCs w:val="18"/>
              </w:rPr>
            </w:pPr>
            <w:r w:rsidRPr="00C67EF7">
              <w:rPr>
                <w:sz w:val="18"/>
                <w:szCs w:val="18"/>
              </w:rPr>
              <w:t>Par plus accrued</w:t>
            </w:r>
          </w:p>
        </w:tc>
      </w:tr>
      <w:tr w:rsidR="00275C9F" w14:paraId="2C4C1D93" w14:textId="77777777" w:rsidTr="00750856">
        <w:trPr>
          <w:trHeight w:val="989"/>
        </w:trPr>
        <w:tc>
          <w:tcPr>
            <w:tcW w:w="2084" w:type="pct"/>
            <w:tcBorders>
              <w:top w:val="none" w:sz="6" w:space="0" w:color="auto"/>
              <w:left w:val="none" w:sz="6" w:space="0" w:color="auto"/>
              <w:bottom w:val="none" w:sz="6" w:space="0" w:color="auto"/>
              <w:right w:val="none" w:sz="6" w:space="0" w:color="auto"/>
            </w:tcBorders>
          </w:tcPr>
          <w:p w14:paraId="1E08DDD7" w14:textId="52D78ADA" w:rsidR="007063EE" w:rsidRDefault="00C0520A" w:rsidP="000914BF">
            <w:pPr>
              <w:pStyle w:val="TableParagraph"/>
              <w:kinsoku w:val="0"/>
              <w:overflowPunct w:val="0"/>
              <w:spacing w:before="61"/>
              <w:ind w:left="200"/>
              <w:rPr>
                <w:b/>
                <w:bCs/>
                <w:sz w:val="18"/>
                <w:szCs w:val="18"/>
              </w:rPr>
            </w:pPr>
            <w:r>
              <w:rPr>
                <w:b/>
                <w:bCs/>
                <w:sz w:val="18"/>
                <w:szCs w:val="18"/>
              </w:rPr>
              <w:tab/>
              <w:t>Change in Law (Illegality)</w:t>
            </w:r>
          </w:p>
        </w:tc>
        <w:tc>
          <w:tcPr>
            <w:tcW w:w="2916" w:type="pct"/>
            <w:tcBorders>
              <w:top w:val="none" w:sz="6" w:space="0" w:color="auto"/>
              <w:left w:val="none" w:sz="6" w:space="0" w:color="auto"/>
              <w:bottom w:val="none" w:sz="6" w:space="0" w:color="auto"/>
              <w:right w:val="none" w:sz="6" w:space="0" w:color="auto"/>
            </w:tcBorders>
          </w:tcPr>
          <w:p w14:paraId="55334E35" w14:textId="0BD69E3F" w:rsidR="007063EE" w:rsidRPr="00CB25E9" w:rsidRDefault="00C0520A" w:rsidP="000914BF">
            <w:pPr>
              <w:pStyle w:val="TableParagraph"/>
              <w:kinsoku w:val="0"/>
              <w:overflowPunct w:val="0"/>
              <w:spacing w:before="70" w:line="206" w:lineRule="exact"/>
              <w:ind w:right="197"/>
              <w:jc w:val="both"/>
              <w:rPr>
                <w:sz w:val="18"/>
                <w:szCs w:val="18"/>
              </w:rPr>
            </w:pPr>
            <w:r w:rsidRPr="00C67EF7">
              <w:rPr>
                <w:sz w:val="18"/>
                <w:szCs w:val="18"/>
              </w:rPr>
              <w:t>Par plus accrued</w:t>
            </w:r>
          </w:p>
        </w:tc>
      </w:tr>
      <w:tr w:rsidR="00275C9F" w14:paraId="703AC38D" w14:textId="77777777" w:rsidTr="00750856">
        <w:trPr>
          <w:trHeight w:val="892"/>
        </w:trPr>
        <w:tc>
          <w:tcPr>
            <w:tcW w:w="2084" w:type="pct"/>
            <w:tcBorders>
              <w:top w:val="none" w:sz="6" w:space="0" w:color="auto"/>
              <w:left w:val="none" w:sz="6" w:space="0" w:color="auto"/>
              <w:bottom w:val="none" w:sz="6" w:space="0" w:color="auto"/>
              <w:right w:val="none" w:sz="6" w:space="0" w:color="auto"/>
            </w:tcBorders>
          </w:tcPr>
          <w:p w14:paraId="7F174D77" w14:textId="77777777" w:rsidR="000914BF" w:rsidRDefault="00C0520A" w:rsidP="000914BF">
            <w:pPr>
              <w:pStyle w:val="TableParagraph"/>
              <w:kinsoku w:val="0"/>
              <w:overflowPunct w:val="0"/>
              <w:spacing w:before="61"/>
              <w:ind w:left="200"/>
              <w:rPr>
                <w:b/>
                <w:bCs/>
                <w:sz w:val="18"/>
                <w:szCs w:val="18"/>
              </w:rPr>
            </w:pPr>
            <w:r>
              <w:rPr>
                <w:b/>
                <w:bCs/>
                <w:sz w:val="18"/>
                <w:szCs w:val="18"/>
              </w:rPr>
              <w:t>Form, Registration and Transfer</w:t>
            </w:r>
          </w:p>
          <w:p w14:paraId="3C03CFDB" w14:textId="62FB7505" w:rsidR="000914BF" w:rsidRDefault="00C0520A" w:rsidP="000914BF">
            <w:pPr>
              <w:pStyle w:val="TableParagraph"/>
              <w:kinsoku w:val="0"/>
              <w:overflowPunct w:val="0"/>
              <w:spacing w:before="61"/>
              <w:ind w:left="200"/>
              <w:rPr>
                <w:b/>
                <w:bCs/>
                <w:sz w:val="18"/>
                <w:szCs w:val="18"/>
              </w:rPr>
            </w:pPr>
            <w:r>
              <w:rPr>
                <w:b/>
                <w:bCs/>
                <w:sz w:val="18"/>
                <w:szCs w:val="18"/>
              </w:rPr>
              <w:t>of the Notes ......................................</w:t>
            </w:r>
          </w:p>
        </w:tc>
        <w:tc>
          <w:tcPr>
            <w:tcW w:w="2916" w:type="pct"/>
            <w:tcBorders>
              <w:top w:val="none" w:sz="6" w:space="0" w:color="auto"/>
              <w:left w:val="none" w:sz="6" w:space="0" w:color="auto"/>
              <w:bottom w:val="none" w:sz="6" w:space="0" w:color="auto"/>
              <w:right w:val="none" w:sz="6" w:space="0" w:color="auto"/>
            </w:tcBorders>
          </w:tcPr>
          <w:p w14:paraId="234A30B1" w14:textId="09296C3C" w:rsidR="000914BF" w:rsidRPr="0085339B" w:rsidRDefault="00B526F3" w:rsidP="0085339B">
            <w:pPr>
              <w:pStyle w:val="TableParagraph"/>
              <w:kinsoku w:val="0"/>
              <w:overflowPunct w:val="0"/>
              <w:spacing w:before="70" w:line="206" w:lineRule="exact"/>
              <w:ind w:right="197"/>
              <w:jc w:val="both"/>
              <w:rPr>
                <w:sz w:val="18"/>
                <w:szCs w:val="18"/>
              </w:rPr>
            </w:pPr>
            <w:r w:rsidRPr="00074B73">
              <w:rPr>
                <w:sz w:val="18"/>
                <w:szCs w:val="18"/>
              </w:rPr>
              <w:t xml:space="preserve">The Notes will be represented solely by one or more permanent global notes in registered form without interest coupons, which shall be registered in the name of a nominee </w:t>
            </w:r>
            <w:r w:rsidR="00507054">
              <w:rPr>
                <w:sz w:val="18"/>
                <w:szCs w:val="18"/>
              </w:rPr>
              <w:t>of</w:t>
            </w:r>
            <w:r w:rsidRPr="00074B73">
              <w:rPr>
                <w:sz w:val="18"/>
                <w:szCs w:val="18"/>
              </w:rPr>
              <w:t xml:space="preserve"> a common </w:t>
            </w:r>
            <w:r>
              <w:rPr>
                <w:sz w:val="18"/>
                <w:szCs w:val="18"/>
              </w:rPr>
              <w:t>safekeeper</w:t>
            </w:r>
            <w:r w:rsidRPr="00074B73">
              <w:rPr>
                <w:sz w:val="18"/>
                <w:szCs w:val="18"/>
              </w:rPr>
              <w:t xml:space="preserve"> for the Euroclear System and Clearstream Banking. Beneficial interests in a Global Registered Note may not be held by or transferred to a U.S. person (as defined in Regulation S) at any time.</w:t>
            </w:r>
            <w:r>
              <w:rPr>
                <w:sz w:val="18"/>
                <w:szCs w:val="18"/>
              </w:rPr>
              <w:t xml:space="preserve"> The Notes will be issued under the New Safekeeping Structure.</w:t>
            </w:r>
          </w:p>
        </w:tc>
      </w:tr>
      <w:tr w:rsidR="00B12965" w14:paraId="66F3CACD" w14:textId="77777777" w:rsidTr="00750856">
        <w:trPr>
          <w:trHeight w:val="892"/>
        </w:trPr>
        <w:tc>
          <w:tcPr>
            <w:tcW w:w="2084" w:type="pct"/>
            <w:tcBorders>
              <w:top w:val="none" w:sz="6" w:space="0" w:color="auto"/>
              <w:left w:val="none" w:sz="6" w:space="0" w:color="auto"/>
              <w:bottom w:val="none" w:sz="6" w:space="0" w:color="auto"/>
              <w:right w:val="none" w:sz="6" w:space="0" w:color="auto"/>
            </w:tcBorders>
          </w:tcPr>
          <w:p w14:paraId="0D0776C0" w14:textId="6A72909E" w:rsidR="00B12965" w:rsidRDefault="00B12965" w:rsidP="00B12965">
            <w:pPr>
              <w:pStyle w:val="TableParagraph"/>
              <w:kinsoku w:val="0"/>
              <w:overflowPunct w:val="0"/>
              <w:spacing w:before="61"/>
              <w:ind w:left="200"/>
              <w:rPr>
                <w:b/>
                <w:bCs/>
                <w:sz w:val="18"/>
                <w:szCs w:val="18"/>
              </w:rPr>
            </w:pPr>
            <w:r>
              <w:rPr>
                <w:b/>
                <w:bCs/>
                <w:sz w:val="18"/>
                <w:szCs w:val="18"/>
              </w:rPr>
              <w:t>Listing ................................................................</w:t>
            </w:r>
          </w:p>
        </w:tc>
        <w:tc>
          <w:tcPr>
            <w:tcW w:w="2916" w:type="pct"/>
            <w:tcBorders>
              <w:top w:val="none" w:sz="6" w:space="0" w:color="auto"/>
              <w:left w:val="none" w:sz="6" w:space="0" w:color="auto"/>
              <w:bottom w:val="none" w:sz="6" w:space="0" w:color="auto"/>
              <w:right w:val="none" w:sz="6" w:space="0" w:color="auto"/>
            </w:tcBorders>
          </w:tcPr>
          <w:p w14:paraId="72634FA8" w14:textId="1CEF3913" w:rsidR="00B12965" w:rsidRPr="00074B73" w:rsidRDefault="00B12965" w:rsidP="0035557E">
            <w:pPr>
              <w:pStyle w:val="TableParagraph"/>
              <w:kinsoku w:val="0"/>
              <w:overflowPunct w:val="0"/>
              <w:spacing w:before="70" w:line="206" w:lineRule="exact"/>
              <w:ind w:right="197"/>
              <w:jc w:val="both"/>
              <w:rPr>
                <w:sz w:val="18"/>
                <w:szCs w:val="18"/>
              </w:rPr>
            </w:pPr>
            <w:r w:rsidRPr="00D94531">
              <w:rPr>
                <w:sz w:val="18"/>
                <w:szCs w:val="18"/>
              </w:rPr>
              <w:t>Application may be made for a Series of Notes to be admitted to the Official</w:t>
            </w:r>
            <w:r w:rsidR="0035557E">
              <w:rPr>
                <w:sz w:val="18"/>
                <w:szCs w:val="18"/>
              </w:rPr>
              <w:t xml:space="preserve"> </w:t>
            </w:r>
            <w:r w:rsidRPr="00D94531">
              <w:rPr>
                <w:sz w:val="18"/>
                <w:szCs w:val="18"/>
              </w:rPr>
              <w:t>List of the Irish Stock Exchange and traded on the GEM if required.</w:t>
            </w:r>
          </w:p>
        </w:tc>
      </w:tr>
      <w:tr w:rsidR="0035557E" w14:paraId="4B3F8574" w14:textId="77777777" w:rsidTr="00750856">
        <w:trPr>
          <w:trHeight w:val="892"/>
        </w:trPr>
        <w:tc>
          <w:tcPr>
            <w:tcW w:w="2084" w:type="pct"/>
            <w:tcBorders>
              <w:top w:val="none" w:sz="6" w:space="0" w:color="auto"/>
              <w:left w:val="none" w:sz="6" w:space="0" w:color="auto"/>
              <w:bottom w:val="none" w:sz="6" w:space="0" w:color="auto"/>
              <w:right w:val="none" w:sz="6" w:space="0" w:color="auto"/>
            </w:tcBorders>
          </w:tcPr>
          <w:p w14:paraId="785BF886" w14:textId="37629523" w:rsidR="0035557E" w:rsidRDefault="0035557E" w:rsidP="0035557E">
            <w:pPr>
              <w:pStyle w:val="TableParagraph"/>
              <w:kinsoku w:val="0"/>
              <w:overflowPunct w:val="0"/>
              <w:spacing w:before="61"/>
              <w:ind w:left="200"/>
              <w:rPr>
                <w:b/>
                <w:bCs/>
                <w:sz w:val="18"/>
                <w:szCs w:val="18"/>
              </w:rPr>
            </w:pPr>
            <w:r>
              <w:rPr>
                <w:b/>
                <w:bCs/>
                <w:sz w:val="18"/>
                <w:szCs w:val="18"/>
              </w:rPr>
              <w:t>Rating ............................................................</w:t>
            </w:r>
          </w:p>
        </w:tc>
        <w:tc>
          <w:tcPr>
            <w:tcW w:w="2916" w:type="pct"/>
            <w:tcBorders>
              <w:top w:val="none" w:sz="6" w:space="0" w:color="auto"/>
              <w:left w:val="none" w:sz="6" w:space="0" w:color="auto"/>
              <w:bottom w:val="none" w:sz="6" w:space="0" w:color="auto"/>
              <w:right w:val="none" w:sz="6" w:space="0" w:color="auto"/>
            </w:tcBorders>
          </w:tcPr>
          <w:p w14:paraId="7B5A1E0B" w14:textId="1E5EE087" w:rsidR="0035557E" w:rsidRPr="00D94531" w:rsidRDefault="0035557E" w:rsidP="0035557E">
            <w:pPr>
              <w:pStyle w:val="TableParagraph"/>
              <w:kinsoku w:val="0"/>
              <w:overflowPunct w:val="0"/>
              <w:spacing w:before="70" w:line="206" w:lineRule="exact"/>
              <w:ind w:right="197"/>
              <w:jc w:val="both"/>
              <w:rPr>
                <w:sz w:val="18"/>
                <w:szCs w:val="18"/>
              </w:rPr>
            </w:pPr>
            <w:r w:rsidRPr="00FF49B8">
              <w:rPr>
                <w:sz w:val="18"/>
                <w:szCs w:val="18"/>
              </w:rPr>
              <w:t>It is anticipated that, on or about the Issue Date, the Notes may be rated by</w:t>
            </w:r>
            <w:r>
              <w:rPr>
                <w:sz w:val="18"/>
                <w:szCs w:val="18"/>
              </w:rPr>
              <w:t xml:space="preserve"> </w:t>
            </w:r>
            <w:r w:rsidRPr="00FF49B8">
              <w:rPr>
                <w:sz w:val="18"/>
                <w:szCs w:val="18"/>
              </w:rPr>
              <w:t>at least one of Fitch Ratings, Inc ("Fitch"), Moody’s Ratings ("Moody's") and</w:t>
            </w:r>
            <w:r>
              <w:rPr>
                <w:sz w:val="18"/>
                <w:szCs w:val="18"/>
              </w:rPr>
              <w:t xml:space="preserve"> </w:t>
            </w:r>
            <w:r w:rsidRPr="00FF49B8">
              <w:rPr>
                <w:sz w:val="18"/>
                <w:szCs w:val="18"/>
              </w:rPr>
              <w:t>S&amp;P Global Ratings, a division of The McGraw-Hill Companies ("S&amp;P"), with</w:t>
            </w:r>
            <w:r>
              <w:rPr>
                <w:sz w:val="18"/>
                <w:szCs w:val="18"/>
              </w:rPr>
              <w:t xml:space="preserve"> </w:t>
            </w:r>
            <w:r w:rsidRPr="00FF49B8">
              <w:rPr>
                <w:sz w:val="18"/>
                <w:szCs w:val="18"/>
              </w:rPr>
              <w:t>the same expected ratings that are then assigned to Goldman Sachs</w:t>
            </w:r>
            <w:r>
              <w:rPr>
                <w:sz w:val="18"/>
                <w:szCs w:val="18"/>
              </w:rPr>
              <w:t xml:space="preserve"> </w:t>
            </w:r>
            <w:r w:rsidRPr="00FF49B8">
              <w:rPr>
                <w:sz w:val="18"/>
                <w:szCs w:val="18"/>
              </w:rPr>
              <w:t>International in the case of S&amp;P (currently A-1/A+), the senior unsecured</w:t>
            </w:r>
            <w:r>
              <w:rPr>
                <w:sz w:val="18"/>
                <w:szCs w:val="18"/>
              </w:rPr>
              <w:t xml:space="preserve"> </w:t>
            </w:r>
            <w:r w:rsidRPr="00FF49B8">
              <w:rPr>
                <w:sz w:val="18"/>
                <w:szCs w:val="18"/>
              </w:rPr>
              <w:t>debt securities of GS Group in the case of Fitch (currently F1/A+) or</w:t>
            </w:r>
            <w:r>
              <w:rPr>
                <w:sz w:val="18"/>
                <w:szCs w:val="18"/>
              </w:rPr>
              <w:t xml:space="preserve"> </w:t>
            </w:r>
            <w:r w:rsidRPr="00FF49B8">
              <w:rPr>
                <w:sz w:val="18"/>
                <w:szCs w:val="18"/>
              </w:rPr>
              <w:t>Goldman Sachs International's guaranteed senior secured notes</w:t>
            </w:r>
            <w:r>
              <w:rPr>
                <w:sz w:val="18"/>
                <w:szCs w:val="18"/>
              </w:rPr>
              <w:t xml:space="preserve"> </w:t>
            </w:r>
            <w:r w:rsidRPr="00FF49B8">
              <w:rPr>
                <w:sz w:val="18"/>
                <w:szCs w:val="18"/>
              </w:rPr>
              <w:t>programme in the case of Moody's (currently P-1/A1). A security rating is</w:t>
            </w:r>
            <w:r>
              <w:rPr>
                <w:sz w:val="18"/>
                <w:szCs w:val="18"/>
              </w:rPr>
              <w:t xml:space="preserve"> </w:t>
            </w:r>
            <w:r w:rsidRPr="00FF49B8">
              <w:rPr>
                <w:sz w:val="18"/>
                <w:szCs w:val="18"/>
              </w:rPr>
              <w:t>not a recommendation to buy, sell or hold securities and may be subject to</w:t>
            </w:r>
            <w:r>
              <w:rPr>
                <w:sz w:val="18"/>
                <w:szCs w:val="18"/>
              </w:rPr>
              <w:t xml:space="preserve"> </w:t>
            </w:r>
            <w:r w:rsidRPr="00FF49B8">
              <w:rPr>
                <w:sz w:val="18"/>
                <w:szCs w:val="18"/>
              </w:rPr>
              <w:t>revision at any time.</w:t>
            </w:r>
          </w:p>
        </w:tc>
      </w:tr>
      <w:tr w:rsidR="0035557E" w14:paraId="1ADB8F3A" w14:textId="77777777" w:rsidTr="00750856">
        <w:trPr>
          <w:trHeight w:val="416"/>
        </w:trPr>
        <w:tc>
          <w:tcPr>
            <w:tcW w:w="2084" w:type="pct"/>
            <w:tcBorders>
              <w:top w:val="none" w:sz="6" w:space="0" w:color="auto"/>
              <w:left w:val="none" w:sz="6" w:space="0" w:color="auto"/>
              <w:bottom w:val="none" w:sz="6" w:space="0" w:color="auto"/>
              <w:right w:val="none" w:sz="6" w:space="0" w:color="auto"/>
            </w:tcBorders>
          </w:tcPr>
          <w:p w14:paraId="3D02CB0F" w14:textId="77777777" w:rsidR="0035557E" w:rsidRDefault="0035557E" w:rsidP="0035557E">
            <w:pPr>
              <w:pStyle w:val="TableParagraph"/>
              <w:kinsoku w:val="0"/>
              <w:overflowPunct w:val="0"/>
              <w:spacing w:before="97"/>
              <w:ind w:right="90"/>
              <w:jc w:val="right"/>
              <w:rPr>
                <w:b/>
                <w:bCs/>
                <w:sz w:val="18"/>
                <w:szCs w:val="18"/>
              </w:rPr>
            </w:pPr>
            <w:r>
              <w:rPr>
                <w:b/>
                <w:bCs/>
                <w:sz w:val="18"/>
                <w:szCs w:val="18"/>
              </w:rPr>
              <w:t>Denominations ..................................................</w:t>
            </w:r>
          </w:p>
        </w:tc>
        <w:tc>
          <w:tcPr>
            <w:tcW w:w="2916" w:type="pct"/>
            <w:tcBorders>
              <w:top w:val="none" w:sz="6" w:space="0" w:color="auto"/>
              <w:left w:val="none" w:sz="6" w:space="0" w:color="auto"/>
              <w:bottom w:val="none" w:sz="6" w:space="0" w:color="auto"/>
              <w:right w:val="none" w:sz="6" w:space="0" w:color="auto"/>
            </w:tcBorders>
          </w:tcPr>
          <w:p w14:paraId="2F34E254" w14:textId="49035610" w:rsidR="0035557E" w:rsidRPr="00B9623F" w:rsidRDefault="0035557E" w:rsidP="0035557E">
            <w:pPr>
              <w:pStyle w:val="TableParagraph"/>
              <w:kinsoku w:val="0"/>
              <w:overflowPunct w:val="0"/>
              <w:spacing w:before="102"/>
              <w:rPr>
                <w:sz w:val="18"/>
                <w:szCs w:val="18"/>
              </w:rPr>
            </w:pPr>
            <w:r>
              <w:rPr>
                <w:sz w:val="18"/>
                <w:szCs w:val="18"/>
              </w:rPr>
              <w:t>EUR</w:t>
            </w:r>
            <w:r w:rsidRPr="00530B93">
              <w:rPr>
                <w:sz w:val="18"/>
                <w:szCs w:val="18"/>
              </w:rPr>
              <w:t xml:space="preserve"> 100,000 </w:t>
            </w:r>
          </w:p>
        </w:tc>
      </w:tr>
      <w:tr w:rsidR="0035557E" w14:paraId="03EF64B6" w14:textId="77777777" w:rsidTr="00750856">
        <w:trPr>
          <w:trHeight w:val="596"/>
        </w:trPr>
        <w:tc>
          <w:tcPr>
            <w:tcW w:w="2084" w:type="pct"/>
            <w:tcBorders>
              <w:top w:val="none" w:sz="6" w:space="0" w:color="auto"/>
              <w:left w:val="none" w:sz="6" w:space="0" w:color="auto"/>
              <w:bottom w:val="none" w:sz="6" w:space="0" w:color="auto"/>
              <w:right w:val="none" w:sz="6" w:space="0" w:color="auto"/>
            </w:tcBorders>
          </w:tcPr>
          <w:p w14:paraId="74126E52" w14:textId="77777777" w:rsidR="0035557E" w:rsidRDefault="0035557E" w:rsidP="0035557E">
            <w:pPr>
              <w:pStyle w:val="TableParagraph"/>
              <w:kinsoku w:val="0"/>
              <w:overflowPunct w:val="0"/>
              <w:spacing w:before="101"/>
              <w:ind w:right="90"/>
              <w:jc w:val="right"/>
              <w:rPr>
                <w:b/>
                <w:bCs/>
                <w:sz w:val="18"/>
                <w:szCs w:val="18"/>
              </w:rPr>
            </w:pPr>
            <w:r>
              <w:rPr>
                <w:b/>
                <w:bCs/>
                <w:sz w:val="18"/>
                <w:szCs w:val="18"/>
              </w:rPr>
              <w:t>Calculation Basis ..............................................</w:t>
            </w:r>
          </w:p>
        </w:tc>
        <w:tc>
          <w:tcPr>
            <w:tcW w:w="2916" w:type="pct"/>
            <w:tcBorders>
              <w:top w:val="none" w:sz="6" w:space="0" w:color="auto"/>
              <w:left w:val="none" w:sz="6" w:space="0" w:color="auto"/>
              <w:bottom w:val="none" w:sz="6" w:space="0" w:color="auto"/>
              <w:right w:val="none" w:sz="6" w:space="0" w:color="auto"/>
            </w:tcBorders>
          </w:tcPr>
          <w:p w14:paraId="021F4038" w14:textId="77777777" w:rsidR="0035557E" w:rsidRPr="00CB25E9" w:rsidRDefault="0035557E" w:rsidP="0035557E">
            <w:pPr>
              <w:pStyle w:val="TableParagraph"/>
              <w:kinsoku w:val="0"/>
              <w:overflowPunct w:val="0"/>
              <w:spacing w:before="106"/>
              <w:ind w:right="44"/>
              <w:jc w:val="both"/>
              <w:rPr>
                <w:sz w:val="18"/>
                <w:szCs w:val="18"/>
              </w:rPr>
            </w:pPr>
            <w:r w:rsidRPr="00CB25E9">
              <w:rPr>
                <w:sz w:val="18"/>
                <w:szCs w:val="18"/>
              </w:rPr>
              <w:t>Interest and redemption payments will be calculated on the Principal Amount</w:t>
            </w:r>
            <w:r>
              <w:rPr>
                <w:sz w:val="18"/>
                <w:szCs w:val="18"/>
              </w:rPr>
              <w:t>.</w:t>
            </w:r>
          </w:p>
        </w:tc>
      </w:tr>
      <w:tr w:rsidR="0035557E" w14:paraId="5B09BDC1" w14:textId="77777777" w:rsidTr="00750856">
        <w:trPr>
          <w:trHeight w:val="392"/>
        </w:trPr>
        <w:tc>
          <w:tcPr>
            <w:tcW w:w="2084" w:type="pct"/>
            <w:tcBorders>
              <w:top w:val="none" w:sz="6" w:space="0" w:color="auto"/>
              <w:left w:val="none" w:sz="6" w:space="0" w:color="auto"/>
              <w:bottom w:val="none" w:sz="6" w:space="0" w:color="auto"/>
              <w:right w:val="none" w:sz="6" w:space="0" w:color="auto"/>
            </w:tcBorders>
          </w:tcPr>
          <w:p w14:paraId="11F74EB9" w14:textId="77777777" w:rsidR="0035557E" w:rsidRDefault="0035557E" w:rsidP="0035557E">
            <w:pPr>
              <w:pStyle w:val="TableParagraph"/>
              <w:kinsoku w:val="0"/>
              <w:overflowPunct w:val="0"/>
              <w:spacing w:before="69"/>
              <w:ind w:right="90"/>
              <w:jc w:val="right"/>
              <w:rPr>
                <w:b/>
                <w:bCs/>
                <w:sz w:val="18"/>
                <w:szCs w:val="18"/>
              </w:rPr>
            </w:pPr>
            <w:r>
              <w:rPr>
                <w:b/>
                <w:bCs/>
                <w:sz w:val="18"/>
                <w:szCs w:val="18"/>
              </w:rPr>
              <w:t>Calculation Agent .............................................</w:t>
            </w:r>
          </w:p>
        </w:tc>
        <w:tc>
          <w:tcPr>
            <w:tcW w:w="2916" w:type="pct"/>
            <w:tcBorders>
              <w:top w:val="none" w:sz="6" w:space="0" w:color="auto"/>
              <w:left w:val="none" w:sz="6" w:space="0" w:color="auto"/>
              <w:bottom w:val="none" w:sz="6" w:space="0" w:color="auto"/>
              <w:right w:val="none" w:sz="6" w:space="0" w:color="auto"/>
            </w:tcBorders>
          </w:tcPr>
          <w:p w14:paraId="5793C6F1" w14:textId="77777777" w:rsidR="0035557E" w:rsidRDefault="0035557E" w:rsidP="0035557E">
            <w:pPr>
              <w:pStyle w:val="TableParagraph"/>
              <w:kinsoku w:val="0"/>
              <w:overflowPunct w:val="0"/>
              <w:spacing w:before="73"/>
              <w:rPr>
                <w:sz w:val="18"/>
                <w:szCs w:val="18"/>
              </w:rPr>
            </w:pPr>
            <w:r w:rsidRPr="00CB25E9">
              <w:rPr>
                <w:sz w:val="18"/>
                <w:szCs w:val="18"/>
              </w:rPr>
              <w:t>Goldman Sachs International</w:t>
            </w:r>
          </w:p>
          <w:p w14:paraId="5B4401E6" w14:textId="77777777" w:rsidR="0035557E" w:rsidRPr="00CB25E9" w:rsidRDefault="0035557E" w:rsidP="0035557E">
            <w:pPr>
              <w:pStyle w:val="TableParagraph"/>
              <w:kinsoku w:val="0"/>
              <w:overflowPunct w:val="0"/>
              <w:spacing w:before="73"/>
              <w:rPr>
                <w:sz w:val="18"/>
                <w:szCs w:val="18"/>
              </w:rPr>
            </w:pPr>
          </w:p>
        </w:tc>
      </w:tr>
      <w:tr w:rsidR="0035557E" w14:paraId="4AF7C524" w14:textId="77777777" w:rsidTr="00750856">
        <w:trPr>
          <w:trHeight w:val="392"/>
        </w:trPr>
        <w:tc>
          <w:tcPr>
            <w:tcW w:w="2084" w:type="pct"/>
            <w:tcBorders>
              <w:top w:val="none" w:sz="6" w:space="0" w:color="auto"/>
              <w:left w:val="none" w:sz="6" w:space="0" w:color="auto"/>
              <w:bottom w:val="none" w:sz="6" w:space="0" w:color="auto"/>
              <w:right w:val="none" w:sz="6" w:space="0" w:color="auto"/>
            </w:tcBorders>
          </w:tcPr>
          <w:p w14:paraId="1FC16FDB" w14:textId="77777777" w:rsidR="0035557E" w:rsidRDefault="0035557E" w:rsidP="0035557E">
            <w:pPr>
              <w:pStyle w:val="TableParagraph"/>
              <w:kinsoku w:val="0"/>
              <w:overflowPunct w:val="0"/>
              <w:spacing w:before="69"/>
              <w:ind w:right="90"/>
              <w:jc w:val="right"/>
              <w:rPr>
                <w:b/>
                <w:bCs/>
                <w:sz w:val="18"/>
                <w:szCs w:val="18"/>
              </w:rPr>
            </w:pPr>
            <w:r>
              <w:rPr>
                <w:b/>
                <w:bCs/>
                <w:sz w:val="18"/>
                <w:szCs w:val="18"/>
              </w:rPr>
              <w:t>GS Retained Notes……………………………….</w:t>
            </w:r>
          </w:p>
        </w:tc>
        <w:tc>
          <w:tcPr>
            <w:tcW w:w="2916" w:type="pct"/>
            <w:tcBorders>
              <w:top w:val="none" w:sz="6" w:space="0" w:color="auto"/>
              <w:left w:val="none" w:sz="6" w:space="0" w:color="auto"/>
              <w:bottom w:val="none" w:sz="6" w:space="0" w:color="auto"/>
              <w:right w:val="none" w:sz="6" w:space="0" w:color="auto"/>
            </w:tcBorders>
          </w:tcPr>
          <w:p w14:paraId="5AECD6C2" w14:textId="0CF200B4" w:rsidR="0035557E" w:rsidRPr="00CB25E9" w:rsidRDefault="0035557E" w:rsidP="0035557E">
            <w:pPr>
              <w:pStyle w:val="TableParagraph"/>
              <w:kinsoku w:val="0"/>
              <w:overflowPunct w:val="0"/>
              <w:spacing w:before="73"/>
              <w:rPr>
                <w:sz w:val="18"/>
                <w:szCs w:val="18"/>
              </w:rPr>
            </w:pPr>
            <w:r>
              <w:rPr>
                <w:sz w:val="18"/>
                <w:szCs w:val="18"/>
              </w:rPr>
              <w:t>Not Applicable</w:t>
            </w:r>
          </w:p>
        </w:tc>
      </w:tr>
      <w:tr w:rsidR="0035557E" w14:paraId="138DFFC7" w14:textId="77777777" w:rsidTr="00750856">
        <w:trPr>
          <w:trHeight w:val="1263"/>
        </w:trPr>
        <w:tc>
          <w:tcPr>
            <w:tcW w:w="2084" w:type="pct"/>
            <w:tcBorders>
              <w:top w:val="none" w:sz="6" w:space="0" w:color="auto"/>
              <w:left w:val="none" w:sz="6" w:space="0" w:color="auto"/>
              <w:bottom w:val="none" w:sz="6" w:space="0" w:color="auto"/>
              <w:right w:val="none" w:sz="6" w:space="0" w:color="auto"/>
            </w:tcBorders>
          </w:tcPr>
          <w:p w14:paraId="1E52C8CD" w14:textId="77777777" w:rsidR="0035557E" w:rsidRDefault="0035557E" w:rsidP="0035557E">
            <w:pPr>
              <w:pStyle w:val="TableParagraph"/>
              <w:kinsoku w:val="0"/>
              <w:overflowPunct w:val="0"/>
              <w:spacing w:before="106"/>
              <w:ind w:right="91"/>
              <w:jc w:val="right"/>
              <w:rPr>
                <w:b/>
                <w:bCs/>
                <w:sz w:val="18"/>
                <w:szCs w:val="18"/>
              </w:rPr>
            </w:pPr>
            <w:r>
              <w:rPr>
                <w:b/>
                <w:bCs/>
                <w:sz w:val="18"/>
                <w:szCs w:val="18"/>
              </w:rPr>
              <w:t>Certain Tax Considerations .............................</w:t>
            </w:r>
          </w:p>
        </w:tc>
        <w:tc>
          <w:tcPr>
            <w:tcW w:w="2916" w:type="pct"/>
            <w:tcBorders>
              <w:top w:val="none" w:sz="6" w:space="0" w:color="auto"/>
              <w:left w:val="none" w:sz="6" w:space="0" w:color="auto"/>
              <w:bottom w:val="none" w:sz="6" w:space="0" w:color="auto"/>
              <w:right w:val="none" w:sz="6" w:space="0" w:color="auto"/>
            </w:tcBorders>
          </w:tcPr>
          <w:p w14:paraId="68EE2854" w14:textId="77777777" w:rsidR="0035557E" w:rsidRPr="00CB25E9" w:rsidRDefault="0035557E" w:rsidP="0035557E">
            <w:pPr>
              <w:pStyle w:val="TableParagraph"/>
              <w:kinsoku w:val="0"/>
              <w:overflowPunct w:val="0"/>
              <w:spacing w:before="110"/>
              <w:ind w:right="200"/>
              <w:jc w:val="both"/>
              <w:rPr>
                <w:sz w:val="18"/>
                <w:szCs w:val="18"/>
              </w:rPr>
            </w:pPr>
            <w:r w:rsidRPr="00CB25E9">
              <w:rPr>
                <w:sz w:val="18"/>
                <w:szCs w:val="18"/>
              </w:rPr>
              <w:t>Payments of principal and interest in respect of the Notes will be made free of U.K. withholding taxes, unless such deductions are required by law. In the event such withholding tax applies, the Issuer will not be obliged to gross up or otherwise pay additional amounts. See pp</w:t>
            </w:r>
            <w:r w:rsidRPr="006D7334">
              <w:rPr>
                <w:sz w:val="18"/>
                <w:szCs w:val="18"/>
              </w:rPr>
              <w:t xml:space="preserve">. </w:t>
            </w:r>
            <w:r>
              <w:rPr>
                <w:sz w:val="18"/>
                <w:szCs w:val="18"/>
              </w:rPr>
              <w:t>306-323</w:t>
            </w:r>
            <w:r w:rsidRPr="00CB25E9">
              <w:rPr>
                <w:sz w:val="18"/>
                <w:szCs w:val="18"/>
              </w:rPr>
              <w:t xml:space="preserve"> of the Base Prospectus.</w:t>
            </w:r>
          </w:p>
        </w:tc>
      </w:tr>
      <w:tr w:rsidR="0035557E" w14:paraId="5F7E3173" w14:textId="77777777" w:rsidTr="00750856">
        <w:trPr>
          <w:trHeight w:val="942"/>
        </w:trPr>
        <w:tc>
          <w:tcPr>
            <w:tcW w:w="2084" w:type="pct"/>
            <w:tcBorders>
              <w:top w:val="none" w:sz="6" w:space="0" w:color="auto"/>
              <w:left w:val="none" w:sz="6" w:space="0" w:color="auto"/>
              <w:bottom w:val="none" w:sz="6" w:space="0" w:color="auto"/>
              <w:right w:val="none" w:sz="6" w:space="0" w:color="auto"/>
            </w:tcBorders>
          </w:tcPr>
          <w:p w14:paraId="499A1FED" w14:textId="77777777" w:rsidR="0035557E" w:rsidRDefault="0035557E" w:rsidP="0035557E">
            <w:pPr>
              <w:pStyle w:val="TableParagraph"/>
              <w:kinsoku w:val="0"/>
              <w:overflowPunct w:val="0"/>
              <w:spacing w:before="112"/>
              <w:ind w:right="90"/>
              <w:jc w:val="right"/>
              <w:rPr>
                <w:b/>
                <w:bCs/>
                <w:sz w:val="18"/>
                <w:szCs w:val="18"/>
              </w:rPr>
            </w:pPr>
            <w:r>
              <w:rPr>
                <w:b/>
                <w:bCs/>
                <w:sz w:val="18"/>
                <w:szCs w:val="18"/>
              </w:rPr>
              <w:t>Governing Law ..................................................</w:t>
            </w:r>
          </w:p>
        </w:tc>
        <w:tc>
          <w:tcPr>
            <w:tcW w:w="2916" w:type="pct"/>
            <w:tcBorders>
              <w:top w:val="none" w:sz="6" w:space="0" w:color="auto"/>
              <w:left w:val="none" w:sz="6" w:space="0" w:color="auto"/>
              <w:bottom w:val="none" w:sz="6" w:space="0" w:color="auto"/>
              <w:right w:val="none" w:sz="6" w:space="0" w:color="auto"/>
            </w:tcBorders>
          </w:tcPr>
          <w:p w14:paraId="38C7AE80" w14:textId="77777777" w:rsidR="0035557E" w:rsidRPr="00CB25E9" w:rsidRDefault="0035557E" w:rsidP="0035557E">
            <w:pPr>
              <w:pStyle w:val="TableParagraph"/>
              <w:kinsoku w:val="0"/>
              <w:overflowPunct w:val="0"/>
              <w:spacing w:before="121" w:line="206" w:lineRule="exact"/>
              <w:ind w:right="198"/>
              <w:jc w:val="both"/>
              <w:rPr>
                <w:sz w:val="18"/>
                <w:szCs w:val="18"/>
              </w:rPr>
            </w:pPr>
            <w:r w:rsidRPr="00CB25E9">
              <w:rPr>
                <w:sz w:val="18"/>
                <w:szCs w:val="18"/>
              </w:rPr>
              <w:t>The Trust Deed</w:t>
            </w:r>
            <w:r>
              <w:rPr>
                <w:sz w:val="18"/>
                <w:szCs w:val="18"/>
              </w:rPr>
              <w:t>,</w:t>
            </w:r>
            <w:r w:rsidRPr="00CB25E9">
              <w:rPr>
                <w:sz w:val="18"/>
                <w:szCs w:val="18"/>
              </w:rPr>
              <w:t xml:space="preserve"> the Agency Agreement and the Notes are governed by and construed in accordance with the laws of England and Wales. The Guaranty is governed by and construed in accordance with the law of the State of New York.</w:t>
            </w:r>
          </w:p>
        </w:tc>
      </w:tr>
    </w:tbl>
    <w:p w14:paraId="073BF786" w14:textId="77777777" w:rsidR="003202AD" w:rsidRDefault="003202AD">
      <w:pPr>
        <w:pStyle w:val="BodyText"/>
        <w:kinsoku w:val="0"/>
        <w:overflowPunct w:val="0"/>
        <w:rPr>
          <w:rFonts w:ascii="Times New Roman" w:hAnsi="Times New Roman" w:cs="Times New Roman"/>
          <w:sz w:val="20"/>
          <w:szCs w:val="20"/>
        </w:rPr>
      </w:pPr>
    </w:p>
    <w:p w14:paraId="229394FE" w14:textId="77777777" w:rsidR="00573169" w:rsidRDefault="00573169">
      <w:pPr>
        <w:pStyle w:val="BodyText"/>
        <w:kinsoku w:val="0"/>
        <w:overflowPunct w:val="0"/>
        <w:rPr>
          <w:rFonts w:ascii="Times New Roman" w:hAnsi="Times New Roman" w:cs="Times New Roman"/>
          <w:sz w:val="20"/>
          <w:szCs w:val="20"/>
        </w:rPr>
      </w:pPr>
    </w:p>
    <w:p w14:paraId="12C7886D" w14:textId="77777777" w:rsidR="003202AD" w:rsidRDefault="003202AD">
      <w:pPr>
        <w:pStyle w:val="BodyText"/>
        <w:kinsoku w:val="0"/>
        <w:overflowPunct w:val="0"/>
        <w:spacing w:before="4"/>
        <w:rPr>
          <w:rFonts w:ascii="Times New Roman" w:hAnsi="Times New Roman" w:cs="Times New Roman"/>
          <w:sz w:val="23"/>
          <w:szCs w:val="23"/>
        </w:rPr>
      </w:pPr>
    </w:p>
    <w:p w14:paraId="0BC98143" w14:textId="77777777" w:rsidR="00FA1114" w:rsidRDefault="00FA1114">
      <w:pPr>
        <w:pStyle w:val="Heading1"/>
        <w:kinsoku w:val="0"/>
        <w:overflowPunct w:val="0"/>
        <w:spacing w:before="1" w:line="207" w:lineRule="exact"/>
        <w:ind w:left="645" w:right="188"/>
        <w:jc w:val="center"/>
      </w:pPr>
    </w:p>
    <w:p w14:paraId="4C709BA4" w14:textId="77777777" w:rsidR="00FA1114" w:rsidRDefault="00FA1114">
      <w:pPr>
        <w:pStyle w:val="Heading1"/>
        <w:kinsoku w:val="0"/>
        <w:overflowPunct w:val="0"/>
        <w:spacing w:before="1" w:line="207" w:lineRule="exact"/>
        <w:ind w:left="645" w:right="188"/>
        <w:jc w:val="center"/>
      </w:pPr>
    </w:p>
    <w:p w14:paraId="170FB42E" w14:textId="77777777" w:rsidR="00625D9F" w:rsidRDefault="00C0520A">
      <w:pPr>
        <w:widowControl/>
        <w:autoSpaceDE/>
        <w:autoSpaceDN/>
        <w:adjustRightInd/>
        <w:spacing w:after="200" w:line="276" w:lineRule="auto"/>
        <w:rPr>
          <w:b/>
          <w:bCs/>
          <w:sz w:val="18"/>
          <w:szCs w:val="18"/>
        </w:rPr>
      </w:pPr>
      <w:r>
        <w:br w:type="page"/>
      </w:r>
    </w:p>
    <w:p w14:paraId="507FF4C5" w14:textId="77777777" w:rsidR="003202AD" w:rsidRDefault="00C0520A">
      <w:pPr>
        <w:pStyle w:val="Heading1"/>
        <w:kinsoku w:val="0"/>
        <w:overflowPunct w:val="0"/>
        <w:spacing w:before="1" w:line="207" w:lineRule="exact"/>
        <w:ind w:left="645" w:right="188"/>
        <w:jc w:val="center"/>
      </w:pPr>
      <w:r>
        <w:lastRenderedPageBreak/>
        <w:t>SCHEDULE 1</w:t>
      </w:r>
    </w:p>
    <w:p w14:paraId="57DDFBE9" w14:textId="77777777" w:rsidR="003202AD" w:rsidRDefault="00C0520A">
      <w:pPr>
        <w:pStyle w:val="BodyText"/>
        <w:kinsoku w:val="0"/>
        <w:overflowPunct w:val="0"/>
        <w:spacing w:line="207" w:lineRule="exact"/>
        <w:ind w:left="645" w:right="143"/>
        <w:jc w:val="center"/>
        <w:rPr>
          <w:b/>
          <w:bCs/>
        </w:rPr>
      </w:pPr>
      <w:r>
        <w:rPr>
          <w:noProof/>
        </w:rPr>
        <mc:AlternateContent>
          <mc:Choice Requires="wpg">
            <w:drawing>
              <wp:anchor distT="0" distB="0" distL="114300" distR="114300" simplePos="0" relativeHeight="251660288" behindDoc="0" locked="0" layoutInCell="0" allowOverlap="1" wp14:anchorId="0E682C43" wp14:editId="4D76D17E">
                <wp:simplePos x="0" y="0"/>
                <wp:positionH relativeFrom="page">
                  <wp:posOffset>2225040</wp:posOffset>
                </wp:positionH>
                <wp:positionV relativeFrom="paragraph">
                  <wp:posOffset>683260</wp:posOffset>
                </wp:positionV>
                <wp:extent cx="2901950" cy="3056890"/>
                <wp:effectExtent l="0" t="0" r="0" b="0"/>
                <wp:wrapNone/>
                <wp:docPr id="39" name="Group 8"/>
                <wp:cNvGraphicFramePr/>
                <a:graphic xmlns:a="http://schemas.openxmlformats.org/drawingml/2006/main">
                  <a:graphicData uri="http://schemas.microsoft.com/office/word/2010/wordprocessingGroup">
                    <wpg:wgp>
                      <wpg:cNvGrpSpPr/>
                      <wpg:grpSpPr>
                        <a:xfrm>
                          <a:off x="0" y="0"/>
                          <a:ext cx="2901950" cy="3056890"/>
                          <a:chOff x="3504" y="1076"/>
                          <a:chExt cx="4570" cy="4814"/>
                        </a:xfrm>
                      </wpg:grpSpPr>
                      <wps:wsp>
                        <wps:cNvPr id="40" name="Freeform 9"/>
                        <wps:cNvSpPr/>
                        <wps:spPr bwMode="auto">
                          <a:xfrm>
                            <a:off x="5566" y="1076"/>
                            <a:ext cx="2325" cy="990"/>
                          </a:xfrm>
                          <a:custGeom>
                            <a:avLst/>
                            <a:gdLst>
                              <a:gd name="T0" fmla="*/ 0 w 2325"/>
                              <a:gd name="T1" fmla="*/ 990 h 990"/>
                              <a:gd name="T2" fmla="*/ 2325 w 2325"/>
                              <a:gd name="T3" fmla="*/ 990 h 990"/>
                              <a:gd name="T4" fmla="*/ 2325 w 2325"/>
                              <a:gd name="T5" fmla="*/ 0 h 990"/>
                              <a:gd name="T6" fmla="*/ 0 w 2325"/>
                              <a:gd name="T7" fmla="*/ 0 h 990"/>
                              <a:gd name="T8" fmla="*/ 0 w 2325"/>
                              <a:gd name="T9" fmla="*/ 990 h 990"/>
                            </a:gdLst>
                            <a:ahLst/>
                            <a:cxnLst>
                              <a:cxn ang="0">
                                <a:pos x="T0" y="T1"/>
                              </a:cxn>
                              <a:cxn ang="0">
                                <a:pos x="T2" y="T3"/>
                              </a:cxn>
                              <a:cxn ang="0">
                                <a:pos x="T4" y="T5"/>
                              </a:cxn>
                              <a:cxn ang="0">
                                <a:pos x="T6" y="T7"/>
                              </a:cxn>
                              <a:cxn ang="0">
                                <a:pos x="T8" y="T9"/>
                              </a:cxn>
                            </a:cxnLst>
                            <a:rect l="0" t="0" r="r" b="b"/>
                            <a:pathLst>
                              <a:path w="2325" h="990">
                                <a:moveTo>
                                  <a:pt x="0" y="990"/>
                                </a:moveTo>
                                <a:lnTo>
                                  <a:pt x="2325" y="990"/>
                                </a:lnTo>
                                <a:lnTo>
                                  <a:pt x="2325" y="0"/>
                                </a:lnTo>
                                <a:lnTo>
                                  <a:pt x="0" y="0"/>
                                </a:lnTo>
                                <a:lnTo>
                                  <a:pt x="0" y="990"/>
                                </a:lnTo>
                                <a:close/>
                              </a:path>
                            </a:pathLst>
                          </a:custGeom>
                          <a:solidFill>
                            <a:srgbClr val="1F39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pic:pic xmlns:pic="http://schemas.openxmlformats.org/drawingml/2006/picture">
                        <pic:nvPicPr>
                          <pic:cNvPr id="41"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5748" y="1258"/>
                            <a:ext cx="180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Freeform 11"/>
                        <wps:cNvSpPr/>
                        <wps:spPr bwMode="auto">
                          <a:xfrm>
                            <a:off x="3803" y="2657"/>
                            <a:ext cx="1542" cy="3033"/>
                          </a:xfrm>
                          <a:custGeom>
                            <a:avLst/>
                            <a:gdLst>
                              <a:gd name="T0" fmla="*/ 0 w 1542"/>
                              <a:gd name="T1" fmla="*/ 3033 h 3033"/>
                              <a:gd name="T2" fmla="*/ 1541 w 1542"/>
                              <a:gd name="T3" fmla="*/ 3033 h 3033"/>
                              <a:gd name="T4" fmla="*/ 1541 w 1542"/>
                              <a:gd name="T5" fmla="*/ 0 h 3033"/>
                              <a:gd name="T6" fmla="*/ 0 w 1542"/>
                              <a:gd name="T7" fmla="*/ 0 h 3033"/>
                              <a:gd name="T8" fmla="*/ 0 w 1542"/>
                              <a:gd name="T9" fmla="*/ 3033 h 3033"/>
                            </a:gdLst>
                            <a:ahLst/>
                            <a:cxnLst>
                              <a:cxn ang="0">
                                <a:pos x="T0" y="T1"/>
                              </a:cxn>
                              <a:cxn ang="0">
                                <a:pos x="T2" y="T3"/>
                              </a:cxn>
                              <a:cxn ang="0">
                                <a:pos x="T4" y="T5"/>
                              </a:cxn>
                              <a:cxn ang="0">
                                <a:pos x="T6" y="T7"/>
                              </a:cxn>
                              <a:cxn ang="0">
                                <a:pos x="T8" y="T9"/>
                              </a:cxn>
                            </a:cxnLst>
                            <a:rect l="0" t="0" r="r" b="b"/>
                            <a:pathLst>
                              <a:path w="1542" h="3033">
                                <a:moveTo>
                                  <a:pt x="0" y="3033"/>
                                </a:moveTo>
                                <a:lnTo>
                                  <a:pt x="1541" y="3033"/>
                                </a:lnTo>
                                <a:lnTo>
                                  <a:pt x="1541" y="0"/>
                                </a:lnTo>
                                <a:lnTo>
                                  <a:pt x="0" y="0"/>
                                </a:lnTo>
                                <a:lnTo>
                                  <a:pt x="0" y="3033"/>
                                </a:lnTo>
                                <a:close/>
                              </a:path>
                            </a:pathLst>
                          </a:custGeom>
                          <a:solidFill>
                            <a:srgbClr val="1F39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pic:pic xmlns:pic="http://schemas.openxmlformats.org/drawingml/2006/picture">
                        <pic:nvPicPr>
                          <pic:cNvPr id="43" name="Picture 1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3869" y="3543"/>
                            <a:ext cx="138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4" name="Group 13"/>
                        <wpg:cNvGrpSpPr/>
                        <wpg:grpSpPr>
                          <a:xfrm>
                            <a:off x="3506" y="2351"/>
                            <a:ext cx="2098" cy="3537"/>
                            <a:chOff x="3506" y="2351"/>
                            <a:chExt cx="2098" cy="3537"/>
                          </a:xfrm>
                        </wpg:grpSpPr>
                        <wps:wsp>
                          <wps:cNvPr id="45" name="Freeform 14"/>
                          <wps:cNvSpPr/>
                          <wps:spPr bwMode="auto">
                            <a:xfrm>
                              <a:off x="3506" y="2351"/>
                              <a:ext cx="2098" cy="3537"/>
                            </a:xfrm>
                            <a:custGeom>
                              <a:avLst/>
                              <a:gdLst>
                                <a:gd name="T0" fmla="*/ 11 w 2098"/>
                                <a:gd name="T1" fmla="*/ 3452 h 3537"/>
                                <a:gd name="T2" fmla="*/ 0 w 2098"/>
                                <a:gd name="T3" fmla="*/ 3452 h 3537"/>
                                <a:gd name="T4" fmla="*/ 0 w 2098"/>
                                <a:gd name="T5" fmla="*/ 3498 h 3537"/>
                                <a:gd name="T6" fmla="*/ 11 w 2098"/>
                                <a:gd name="T7" fmla="*/ 3498 h 3537"/>
                                <a:gd name="T8" fmla="*/ 11 w 2098"/>
                                <a:gd name="T9" fmla="*/ 3452 h 3537"/>
                              </a:gdLst>
                              <a:ahLst/>
                              <a:cxnLst>
                                <a:cxn ang="0">
                                  <a:pos x="T0" y="T1"/>
                                </a:cxn>
                                <a:cxn ang="0">
                                  <a:pos x="T2" y="T3"/>
                                </a:cxn>
                                <a:cxn ang="0">
                                  <a:pos x="T4" y="T5"/>
                                </a:cxn>
                                <a:cxn ang="0">
                                  <a:pos x="T6" y="T7"/>
                                </a:cxn>
                                <a:cxn ang="0">
                                  <a:pos x="T8" y="T9"/>
                                </a:cxn>
                              </a:cxnLst>
                              <a:rect l="0" t="0" r="r" b="b"/>
                              <a:pathLst>
                                <a:path w="2098" h="3537">
                                  <a:moveTo>
                                    <a:pt x="11" y="3452"/>
                                  </a:moveTo>
                                  <a:lnTo>
                                    <a:pt x="0" y="3452"/>
                                  </a:lnTo>
                                  <a:lnTo>
                                    <a:pt x="0" y="3498"/>
                                  </a:lnTo>
                                  <a:lnTo>
                                    <a:pt x="11" y="3498"/>
                                  </a:lnTo>
                                  <a:lnTo>
                                    <a:pt x="11" y="345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46" name="Freeform 15"/>
                          <wps:cNvSpPr/>
                          <wps:spPr bwMode="auto">
                            <a:xfrm>
                              <a:off x="3506" y="2351"/>
                              <a:ext cx="2098" cy="3537"/>
                            </a:xfrm>
                            <a:custGeom>
                              <a:avLst/>
                              <a:gdLst>
                                <a:gd name="T0" fmla="*/ 11 w 2098"/>
                                <a:gd name="T1" fmla="*/ 3370 h 3537"/>
                                <a:gd name="T2" fmla="*/ 0 w 2098"/>
                                <a:gd name="T3" fmla="*/ 3370 h 3537"/>
                                <a:gd name="T4" fmla="*/ 0 w 2098"/>
                                <a:gd name="T5" fmla="*/ 3417 h 3537"/>
                                <a:gd name="T6" fmla="*/ 11 w 2098"/>
                                <a:gd name="T7" fmla="*/ 3417 h 3537"/>
                                <a:gd name="T8" fmla="*/ 11 w 2098"/>
                                <a:gd name="T9" fmla="*/ 3370 h 3537"/>
                              </a:gdLst>
                              <a:ahLst/>
                              <a:cxnLst>
                                <a:cxn ang="0">
                                  <a:pos x="T0" y="T1"/>
                                </a:cxn>
                                <a:cxn ang="0">
                                  <a:pos x="T2" y="T3"/>
                                </a:cxn>
                                <a:cxn ang="0">
                                  <a:pos x="T4" y="T5"/>
                                </a:cxn>
                                <a:cxn ang="0">
                                  <a:pos x="T6" y="T7"/>
                                </a:cxn>
                                <a:cxn ang="0">
                                  <a:pos x="T8" y="T9"/>
                                </a:cxn>
                              </a:cxnLst>
                              <a:rect l="0" t="0" r="r" b="b"/>
                              <a:pathLst>
                                <a:path w="2098" h="3537">
                                  <a:moveTo>
                                    <a:pt x="11" y="3370"/>
                                  </a:moveTo>
                                  <a:lnTo>
                                    <a:pt x="0" y="3370"/>
                                  </a:lnTo>
                                  <a:lnTo>
                                    <a:pt x="0" y="3417"/>
                                  </a:lnTo>
                                  <a:lnTo>
                                    <a:pt x="11" y="3417"/>
                                  </a:lnTo>
                                  <a:lnTo>
                                    <a:pt x="11" y="337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47" name="Freeform 16"/>
                          <wps:cNvSpPr/>
                          <wps:spPr bwMode="auto">
                            <a:xfrm>
                              <a:off x="3506" y="2351"/>
                              <a:ext cx="2098" cy="3537"/>
                            </a:xfrm>
                            <a:custGeom>
                              <a:avLst/>
                              <a:gdLst>
                                <a:gd name="T0" fmla="*/ 11 w 2098"/>
                                <a:gd name="T1" fmla="*/ 3289 h 3537"/>
                                <a:gd name="T2" fmla="*/ 0 w 2098"/>
                                <a:gd name="T3" fmla="*/ 3289 h 3537"/>
                                <a:gd name="T4" fmla="*/ 0 w 2098"/>
                                <a:gd name="T5" fmla="*/ 3336 h 3537"/>
                                <a:gd name="T6" fmla="*/ 11 w 2098"/>
                                <a:gd name="T7" fmla="*/ 3336 h 3537"/>
                                <a:gd name="T8" fmla="*/ 11 w 2098"/>
                                <a:gd name="T9" fmla="*/ 3289 h 3537"/>
                              </a:gdLst>
                              <a:ahLst/>
                              <a:cxnLst>
                                <a:cxn ang="0">
                                  <a:pos x="T0" y="T1"/>
                                </a:cxn>
                                <a:cxn ang="0">
                                  <a:pos x="T2" y="T3"/>
                                </a:cxn>
                                <a:cxn ang="0">
                                  <a:pos x="T4" y="T5"/>
                                </a:cxn>
                                <a:cxn ang="0">
                                  <a:pos x="T6" y="T7"/>
                                </a:cxn>
                                <a:cxn ang="0">
                                  <a:pos x="T8" y="T9"/>
                                </a:cxn>
                              </a:cxnLst>
                              <a:rect l="0" t="0" r="r" b="b"/>
                              <a:pathLst>
                                <a:path w="2098" h="3537">
                                  <a:moveTo>
                                    <a:pt x="11" y="3289"/>
                                  </a:moveTo>
                                  <a:lnTo>
                                    <a:pt x="0" y="3289"/>
                                  </a:lnTo>
                                  <a:lnTo>
                                    <a:pt x="0" y="3336"/>
                                  </a:lnTo>
                                  <a:lnTo>
                                    <a:pt x="11" y="3336"/>
                                  </a:lnTo>
                                  <a:lnTo>
                                    <a:pt x="11" y="328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48" name="Freeform 17"/>
                          <wps:cNvSpPr/>
                          <wps:spPr bwMode="auto">
                            <a:xfrm>
                              <a:off x="3506" y="2351"/>
                              <a:ext cx="2098" cy="3537"/>
                            </a:xfrm>
                            <a:custGeom>
                              <a:avLst/>
                              <a:gdLst>
                                <a:gd name="T0" fmla="*/ 11 w 2098"/>
                                <a:gd name="T1" fmla="*/ 3208 h 3537"/>
                                <a:gd name="T2" fmla="*/ 0 w 2098"/>
                                <a:gd name="T3" fmla="*/ 3208 h 3537"/>
                                <a:gd name="T4" fmla="*/ 0 w 2098"/>
                                <a:gd name="T5" fmla="*/ 3254 h 3537"/>
                                <a:gd name="T6" fmla="*/ 11 w 2098"/>
                                <a:gd name="T7" fmla="*/ 3254 h 3537"/>
                                <a:gd name="T8" fmla="*/ 11 w 2098"/>
                                <a:gd name="T9" fmla="*/ 3208 h 3537"/>
                              </a:gdLst>
                              <a:ahLst/>
                              <a:cxnLst>
                                <a:cxn ang="0">
                                  <a:pos x="T0" y="T1"/>
                                </a:cxn>
                                <a:cxn ang="0">
                                  <a:pos x="T2" y="T3"/>
                                </a:cxn>
                                <a:cxn ang="0">
                                  <a:pos x="T4" y="T5"/>
                                </a:cxn>
                                <a:cxn ang="0">
                                  <a:pos x="T6" y="T7"/>
                                </a:cxn>
                                <a:cxn ang="0">
                                  <a:pos x="T8" y="T9"/>
                                </a:cxn>
                              </a:cxnLst>
                              <a:rect l="0" t="0" r="r" b="b"/>
                              <a:pathLst>
                                <a:path w="2098" h="3537">
                                  <a:moveTo>
                                    <a:pt x="11" y="3208"/>
                                  </a:moveTo>
                                  <a:lnTo>
                                    <a:pt x="0" y="3208"/>
                                  </a:lnTo>
                                  <a:lnTo>
                                    <a:pt x="0" y="3254"/>
                                  </a:lnTo>
                                  <a:lnTo>
                                    <a:pt x="11" y="3254"/>
                                  </a:lnTo>
                                  <a:lnTo>
                                    <a:pt x="11" y="320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49" name="Freeform 18"/>
                          <wps:cNvSpPr/>
                          <wps:spPr bwMode="auto">
                            <a:xfrm>
                              <a:off x="3506" y="2351"/>
                              <a:ext cx="2098" cy="3537"/>
                            </a:xfrm>
                            <a:custGeom>
                              <a:avLst/>
                              <a:gdLst>
                                <a:gd name="T0" fmla="*/ 11 w 2098"/>
                                <a:gd name="T1" fmla="*/ 3126 h 3537"/>
                                <a:gd name="T2" fmla="*/ 0 w 2098"/>
                                <a:gd name="T3" fmla="*/ 3126 h 3537"/>
                                <a:gd name="T4" fmla="*/ 0 w 2098"/>
                                <a:gd name="T5" fmla="*/ 3173 h 3537"/>
                                <a:gd name="T6" fmla="*/ 11 w 2098"/>
                                <a:gd name="T7" fmla="*/ 3173 h 3537"/>
                                <a:gd name="T8" fmla="*/ 11 w 2098"/>
                                <a:gd name="T9" fmla="*/ 3126 h 3537"/>
                              </a:gdLst>
                              <a:ahLst/>
                              <a:cxnLst>
                                <a:cxn ang="0">
                                  <a:pos x="T0" y="T1"/>
                                </a:cxn>
                                <a:cxn ang="0">
                                  <a:pos x="T2" y="T3"/>
                                </a:cxn>
                                <a:cxn ang="0">
                                  <a:pos x="T4" y="T5"/>
                                </a:cxn>
                                <a:cxn ang="0">
                                  <a:pos x="T6" y="T7"/>
                                </a:cxn>
                                <a:cxn ang="0">
                                  <a:pos x="T8" y="T9"/>
                                </a:cxn>
                              </a:cxnLst>
                              <a:rect l="0" t="0" r="r" b="b"/>
                              <a:pathLst>
                                <a:path w="2098" h="3537">
                                  <a:moveTo>
                                    <a:pt x="11" y="3126"/>
                                  </a:moveTo>
                                  <a:lnTo>
                                    <a:pt x="0" y="3126"/>
                                  </a:lnTo>
                                  <a:lnTo>
                                    <a:pt x="0" y="3173"/>
                                  </a:lnTo>
                                  <a:lnTo>
                                    <a:pt x="11" y="3173"/>
                                  </a:lnTo>
                                  <a:lnTo>
                                    <a:pt x="11" y="312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0" name="Freeform 19"/>
                          <wps:cNvSpPr/>
                          <wps:spPr bwMode="auto">
                            <a:xfrm>
                              <a:off x="3506" y="2351"/>
                              <a:ext cx="2098" cy="3537"/>
                            </a:xfrm>
                            <a:custGeom>
                              <a:avLst/>
                              <a:gdLst>
                                <a:gd name="T0" fmla="*/ 11 w 2098"/>
                                <a:gd name="T1" fmla="*/ 3045 h 3537"/>
                                <a:gd name="T2" fmla="*/ 0 w 2098"/>
                                <a:gd name="T3" fmla="*/ 3045 h 3537"/>
                                <a:gd name="T4" fmla="*/ 0 w 2098"/>
                                <a:gd name="T5" fmla="*/ 3092 h 3537"/>
                                <a:gd name="T6" fmla="*/ 11 w 2098"/>
                                <a:gd name="T7" fmla="*/ 3092 h 3537"/>
                                <a:gd name="T8" fmla="*/ 11 w 2098"/>
                                <a:gd name="T9" fmla="*/ 3045 h 3537"/>
                              </a:gdLst>
                              <a:ahLst/>
                              <a:cxnLst>
                                <a:cxn ang="0">
                                  <a:pos x="T0" y="T1"/>
                                </a:cxn>
                                <a:cxn ang="0">
                                  <a:pos x="T2" y="T3"/>
                                </a:cxn>
                                <a:cxn ang="0">
                                  <a:pos x="T4" y="T5"/>
                                </a:cxn>
                                <a:cxn ang="0">
                                  <a:pos x="T6" y="T7"/>
                                </a:cxn>
                                <a:cxn ang="0">
                                  <a:pos x="T8" y="T9"/>
                                </a:cxn>
                              </a:cxnLst>
                              <a:rect l="0" t="0" r="r" b="b"/>
                              <a:pathLst>
                                <a:path w="2098" h="3537">
                                  <a:moveTo>
                                    <a:pt x="11" y="3045"/>
                                  </a:moveTo>
                                  <a:lnTo>
                                    <a:pt x="0" y="3045"/>
                                  </a:lnTo>
                                  <a:lnTo>
                                    <a:pt x="0" y="3092"/>
                                  </a:lnTo>
                                  <a:lnTo>
                                    <a:pt x="11" y="3092"/>
                                  </a:lnTo>
                                  <a:lnTo>
                                    <a:pt x="11" y="304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1" name="Freeform 20"/>
                          <wps:cNvSpPr/>
                          <wps:spPr bwMode="auto">
                            <a:xfrm>
                              <a:off x="3506" y="2351"/>
                              <a:ext cx="2098" cy="3537"/>
                            </a:xfrm>
                            <a:custGeom>
                              <a:avLst/>
                              <a:gdLst>
                                <a:gd name="T0" fmla="*/ 11 w 2098"/>
                                <a:gd name="T1" fmla="*/ 2964 h 3537"/>
                                <a:gd name="T2" fmla="*/ 0 w 2098"/>
                                <a:gd name="T3" fmla="*/ 2964 h 3537"/>
                                <a:gd name="T4" fmla="*/ 0 w 2098"/>
                                <a:gd name="T5" fmla="*/ 3010 h 3537"/>
                                <a:gd name="T6" fmla="*/ 11 w 2098"/>
                                <a:gd name="T7" fmla="*/ 3010 h 3537"/>
                                <a:gd name="T8" fmla="*/ 11 w 2098"/>
                                <a:gd name="T9" fmla="*/ 2964 h 3537"/>
                              </a:gdLst>
                              <a:ahLst/>
                              <a:cxnLst>
                                <a:cxn ang="0">
                                  <a:pos x="T0" y="T1"/>
                                </a:cxn>
                                <a:cxn ang="0">
                                  <a:pos x="T2" y="T3"/>
                                </a:cxn>
                                <a:cxn ang="0">
                                  <a:pos x="T4" y="T5"/>
                                </a:cxn>
                                <a:cxn ang="0">
                                  <a:pos x="T6" y="T7"/>
                                </a:cxn>
                                <a:cxn ang="0">
                                  <a:pos x="T8" y="T9"/>
                                </a:cxn>
                              </a:cxnLst>
                              <a:rect l="0" t="0" r="r" b="b"/>
                              <a:pathLst>
                                <a:path w="2098" h="3537">
                                  <a:moveTo>
                                    <a:pt x="11" y="2964"/>
                                  </a:moveTo>
                                  <a:lnTo>
                                    <a:pt x="0" y="2964"/>
                                  </a:lnTo>
                                  <a:lnTo>
                                    <a:pt x="0" y="3010"/>
                                  </a:lnTo>
                                  <a:lnTo>
                                    <a:pt x="11" y="3010"/>
                                  </a:lnTo>
                                  <a:lnTo>
                                    <a:pt x="11" y="296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2" name="Freeform 21"/>
                          <wps:cNvSpPr/>
                          <wps:spPr bwMode="auto">
                            <a:xfrm>
                              <a:off x="3506" y="2351"/>
                              <a:ext cx="2098" cy="3537"/>
                            </a:xfrm>
                            <a:custGeom>
                              <a:avLst/>
                              <a:gdLst>
                                <a:gd name="T0" fmla="*/ 11 w 2098"/>
                                <a:gd name="T1" fmla="*/ 2882 h 3537"/>
                                <a:gd name="T2" fmla="*/ 0 w 2098"/>
                                <a:gd name="T3" fmla="*/ 2882 h 3537"/>
                                <a:gd name="T4" fmla="*/ 0 w 2098"/>
                                <a:gd name="T5" fmla="*/ 2929 h 3537"/>
                                <a:gd name="T6" fmla="*/ 11 w 2098"/>
                                <a:gd name="T7" fmla="*/ 2929 h 3537"/>
                                <a:gd name="T8" fmla="*/ 11 w 2098"/>
                                <a:gd name="T9" fmla="*/ 2882 h 3537"/>
                              </a:gdLst>
                              <a:ahLst/>
                              <a:cxnLst>
                                <a:cxn ang="0">
                                  <a:pos x="T0" y="T1"/>
                                </a:cxn>
                                <a:cxn ang="0">
                                  <a:pos x="T2" y="T3"/>
                                </a:cxn>
                                <a:cxn ang="0">
                                  <a:pos x="T4" y="T5"/>
                                </a:cxn>
                                <a:cxn ang="0">
                                  <a:pos x="T6" y="T7"/>
                                </a:cxn>
                                <a:cxn ang="0">
                                  <a:pos x="T8" y="T9"/>
                                </a:cxn>
                              </a:cxnLst>
                              <a:rect l="0" t="0" r="r" b="b"/>
                              <a:pathLst>
                                <a:path w="2098" h="3537">
                                  <a:moveTo>
                                    <a:pt x="11" y="2882"/>
                                  </a:moveTo>
                                  <a:lnTo>
                                    <a:pt x="0" y="2882"/>
                                  </a:lnTo>
                                  <a:lnTo>
                                    <a:pt x="0" y="2929"/>
                                  </a:lnTo>
                                  <a:lnTo>
                                    <a:pt x="11" y="2929"/>
                                  </a:lnTo>
                                  <a:lnTo>
                                    <a:pt x="11" y="288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3" name="Freeform 22"/>
                          <wps:cNvSpPr/>
                          <wps:spPr bwMode="auto">
                            <a:xfrm>
                              <a:off x="3506" y="2351"/>
                              <a:ext cx="2098" cy="3537"/>
                            </a:xfrm>
                            <a:custGeom>
                              <a:avLst/>
                              <a:gdLst>
                                <a:gd name="T0" fmla="*/ 11 w 2098"/>
                                <a:gd name="T1" fmla="*/ 2801 h 3537"/>
                                <a:gd name="T2" fmla="*/ 0 w 2098"/>
                                <a:gd name="T3" fmla="*/ 2801 h 3537"/>
                                <a:gd name="T4" fmla="*/ 0 w 2098"/>
                                <a:gd name="T5" fmla="*/ 2847 h 3537"/>
                                <a:gd name="T6" fmla="*/ 11 w 2098"/>
                                <a:gd name="T7" fmla="*/ 2847 h 3537"/>
                                <a:gd name="T8" fmla="*/ 11 w 2098"/>
                                <a:gd name="T9" fmla="*/ 2801 h 3537"/>
                              </a:gdLst>
                              <a:ahLst/>
                              <a:cxnLst>
                                <a:cxn ang="0">
                                  <a:pos x="T0" y="T1"/>
                                </a:cxn>
                                <a:cxn ang="0">
                                  <a:pos x="T2" y="T3"/>
                                </a:cxn>
                                <a:cxn ang="0">
                                  <a:pos x="T4" y="T5"/>
                                </a:cxn>
                                <a:cxn ang="0">
                                  <a:pos x="T6" y="T7"/>
                                </a:cxn>
                                <a:cxn ang="0">
                                  <a:pos x="T8" y="T9"/>
                                </a:cxn>
                              </a:cxnLst>
                              <a:rect l="0" t="0" r="r" b="b"/>
                              <a:pathLst>
                                <a:path w="2098" h="3537">
                                  <a:moveTo>
                                    <a:pt x="11" y="2801"/>
                                  </a:moveTo>
                                  <a:lnTo>
                                    <a:pt x="0" y="2801"/>
                                  </a:lnTo>
                                  <a:lnTo>
                                    <a:pt x="0" y="2847"/>
                                  </a:lnTo>
                                  <a:lnTo>
                                    <a:pt x="11" y="2847"/>
                                  </a:lnTo>
                                  <a:lnTo>
                                    <a:pt x="11" y="280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4" name="Freeform 23"/>
                          <wps:cNvSpPr/>
                          <wps:spPr bwMode="auto">
                            <a:xfrm>
                              <a:off x="3506" y="2351"/>
                              <a:ext cx="2098" cy="3537"/>
                            </a:xfrm>
                            <a:custGeom>
                              <a:avLst/>
                              <a:gdLst>
                                <a:gd name="T0" fmla="*/ 11 w 2098"/>
                                <a:gd name="T1" fmla="*/ 2720 h 3537"/>
                                <a:gd name="T2" fmla="*/ 0 w 2098"/>
                                <a:gd name="T3" fmla="*/ 2720 h 3537"/>
                                <a:gd name="T4" fmla="*/ 0 w 2098"/>
                                <a:gd name="T5" fmla="*/ 2766 h 3537"/>
                                <a:gd name="T6" fmla="*/ 11 w 2098"/>
                                <a:gd name="T7" fmla="*/ 2766 h 3537"/>
                                <a:gd name="T8" fmla="*/ 11 w 2098"/>
                                <a:gd name="T9" fmla="*/ 2720 h 3537"/>
                              </a:gdLst>
                              <a:ahLst/>
                              <a:cxnLst>
                                <a:cxn ang="0">
                                  <a:pos x="T0" y="T1"/>
                                </a:cxn>
                                <a:cxn ang="0">
                                  <a:pos x="T2" y="T3"/>
                                </a:cxn>
                                <a:cxn ang="0">
                                  <a:pos x="T4" y="T5"/>
                                </a:cxn>
                                <a:cxn ang="0">
                                  <a:pos x="T6" y="T7"/>
                                </a:cxn>
                                <a:cxn ang="0">
                                  <a:pos x="T8" y="T9"/>
                                </a:cxn>
                              </a:cxnLst>
                              <a:rect l="0" t="0" r="r" b="b"/>
                              <a:pathLst>
                                <a:path w="2098" h="3537">
                                  <a:moveTo>
                                    <a:pt x="11" y="2720"/>
                                  </a:moveTo>
                                  <a:lnTo>
                                    <a:pt x="0" y="2720"/>
                                  </a:lnTo>
                                  <a:lnTo>
                                    <a:pt x="0" y="2766"/>
                                  </a:lnTo>
                                  <a:lnTo>
                                    <a:pt x="11" y="2766"/>
                                  </a:lnTo>
                                  <a:lnTo>
                                    <a:pt x="11" y="27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5" name="Freeform 24"/>
                          <wps:cNvSpPr/>
                          <wps:spPr bwMode="auto">
                            <a:xfrm>
                              <a:off x="3506" y="2351"/>
                              <a:ext cx="2098" cy="3537"/>
                            </a:xfrm>
                            <a:custGeom>
                              <a:avLst/>
                              <a:gdLst>
                                <a:gd name="T0" fmla="*/ 11 w 2098"/>
                                <a:gd name="T1" fmla="*/ 2638 h 3537"/>
                                <a:gd name="T2" fmla="*/ 0 w 2098"/>
                                <a:gd name="T3" fmla="*/ 2638 h 3537"/>
                                <a:gd name="T4" fmla="*/ 0 w 2098"/>
                                <a:gd name="T5" fmla="*/ 2685 h 3537"/>
                                <a:gd name="T6" fmla="*/ 11 w 2098"/>
                                <a:gd name="T7" fmla="*/ 2685 h 3537"/>
                                <a:gd name="T8" fmla="*/ 11 w 2098"/>
                                <a:gd name="T9" fmla="*/ 2638 h 3537"/>
                              </a:gdLst>
                              <a:ahLst/>
                              <a:cxnLst>
                                <a:cxn ang="0">
                                  <a:pos x="T0" y="T1"/>
                                </a:cxn>
                                <a:cxn ang="0">
                                  <a:pos x="T2" y="T3"/>
                                </a:cxn>
                                <a:cxn ang="0">
                                  <a:pos x="T4" y="T5"/>
                                </a:cxn>
                                <a:cxn ang="0">
                                  <a:pos x="T6" y="T7"/>
                                </a:cxn>
                                <a:cxn ang="0">
                                  <a:pos x="T8" y="T9"/>
                                </a:cxn>
                              </a:cxnLst>
                              <a:rect l="0" t="0" r="r" b="b"/>
                              <a:pathLst>
                                <a:path w="2098" h="3537">
                                  <a:moveTo>
                                    <a:pt x="11" y="2638"/>
                                  </a:moveTo>
                                  <a:lnTo>
                                    <a:pt x="0" y="2638"/>
                                  </a:lnTo>
                                  <a:lnTo>
                                    <a:pt x="0" y="2685"/>
                                  </a:lnTo>
                                  <a:lnTo>
                                    <a:pt x="11" y="2685"/>
                                  </a:lnTo>
                                  <a:lnTo>
                                    <a:pt x="11" y="263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6" name="Freeform 25"/>
                          <wps:cNvSpPr/>
                          <wps:spPr bwMode="auto">
                            <a:xfrm>
                              <a:off x="3506" y="2351"/>
                              <a:ext cx="2098" cy="3537"/>
                            </a:xfrm>
                            <a:custGeom>
                              <a:avLst/>
                              <a:gdLst>
                                <a:gd name="T0" fmla="*/ 11 w 2098"/>
                                <a:gd name="T1" fmla="*/ 2557 h 3537"/>
                                <a:gd name="T2" fmla="*/ 0 w 2098"/>
                                <a:gd name="T3" fmla="*/ 2557 h 3537"/>
                                <a:gd name="T4" fmla="*/ 0 w 2098"/>
                                <a:gd name="T5" fmla="*/ 2603 h 3537"/>
                                <a:gd name="T6" fmla="*/ 11 w 2098"/>
                                <a:gd name="T7" fmla="*/ 2603 h 3537"/>
                                <a:gd name="T8" fmla="*/ 11 w 2098"/>
                                <a:gd name="T9" fmla="*/ 2557 h 3537"/>
                              </a:gdLst>
                              <a:ahLst/>
                              <a:cxnLst>
                                <a:cxn ang="0">
                                  <a:pos x="T0" y="T1"/>
                                </a:cxn>
                                <a:cxn ang="0">
                                  <a:pos x="T2" y="T3"/>
                                </a:cxn>
                                <a:cxn ang="0">
                                  <a:pos x="T4" y="T5"/>
                                </a:cxn>
                                <a:cxn ang="0">
                                  <a:pos x="T6" y="T7"/>
                                </a:cxn>
                                <a:cxn ang="0">
                                  <a:pos x="T8" y="T9"/>
                                </a:cxn>
                              </a:cxnLst>
                              <a:rect l="0" t="0" r="r" b="b"/>
                              <a:pathLst>
                                <a:path w="2098" h="3537">
                                  <a:moveTo>
                                    <a:pt x="11" y="2557"/>
                                  </a:moveTo>
                                  <a:lnTo>
                                    <a:pt x="0" y="2557"/>
                                  </a:lnTo>
                                  <a:lnTo>
                                    <a:pt x="0" y="2603"/>
                                  </a:lnTo>
                                  <a:lnTo>
                                    <a:pt x="11" y="2603"/>
                                  </a:lnTo>
                                  <a:lnTo>
                                    <a:pt x="11" y="255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7" name="Freeform 26"/>
                          <wps:cNvSpPr/>
                          <wps:spPr bwMode="auto">
                            <a:xfrm>
                              <a:off x="3506" y="2351"/>
                              <a:ext cx="2098" cy="3537"/>
                            </a:xfrm>
                            <a:custGeom>
                              <a:avLst/>
                              <a:gdLst>
                                <a:gd name="T0" fmla="*/ 11 w 2098"/>
                                <a:gd name="T1" fmla="*/ 2476 h 3537"/>
                                <a:gd name="T2" fmla="*/ 0 w 2098"/>
                                <a:gd name="T3" fmla="*/ 2476 h 3537"/>
                                <a:gd name="T4" fmla="*/ 0 w 2098"/>
                                <a:gd name="T5" fmla="*/ 2522 h 3537"/>
                                <a:gd name="T6" fmla="*/ 11 w 2098"/>
                                <a:gd name="T7" fmla="*/ 2522 h 3537"/>
                                <a:gd name="T8" fmla="*/ 11 w 2098"/>
                                <a:gd name="T9" fmla="*/ 2476 h 3537"/>
                              </a:gdLst>
                              <a:ahLst/>
                              <a:cxnLst>
                                <a:cxn ang="0">
                                  <a:pos x="T0" y="T1"/>
                                </a:cxn>
                                <a:cxn ang="0">
                                  <a:pos x="T2" y="T3"/>
                                </a:cxn>
                                <a:cxn ang="0">
                                  <a:pos x="T4" y="T5"/>
                                </a:cxn>
                                <a:cxn ang="0">
                                  <a:pos x="T6" y="T7"/>
                                </a:cxn>
                                <a:cxn ang="0">
                                  <a:pos x="T8" y="T9"/>
                                </a:cxn>
                              </a:cxnLst>
                              <a:rect l="0" t="0" r="r" b="b"/>
                              <a:pathLst>
                                <a:path w="2098" h="3537">
                                  <a:moveTo>
                                    <a:pt x="11" y="2476"/>
                                  </a:moveTo>
                                  <a:lnTo>
                                    <a:pt x="0" y="2476"/>
                                  </a:lnTo>
                                  <a:lnTo>
                                    <a:pt x="0" y="2522"/>
                                  </a:lnTo>
                                  <a:lnTo>
                                    <a:pt x="11" y="2522"/>
                                  </a:lnTo>
                                  <a:lnTo>
                                    <a:pt x="11" y="247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8" name="Freeform 27"/>
                          <wps:cNvSpPr/>
                          <wps:spPr bwMode="auto">
                            <a:xfrm>
                              <a:off x="3506" y="2351"/>
                              <a:ext cx="2098" cy="3537"/>
                            </a:xfrm>
                            <a:custGeom>
                              <a:avLst/>
                              <a:gdLst>
                                <a:gd name="T0" fmla="*/ 11 w 2098"/>
                                <a:gd name="T1" fmla="*/ 2394 h 3537"/>
                                <a:gd name="T2" fmla="*/ 0 w 2098"/>
                                <a:gd name="T3" fmla="*/ 2394 h 3537"/>
                                <a:gd name="T4" fmla="*/ 0 w 2098"/>
                                <a:gd name="T5" fmla="*/ 2441 h 3537"/>
                                <a:gd name="T6" fmla="*/ 11 w 2098"/>
                                <a:gd name="T7" fmla="*/ 2441 h 3537"/>
                                <a:gd name="T8" fmla="*/ 11 w 2098"/>
                                <a:gd name="T9" fmla="*/ 2394 h 3537"/>
                              </a:gdLst>
                              <a:ahLst/>
                              <a:cxnLst>
                                <a:cxn ang="0">
                                  <a:pos x="T0" y="T1"/>
                                </a:cxn>
                                <a:cxn ang="0">
                                  <a:pos x="T2" y="T3"/>
                                </a:cxn>
                                <a:cxn ang="0">
                                  <a:pos x="T4" y="T5"/>
                                </a:cxn>
                                <a:cxn ang="0">
                                  <a:pos x="T6" y="T7"/>
                                </a:cxn>
                                <a:cxn ang="0">
                                  <a:pos x="T8" y="T9"/>
                                </a:cxn>
                              </a:cxnLst>
                              <a:rect l="0" t="0" r="r" b="b"/>
                              <a:pathLst>
                                <a:path w="2098" h="3537">
                                  <a:moveTo>
                                    <a:pt x="11" y="2394"/>
                                  </a:moveTo>
                                  <a:lnTo>
                                    <a:pt x="0" y="2394"/>
                                  </a:lnTo>
                                  <a:lnTo>
                                    <a:pt x="0" y="2441"/>
                                  </a:lnTo>
                                  <a:lnTo>
                                    <a:pt x="11" y="2441"/>
                                  </a:lnTo>
                                  <a:lnTo>
                                    <a:pt x="11" y="239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59" name="Freeform 28"/>
                          <wps:cNvSpPr/>
                          <wps:spPr bwMode="auto">
                            <a:xfrm>
                              <a:off x="3506" y="2351"/>
                              <a:ext cx="2098" cy="3537"/>
                            </a:xfrm>
                            <a:custGeom>
                              <a:avLst/>
                              <a:gdLst>
                                <a:gd name="T0" fmla="*/ 11 w 2098"/>
                                <a:gd name="T1" fmla="*/ 2313 h 3537"/>
                                <a:gd name="T2" fmla="*/ 0 w 2098"/>
                                <a:gd name="T3" fmla="*/ 2313 h 3537"/>
                                <a:gd name="T4" fmla="*/ 0 w 2098"/>
                                <a:gd name="T5" fmla="*/ 2359 h 3537"/>
                                <a:gd name="T6" fmla="*/ 11 w 2098"/>
                                <a:gd name="T7" fmla="*/ 2359 h 3537"/>
                                <a:gd name="T8" fmla="*/ 11 w 2098"/>
                                <a:gd name="T9" fmla="*/ 2313 h 3537"/>
                              </a:gdLst>
                              <a:ahLst/>
                              <a:cxnLst>
                                <a:cxn ang="0">
                                  <a:pos x="T0" y="T1"/>
                                </a:cxn>
                                <a:cxn ang="0">
                                  <a:pos x="T2" y="T3"/>
                                </a:cxn>
                                <a:cxn ang="0">
                                  <a:pos x="T4" y="T5"/>
                                </a:cxn>
                                <a:cxn ang="0">
                                  <a:pos x="T6" y="T7"/>
                                </a:cxn>
                                <a:cxn ang="0">
                                  <a:pos x="T8" y="T9"/>
                                </a:cxn>
                              </a:cxnLst>
                              <a:rect l="0" t="0" r="r" b="b"/>
                              <a:pathLst>
                                <a:path w="2098" h="3537">
                                  <a:moveTo>
                                    <a:pt x="11" y="2313"/>
                                  </a:moveTo>
                                  <a:lnTo>
                                    <a:pt x="0" y="2313"/>
                                  </a:lnTo>
                                  <a:lnTo>
                                    <a:pt x="0" y="2359"/>
                                  </a:lnTo>
                                  <a:lnTo>
                                    <a:pt x="11" y="2359"/>
                                  </a:lnTo>
                                  <a:lnTo>
                                    <a:pt x="11" y="231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0" name="Freeform 29"/>
                          <wps:cNvSpPr/>
                          <wps:spPr bwMode="auto">
                            <a:xfrm>
                              <a:off x="3506" y="2351"/>
                              <a:ext cx="2098" cy="3537"/>
                            </a:xfrm>
                            <a:custGeom>
                              <a:avLst/>
                              <a:gdLst>
                                <a:gd name="T0" fmla="*/ 11 w 2098"/>
                                <a:gd name="T1" fmla="*/ 2231 h 3537"/>
                                <a:gd name="T2" fmla="*/ 0 w 2098"/>
                                <a:gd name="T3" fmla="*/ 2231 h 3537"/>
                                <a:gd name="T4" fmla="*/ 0 w 2098"/>
                                <a:gd name="T5" fmla="*/ 2278 h 3537"/>
                                <a:gd name="T6" fmla="*/ 11 w 2098"/>
                                <a:gd name="T7" fmla="*/ 2278 h 3537"/>
                                <a:gd name="T8" fmla="*/ 11 w 2098"/>
                                <a:gd name="T9" fmla="*/ 2231 h 3537"/>
                              </a:gdLst>
                              <a:ahLst/>
                              <a:cxnLst>
                                <a:cxn ang="0">
                                  <a:pos x="T0" y="T1"/>
                                </a:cxn>
                                <a:cxn ang="0">
                                  <a:pos x="T2" y="T3"/>
                                </a:cxn>
                                <a:cxn ang="0">
                                  <a:pos x="T4" y="T5"/>
                                </a:cxn>
                                <a:cxn ang="0">
                                  <a:pos x="T6" y="T7"/>
                                </a:cxn>
                                <a:cxn ang="0">
                                  <a:pos x="T8" y="T9"/>
                                </a:cxn>
                              </a:cxnLst>
                              <a:rect l="0" t="0" r="r" b="b"/>
                              <a:pathLst>
                                <a:path w="2098" h="3537">
                                  <a:moveTo>
                                    <a:pt x="11" y="2231"/>
                                  </a:moveTo>
                                  <a:lnTo>
                                    <a:pt x="0" y="2231"/>
                                  </a:lnTo>
                                  <a:lnTo>
                                    <a:pt x="0" y="2278"/>
                                  </a:lnTo>
                                  <a:lnTo>
                                    <a:pt x="11" y="2278"/>
                                  </a:lnTo>
                                  <a:lnTo>
                                    <a:pt x="11" y="223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1" name="Freeform 30"/>
                          <wps:cNvSpPr/>
                          <wps:spPr bwMode="auto">
                            <a:xfrm>
                              <a:off x="3506" y="2351"/>
                              <a:ext cx="2098" cy="3537"/>
                            </a:xfrm>
                            <a:custGeom>
                              <a:avLst/>
                              <a:gdLst>
                                <a:gd name="T0" fmla="*/ 11 w 2098"/>
                                <a:gd name="T1" fmla="*/ 2150 h 3537"/>
                                <a:gd name="T2" fmla="*/ 0 w 2098"/>
                                <a:gd name="T3" fmla="*/ 2150 h 3537"/>
                                <a:gd name="T4" fmla="*/ 0 w 2098"/>
                                <a:gd name="T5" fmla="*/ 2197 h 3537"/>
                                <a:gd name="T6" fmla="*/ 11 w 2098"/>
                                <a:gd name="T7" fmla="*/ 2197 h 3537"/>
                                <a:gd name="T8" fmla="*/ 11 w 2098"/>
                                <a:gd name="T9" fmla="*/ 2150 h 3537"/>
                              </a:gdLst>
                              <a:ahLst/>
                              <a:cxnLst>
                                <a:cxn ang="0">
                                  <a:pos x="T0" y="T1"/>
                                </a:cxn>
                                <a:cxn ang="0">
                                  <a:pos x="T2" y="T3"/>
                                </a:cxn>
                                <a:cxn ang="0">
                                  <a:pos x="T4" y="T5"/>
                                </a:cxn>
                                <a:cxn ang="0">
                                  <a:pos x="T6" y="T7"/>
                                </a:cxn>
                                <a:cxn ang="0">
                                  <a:pos x="T8" y="T9"/>
                                </a:cxn>
                              </a:cxnLst>
                              <a:rect l="0" t="0" r="r" b="b"/>
                              <a:pathLst>
                                <a:path w="2098" h="3537">
                                  <a:moveTo>
                                    <a:pt x="11" y="2150"/>
                                  </a:moveTo>
                                  <a:lnTo>
                                    <a:pt x="0" y="2150"/>
                                  </a:lnTo>
                                  <a:lnTo>
                                    <a:pt x="0" y="2197"/>
                                  </a:lnTo>
                                  <a:lnTo>
                                    <a:pt x="11" y="2197"/>
                                  </a:lnTo>
                                  <a:lnTo>
                                    <a:pt x="11" y="215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2" name="Freeform 31"/>
                          <wps:cNvSpPr/>
                          <wps:spPr bwMode="auto">
                            <a:xfrm>
                              <a:off x="3506" y="2351"/>
                              <a:ext cx="2098" cy="3537"/>
                            </a:xfrm>
                            <a:custGeom>
                              <a:avLst/>
                              <a:gdLst>
                                <a:gd name="T0" fmla="*/ 11 w 2098"/>
                                <a:gd name="T1" fmla="*/ 2069 h 3537"/>
                                <a:gd name="T2" fmla="*/ 0 w 2098"/>
                                <a:gd name="T3" fmla="*/ 2069 h 3537"/>
                                <a:gd name="T4" fmla="*/ 0 w 2098"/>
                                <a:gd name="T5" fmla="*/ 2115 h 3537"/>
                                <a:gd name="T6" fmla="*/ 11 w 2098"/>
                                <a:gd name="T7" fmla="*/ 2115 h 3537"/>
                                <a:gd name="T8" fmla="*/ 11 w 2098"/>
                                <a:gd name="T9" fmla="*/ 2069 h 3537"/>
                              </a:gdLst>
                              <a:ahLst/>
                              <a:cxnLst>
                                <a:cxn ang="0">
                                  <a:pos x="T0" y="T1"/>
                                </a:cxn>
                                <a:cxn ang="0">
                                  <a:pos x="T2" y="T3"/>
                                </a:cxn>
                                <a:cxn ang="0">
                                  <a:pos x="T4" y="T5"/>
                                </a:cxn>
                                <a:cxn ang="0">
                                  <a:pos x="T6" y="T7"/>
                                </a:cxn>
                                <a:cxn ang="0">
                                  <a:pos x="T8" y="T9"/>
                                </a:cxn>
                              </a:cxnLst>
                              <a:rect l="0" t="0" r="r" b="b"/>
                              <a:pathLst>
                                <a:path w="2098" h="3537">
                                  <a:moveTo>
                                    <a:pt x="11" y="2069"/>
                                  </a:moveTo>
                                  <a:lnTo>
                                    <a:pt x="0" y="2069"/>
                                  </a:lnTo>
                                  <a:lnTo>
                                    <a:pt x="0" y="2115"/>
                                  </a:lnTo>
                                  <a:lnTo>
                                    <a:pt x="11" y="2115"/>
                                  </a:lnTo>
                                  <a:lnTo>
                                    <a:pt x="11" y="206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3" name="Freeform 32"/>
                          <wps:cNvSpPr/>
                          <wps:spPr bwMode="auto">
                            <a:xfrm>
                              <a:off x="3506" y="2351"/>
                              <a:ext cx="2098" cy="3537"/>
                            </a:xfrm>
                            <a:custGeom>
                              <a:avLst/>
                              <a:gdLst>
                                <a:gd name="T0" fmla="*/ 11 w 2098"/>
                                <a:gd name="T1" fmla="*/ 1987 h 3537"/>
                                <a:gd name="T2" fmla="*/ 0 w 2098"/>
                                <a:gd name="T3" fmla="*/ 1987 h 3537"/>
                                <a:gd name="T4" fmla="*/ 0 w 2098"/>
                                <a:gd name="T5" fmla="*/ 2034 h 3537"/>
                                <a:gd name="T6" fmla="*/ 11 w 2098"/>
                                <a:gd name="T7" fmla="*/ 2034 h 3537"/>
                                <a:gd name="T8" fmla="*/ 11 w 2098"/>
                                <a:gd name="T9" fmla="*/ 1987 h 3537"/>
                              </a:gdLst>
                              <a:ahLst/>
                              <a:cxnLst>
                                <a:cxn ang="0">
                                  <a:pos x="T0" y="T1"/>
                                </a:cxn>
                                <a:cxn ang="0">
                                  <a:pos x="T2" y="T3"/>
                                </a:cxn>
                                <a:cxn ang="0">
                                  <a:pos x="T4" y="T5"/>
                                </a:cxn>
                                <a:cxn ang="0">
                                  <a:pos x="T6" y="T7"/>
                                </a:cxn>
                                <a:cxn ang="0">
                                  <a:pos x="T8" y="T9"/>
                                </a:cxn>
                              </a:cxnLst>
                              <a:rect l="0" t="0" r="r" b="b"/>
                              <a:pathLst>
                                <a:path w="2098" h="3537">
                                  <a:moveTo>
                                    <a:pt x="11" y="1987"/>
                                  </a:moveTo>
                                  <a:lnTo>
                                    <a:pt x="0" y="1987"/>
                                  </a:lnTo>
                                  <a:lnTo>
                                    <a:pt x="0" y="2034"/>
                                  </a:lnTo>
                                  <a:lnTo>
                                    <a:pt x="11" y="2034"/>
                                  </a:lnTo>
                                  <a:lnTo>
                                    <a:pt x="11" y="198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4" name="Freeform 33"/>
                          <wps:cNvSpPr/>
                          <wps:spPr bwMode="auto">
                            <a:xfrm>
                              <a:off x="3506" y="2351"/>
                              <a:ext cx="2098" cy="3537"/>
                            </a:xfrm>
                            <a:custGeom>
                              <a:avLst/>
                              <a:gdLst>
                                <a:gd name="T0" fmla="*/ 11 w 2098"/>
                                <a:gd name="T1" fmla="*/ 1906 h 3537"/>
                                <a:gd name="T2" fmla="*/ 0 w 2098"/>
                                <a:gd name="T3" fmla="*/ 1906 h 3537"/>
                                <a:gd name="T4" fmla="*/ 0 w 2098"/>
                                <a:gd name="T5" fmla="*/ 1953 h 3537"/>
                                <a:gd name="T6" fmla="*/ 11 w 2098"/>
                                <a:gd name="T7" fmla="*/ 1953 h 3537"/>
                                <a:gd name="T8" fmla="*/ 11 w 2098"/>
                                <a:gd name="T9" fmla="*/ 1906 h 3537"/>
                              </a:gdLst>
                              <a:ahLst/>
                              <a:cxnLst>
                                <a:cxn ang="0">
                                  <a:pos x="T0" y="T1"/>
                                </a:cxn>
                                <a:cxn ang="0">
                                  <a:pos x="T2" y="T3"/>
                                </a:cxn>
                                <a:cxn ang="0">
                                  <a:pos x="T4" y="T5"/>
                                </a:cxn>
                                <a:cxn ang="0">
                                  <a:pos x="T6" y="T7"/>
                                </a:cxn>
                                <a:cxn ang="0">
                                  <a:pos x="T8" y="T9"/>
                                </a:cxn>
                              </a:cxnLst>
                              <a:rect l="0" t="0" r="r" b="b"/>
                              <a:pathLst>
                                <a:path w="2098" h="3537">
                                  <a:moveTo>
                                    <a:pt x="11" y="1906"/>
                                  </a:moveTo>
                                  <a:lnTo>
                                    <a:pt x="0" y="1906"/>
                                  </a:lnTo>
                                  <a:lnTo>
                                    <a:pt x="0" y="1953"/>
                                  </a:lnTo>
                                  <a:lnTo>
                                    <a:pt x="11" y="1953"/>
                                  </a:lnTo>
                                  <a:lnTo>
                                    <a:pt x="11" y="190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5" name="Freeform 34"/>
                          <wps:cNvSpPr/>
                          <wps:spPr bwMode="auto">
                            <a:xfrm>
                              <a:off x="3506" y="2351"/>
                              <a:ext cx="2098" cy="3537"/>
                            </a:xfrm>
                            <a:custGeom>
                              <a:avLst/>
                              <a:gdLst>
                                <a:gd name="T0" fmla="*/ 11 w 2098"/>
                                <a:gd name="T1" fmla="*/ 1825 h 3537"/>
                                <a:gd name="T2" fmla="*/ 0 w 2098"/>
                                <a:gd name="T3" fmla="*/ 1825 h 3537"/>
                                <a:gd name="T4" fmla="*/ 0 w 2098"/>
                                <a:gd name="T5" fmla="*/ 1871 h 3537"/>
                                <a:gd name="T6" fmla="*/ 11 w 2098"/>
                                <a:gd name="T7" fmla="*/ 1871 h 3537"/>
                                <a:gd name="T8" fmla="*/ 11 w 2098"/>
                                <a:gd name="T9" fmla="*/ 1825 h 3537"/>
                              </a:gdLst>
                              <a:ahLst/>
                              <a:cxnLst>
                                <a:cxn ang="0">
                                  <a:pos x="T0" y="T1"/>
                                </a:cxn>
                                <a:cxn ang="0">
                                  <a:pos x="T2" y="T3"/>
                                </a:cxn>
                                <a:cxn ang="0">
                                  <a:pos x="T4" y="T5"/>
                                </a:cxn>
                                <a:cxn ang="0">
                                  <a:pos x="T6" y="T7"/>
                                </a:cxn>
                                <a:cxn ang="0">
                                  <a:pos x="T8" y="T9"/>
                                </a:cxn>
                              </a:cxnLst>
                              <a:rect l="0" t="0" r="r" b="b"/>
                              <a:pathLst>
                                <a:path w="2098" h="3537">
                                  <a:moveTo>
                                    <a:pt x="11" y="1825"/>
                                  </a:moveTo>
                                  <a:lnTo>
                                    <a:pt x="0" y="1825"/>
                                  </a:lnTo>
                                  <a:lnTo>
                                    <a:pt x="0" y="1871"/>
                                  </a:lnTo>
                                  <a:lnTo>
                                    <a:pt x="11" y="1871"/>
                                  </a:lnTo>
                                  <a:lnTo>
                                    <a:pt x="11" y="18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6" name="Freeform 35"/>
                          <wps:cNvSpPr/>
                          <wps:spPr bwMode="auto">
                            <a:xfrm>
                              <a:off x="3506" y="2351"/>
                              <a:ext cx="2098" cy="3537"/>
                            </a:xfrm>
                            <a:custGeom>
                              <a:avLst/>
                              <a:gdLst>
                                <a:gd name="T0" fmla="*/ 11 w 2098"/>
                                <a:gd name="T1" fmla="*/ 1743 h 3537"/>
                                <a:gd name="T2" fmla="*/ 0 w 2098"/>
                                <a:gd name="T3" fmla="*/ 1743 h 3537"/>
                                <a:gd name="T4" fmla="*/ 0 w 2098"/>
                                <a:gd name="T5" fmla="*/ 1790 h 3537"/>
                                <a:gd name="T6" fmla="*/ 11 w 2098"/>
                                <a:gd name="T7" fmla="*/ 1790 h 3537"/>
                                <a:gd name="T8" fmla="*/ 11 w 2098"/>
                                <a:gd name="T9" fmla="*/ 1743 h 3537"/>
                              </a:gdLst>
                              <a:ahLst/>
                              <a:cxnLst>
                                <a:cxn ang="0">
                                  <a:pos x="T0" y="T1"/>
                                </a:cxn>
                                <a:cxn ang="0">
                                  <a:pos x="T2" y="T3"/>
                                </a:cxn>
                                <a:cxn ang="0">
                                  <a:pos x="T4" y="T5"/>
                                </a:cxn>
                                <a:cxn ang="0">
                                  <a:pos x="T6" y="T7"/>
                                </a:cxn>
                                <a:cxn ang="0">
                                  <a:pos x="T8" y="T9"/>
                                </a:cxn>
                              </a:cxnLst>
                              <a:rect l="0" t="0" r="r" b="b"/>
                              <a:pathLst>
                                <a:path w="2098" h="3537">
                                  <a:moveTo>
                                    <a:pt x="11" y="1743"/>
                                  </a:moveTo>
                                  <a:lnTo>
                                    <a:pt x="0" y="1743"/>
                                  </a:lnTo>
                                  <a:lnTo>
                                    <a:pt x="0" y="1790"/>
                                  </a:lnTo>
                                  <a:lnTo>
                                    <a:pt x="11" y="1790"/>
                                  </a:lnTo>
                                  <a:lnTo>
                                    <a:pt x="11" y="174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7" name="Freeform 36"/>
                          <wps:cNvSpPr/>
                          <wps:spPr bwMode="auto">
                            <a:xfrm>
                              <a:off x="3506" y="2351"/>
                              <a:ext cx="2098" cy="3537"/>
                            </a:xfrm>
                            <a:custGeom>
                              <a:avLst/>
                              <a:gdLst>
                                <a:gd name="T0" fmla="*/ 11 w 2098"/>
                                <a:gd name="T1" fmla="*/ 1662 h 3537"/>
                                <a:gd name="T2" fmla="*/ 0 w 2098"/>
                                <a:gd name="T3" fmla="*/ 1662 h 3537"/>
                                <a:gd name="T4" fmla="*/ 0 w 2098"/>
                                <a:gd name="T5" fmla="*/ 1708 h 3537"/>
                                <a:gd name="T6" fmla="*/ 11 w 2098"/>
                                <a:gd name="T7" fmla="*/ 1708 h 3537"/>
                                <a:gd name="T8" fmla="*/ 11 w 2098"/>
                                <a:gd name="T9" fmla="*/ 1662 h 3537"/>
                              </a:gdLst>
                              <a:ahLst/>
                              <a:cxnLst>
                                <a:cxn ang="0">
                                  <a:pos x="T0" y="T1"/>
                                </a:cxn>
                                <a:cxn ang="0">
                                  <a:pos x="T2" y="T3"/>
                                </a:cxn>
                                <a:cxn ang="0">
                                  <a:pos x="T4" y="T5"/>
                                </a:cxn>
                                <a:cxn ang="0">
                                  <a:pos x="T6" y="T7"/>
                                </a:cxn>
                                <a:cxn ang="0">
                                  <a:pos x="T8" y="T9"/>
                                </a:cxn>
                              </a:cxnLst>
                              <a:rect l="0" t="0" r="r" b="b"/>
                              <a:pathLst>
                                <a:path w="2098" h="3537">
                                  <a:moveTo>
                                    <a:pt x="11" y="1662"/>
                                  </a:moveTo>
                                  <a:lnTo>
                                    <a:pt x="0" y="1662"/>
                                  </a:lnTo>
                                  <a:lnTo>
                                    <a:pt x="0" y="1708"/>
                                  </a:lnTo>
                                  <a:lnTo>
                                    <a:pt x="11" y="1708"/>
                                  </a:lnTo>
                                  <a:lnTo>
                                    <a:pt x="11" y="166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8" name="Freeform 37"/>
                          <wps:cNvSpPr/>
                          <wps:spPr bwMode="auto">
                            <a:xfrm>
                              <a:off x="3506" y="2351"/>
                              <a:ext cx="2098" cy="3537"/>
                            </a:xfrm>
                            <a:custGeom>
                              <a:avLst/>
                              <a:gdLst>
                                <a:gd name="T0" fmla="*/ 11 w 2098"/>
                                <a:gd name="T1" fmla="*/ 1581 h 3537"/>
                                <a:gd name="T2" fmla="*/ 0 w 2098"/>
                                <a:gd name="T3" fmla="*/ 1581 h 3537"/>
                                <a:gd name="T4" fmla="*/ 0 w 2098"/>
                                <a:gd name="T5" fmla="*/ 1627 h 3537"/>
                                <a:gd name="T6" fmla="*/ 11 w 2098"/>
                                <a:gd name="T7" fmla="*/ 1627 h 3537"/>
                                <a:gd name="T8" fmla="*/ 11 w 2098"/>
                                <a:gd name="T9" fmla="*/ 1581 h 3537"/>
                              </a:gdLst>
                              <a:ahLst/>
                              <a:cxnLst>
                                <a:cxn ang="0">
                                  <a:pos x="T0" y="T1"/>
                                </a:cxn>
                                <a:cxn ang="0">
                                  <a:pos x="T2" y="T3"/>
                                </a:cxn>
                                <a:cxn ang="0">
                                  <a:pos x="T4" y="T5"/>
                                </a:cxn>
                                <a:cxn ang="0">
                                  <a:pos x="T6" y="T7"/>
                                </a:cxn>
                                <a:cxn ang="0">
                                  <a:pos x="T8" y="T9"/>
                                </a:cxn>
                              </a:cxnLst>
                              <a:rect l="0" t="0" r="r" b="b"/>
                              <a:pathLst>
                                <a:path w="2098" h="3537">
                                  <a:moveTo>
                                    <a:pt x="11" y="1581"/>
                                  </a:moveTo>
                                  <a:lnTo>
                                    <a:pt x="0" y="1581"/>
                                  </a:lnTo>
                                  <a:lnTo>
                                    <a:pt x="0" y="1627"/>
                                  </a:lnTo>
                                  <a:lnTo>
                                    <a:pt x="11" y="1627"/>
                                  </a:lnTo>
                                  <a:lnTo>
                                    <a:pt x="11" y="158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69" name="Freeform 38"/>
                          <wps:cNvSpPr/>
                          <wps:spPr bwMode="auto">
                            <a:xfrm>
                              <a:off x="3506" y="2351"/>
                              <a:ext cx="2098" cy="3537"/>
                            </a:xfrm>
                            <a:custGeom>
                              <a:avLst/>
                              <a:gdLst>
                                <a:gd name="T0" fmla="*/ 11 w 2098"/>
                                <a:gd name="T1" fmla="*/ 1499 h 3537"/>
                                <a:gd name="T2" fmla="*/ 0 w 2098"/>
                                <a:gd name="T3" fmla="*/ 1499 h 3537"/>
                                <a:gd name="T4" fmla="*/ 0 w 2098"/>
                                <a:gd name="T5" fmla="*/ 1546 h 3537"/>
                                <a:gd name="T6" fmla="*/ 11 w 2098"/>
                                <a:gd name="T7" fmla="*/ 1546 h 3537"/>
                                <a:gd name="T8" fmla="*/ 11 w 2098"/>
                                <a:gd name="T9" fmla="*/ 1499 h 3537"/>
                              </a:gdLst>
                              <a:ahLst/>
                              <a:cxnLst>
                                <a:cxn ang="0">
                                  <a:pos x="T0" y="T1"/>
                                </a:cxn>
                                <a:cxn ang="0">
                                  <a:pos x="T2" y="T3"/>
                                </a:cxn>
                                <a:cxn ang="0">
                                  <a:pos x="T4" y="T5"/>
                                </a:cxn>
                                <a:cxn ang="0">
                                  <a:pos x="T6" y="T7"/>
                                </a:cxn>
                                <a:cxn ang="0">
                                  <a:pos x="T8" y="T9"/>
                                </a:cxn>
                              </a:cxnLst>
                              <a:rect l="0" t="0" r="r" b="b"/>
                              <a:pathLst>
                                <a:path w="2098" h="3537">
                                  <a:moveTo>
                                    <a:pt x="11" y="1499"/>
                                  </a:moveTo>
                                  <a:lnTo>
                                    <a:pt x="0" y="1499"/>
                                  </a:lnTo>
                                  <a:lnTo>
                                    <a:pt x="0" y="1546"/>
                                  </a:lnTo>
                                  <a:lnTo>
                                    <a:pt x="11" y="1546"/>
                                  </a:lnTo>
                                  <a:lnTo>
                                    <a:pt x="11" y="149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0" name="Freeform 39"/>
                          <wps:cNvSpPr/>
                          <wps:spPr bwMode="auto">
                            <a:xfrm>
                              <a:off x="3506" y="2351"/>
                              <a:ext cx="2098" cy="3537"/>
                            </a:xfrm>
                            <a:custGeom>
                              <a:avLst/>
                              <a:gdLst>
                                <a:gd name="T0" fmla="*/ 11 w 2098"/>
                                <a:gd name="T1" fmla="*/ 1418 h 3537"/>
                                <a:gd name="T2" fmla="*/ 0 w 2098"/>
                                <a:gd name="T3" fmla="*/ 1418 h 3537"/>
                                <a:gd name="T4" fmla="*/ 0 w 2098"/>
                                <a:gd name="T5" fmla="*/ 1464 h 3537"/>
                                <a:gd name="T6" fmla="*/ 11 w 2098"/>
                                <a:gd name="T7" fmla="*/ 1464 h 3537"/>
                                <a:gd name="T8" fmla="*/ 11 w 2098"/>
                                <a:gd name="T9" fmla="*/ 1418 h 3537"/>
                              </a:gdLst>
                              <a:ahLst/>
                              <a:cxnLst>
                                <a:cxn ang="0">
                                  <a:pos x="T0" y="T1"/>
                                </a:cxn>
                                <a:cxn ang="0">
                                  <a:pos x="T2" y="T3"/>
                                </a:cxn>
                                <a:cxn ang="0">
                                  <a:pos x="T4" y="T5"/>
                                </a:cxn>
                                <a:cxn ang="0">
                                  <a:pos x="T6" y="T7"/>
                                </a:cxn>
                                <a:cxn ang="0">
                                  <a:pos x="T8" y="T9"/>
                                </a:cxn>
                              </a:cxnLst>
                              <a:rect l="0" t="0" r="r" b="b"/>
                              <a:pathLst>
                                <a:path w="2098" h="3537">
                                  <a:moveTo>
                                    <a:pt x="11" y="1418"/>
                                  </a:moveTo>
                                  <a:lnTo>
                                    <a:pt x="0" y="1418"/>
                                  </a:lnTo>
                                  <a:lnTo>
                                    <a:pt x="0" y="1464"/>
                                  </a:lnTo>
                                  <a:lnTo>
                                    <a:pt x="11" y="1464"/>
                                  </a:lnTo>
                                  <a:lnTo>
                                    <a:pt x="11" y="141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1" name="Freeform 40"/>
                          <wps:cNvSpPr/>
                          <wps:spPr bwMode="auto">
                            <a:xfrm>
                              <a:off x="3506" y="2351"/>
                              <a:ext cx="2098" cy="3537"/>
                            </a:xfrm>
                            <a:custGeom>
                              <a:avLst/>
                              <a:gdLst>
                                <a:gd name="T0" fmla="*/ 11 w 2098"/>
                                <a:gd name="T1" fmla="*/ 1337 h 3537"/>
                                <a:gd name="T2" fmla="*/ 0 w 2098"/>
                                <a:gd name="T3" fmla="*/ 1337 h 3537"/>
                                <a:gd name="T4" fmla="*/ 0 w 2098"/>
                                <a:gd name="T5" fmla="*/ 1383 h 3537"/>
                                <a:gd name="T6" fmla="*/ 11 w 2098"/>
                                <a:gd name="T7" fmla="*/ 1383 h 3537"/>
                                <a:gd name="T8" fmla="*/ 11 w 2098"/>
                                <a:gd name="T9" fmla="*/ 1337 h 3537"/>
                              </a:gdLst>
                              <a:ahLst/>
                              <a:cxnLst>
                                <a:cxn ang="0">
                                  <a:pos x="T0" y="T1"/>
                                </a:cxn>
                                <a:cxn ang="0">
                                  <a:pos x="T2" y="T3"/>
                                </a:cxn>
                                <a:cxn ang="0">
                                  <a:pos x="T4" y="T5"/>
                                </a:cxn>
                                <a:cxn ang="0">
                                  <a:pos x="T6" y="T7"/>
                                </a:cxn>
                                <a:cxn ang="0">
                                  <a:pos x="T8" y="T9"/>
                                </a:cxn>
                              </a:cxnLst>
                              <a:rect l="0" t="0" r="r" b="b"/>
                              <a:pathLst>
                                <a:path w="2098" h="3537">
                                  <a:moveTo>
                                    <a:pt x="11" y="1337"/>
                                  </a:moveTo>
                                  <a:lnTo>
                                    <a:pt x="0" y="1337"/>
                                  </a:lnTo>
                                  <a:lnTo>
                                    <a:pt x="0" y="1383"/>
                                  </a:lnTo>
                                  <a:lnTo>
                                    <a:pt x="11" y="1383"/>
                                  </a:lnTo>
                                  <a:lnTo>
                                    <a:pt x="11" y="133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2" name="Freeform 41"/>
                          <wps:cNvSpPr/>
                          <wps:spPr bwMode="auto">
                            <a:xfrm>
                              <a:off x="3506" y="2351"/>
                              <a:ext cx="2098" cy="3537"/>
                            </a:xfrm>
                            <a:custGeom>
                              <a:avLst/>
                              <a:gdLst>
                                <a:gd name="T0" fmla="*/ 11 w 2098"/>
                                <a:gd name="T1" fmla="*/ 1255 h 3537"/>
                                <a:gd name="T2" fmla="*/ 0 w 2098"/>
                                <a:gd name="T3" fmla="*/ 1255 h 3537"/>
                                <a:gd name="T4" fmla="*/ 0 w 2098"/>
                                <a:gd name="T5" fmla="*/ 1302 h 3537"/>
                                <a:gd name="T6" fmla="*/ 11 w 2098"/>
                                <a:gd name="T7" fmla="*/ 1302 h 3537"/>
                                <a:gd name="T8" fmla="*/ 11 w 2098"/>
                                <a:gd name="T9" fmla="*/ 1255 h 3537"/>
                              </a:gdLst>
                              <a:ahLst/>
                              <a:cxnLst>
                                <a:cxn ang="0">
                                  <a:pos x="T0" y="T1"/>
                                </a:cxn>
                                <a:cxn ang="0">
                                  <a:pos x="T2" y="T3"/>
                                </a:cxn>
                                <a:cxn ang="0">
                                  <a:pos x="T4" y="T5"/>
                                </a:cxn>
                                <a:cxn ang="0">
                                  <a:pos x="T6" y="T7"/>
                                </a:cxn>
                                <a:cxn ang="0">
                                  <a:pos x="T8" y="T9"/>
                                </a:cxn>
                              </a:cxnLst>
                              <a:rect l="0" t="0" r="r" b="b"/>
                              <a:pathLst>
                                <a:path w="2098" h="3537">
                                  <a:moveTo>
                                    <a:pt x="11" y="1255"/>
                                  </a:moveTo>
                                  <a:lnTo>
                                    <a:pt x="0" y="1255"/>
                                  </a:lnTo>
                                  <a:lnTo>
                                    <a:pt x="0" y="1302"/>
                                  </a:lnTo>
                                  <a:lnTo>
                                    <a:pt x="11" y="1302"/>
                                  </a:lnTo>
                                  <a:lnTo>
                                    <a:pt x="11" y="125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3" name="Freeform 42"/>
                          <wps:cNvSpPr/>
                          <wps:spPr bwMode="auto">
                            <a:xfrm>
                              <a:off x="3506" y="2351"/>
                              <a:ext cx="2098" cy="3537"/>
                            </a:xfrm>
                            <a:custGeom>
                              <a:avLst/>
                              <a:gdLst>
                                <a:gd name="T0" fmla="*/ 11 w 2098"/>
                                <a:gd name="T1" fmla="*/ 1174 h 3537"/>
                                <a:gd name="T2" fmla="*/ 0 w 2098"/>
                                <a:gd name="T3" fmla="*/ 1174 h 3537"/>
                                <a:gd name="T4" fmla="*/ 0 w 2098"/>
                                <a:gd name="T5" fmla="*/ 1220 h 3537"/>
                                <a:gd name="T6" fmla="*/ 11 w 2098"/>
                                <a:gd name="T7" fmla="*/ 1220 h 3537"/>
                                <a:gd name="T8" fmla="*/ 11 w 2098"/>
                                <a:gd name="T9" fmla="*/ 1174 h 3537"/>
                              </a:gdLst>
                              <a:ahLst/>
                              <a:cxnLst>
                                <a:cxn ang="0">
                                  <a:pos x="T0" y="T1"/>
                                </a:cxn>
                                <a:cxn ang="0">
                                  <a:pos x="T2" y="T3"/>
                                </a:cxn>
                                <a:cxn ang="0">
                                  <a:pos x="T4" y="T5"/>
                                </a:cxn>
                                <a:cxn ang="0">
                                  <a:pos x="T6" y="T7"/>
                                </a:cxn>
                                <a:cxn ang="0">
                                  <a:pos x="T8" y="T9"/>
                                </a:cxn>
                              </a:cxnLst>
                              <a:rect l="0" t="0" r="r" b="b"/>
                              <a:pathLst>
                                <a:path w="2098" h="3537">
                                  <a:moveTo>
                                    <a:pt x="11" y="1174"/>
                                  </a:moveTo>
                                  <a:lnTo>
                                    <a:pt x="0" y="1174"/>
                                  </a:lnTo>
                                  <a:lnTo>
                                    <a:pt x="0" y="1220"/>
                                  </a:lnTo>
                                  <a:lnTo>
                                    <a:pt x="11" y="1220"/>
                                  </a:lnTo>
                                  <a:lnTo>
                                    <a:pt x="11" y="117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4" name="Freeform 43"/>
                          <wps:cNvSpPr/>
                          <wps:spPr bwMode="auto">
                            <a:xfrm>
                              <a:off x="3506" y="2351"/>
                              <a:ext cx="2098" cy="3537"/>
                            </a:xfrm>
                            <a:custGeom>
                              <a:avLst/>
                              <a:gdLst>
                                <a:gd name="T0" fmla="*/ 11 w 2098"/>
                                <a:gd name="T1" fmla="*/ 1093 h 3537"/>
                                <a:gd name="T2" fmla="*/ 0 w 2098"/>
                                <a:gd name="T3" fmla="*/ 1093 h 3537"/>
                                <a:gd name="T4" fmla="*/ 0 w 2098"/>
                                <a:gd name="T5" fmla="*/ 1139 h 3537"/>
                                <a:gd name="T6" fmla="*/ 11 w 2098"/>
                                <a:gd name="T7" fmla="*/ 1139 h 3537"/>
                                <a:gd name="T8" fmla="*/ 11 w 2098"/>
                                <a:gd name="T9" fmla="*/ 1093 h 3537"/>
                              </a:gdLst>
                              <a:ahLst/>
                              <a:cxnLst>
                                <a:cxn ang="0">
                                  <a:pos x="T0" y="T1"/>
                                </a:cxn>
                                <a:cxn ang="0">
                                  <a:pos x="T2" y="T3"/>
                                </a:cxn>
                                <a:cxn ang="0">
                                  <a:pos x="T4" y="T5"/>
                                </a:cxn>
                                <a:cxn ang="0">
                                  <a:pos x="T6" y="T7"/>
                                </a:cxn>
                                <a:cxn ang="0">
                                  <a:pos x="T8" y="T9"/>
                                </a:cxn>
                              </a:cxnLst>
                              <a:rect l="0" t="0" r="r" b="b"/>
                              <a:pathLst>
                                <a:path w="2098" h="3537">
                                  <a:moveTo>
                                    <a:pt x="11" y="1093"/>
                                  </a:moveTo>
                                  <a:lnTo>
                                    <a:pt x="0" y="1093"/>
                                  </a:lnTo>
                                  <a:lnTo>
                                    <a:pt x="0" y="1139"/>
                                  </a:lnTo>
                                  <a:lnTo>
                                    <a:pt x="11" y="1139"/>
                                  </a:lnTo>
                                  <a:lnTo>
                                    <a:pt x="11" y="109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5" name="Freeform 44"/>
                          <wps:cNvSpPr/>
                          <wps:spPr bwMode="auto">
                            <a:xfrm>
                              <a:off x="3506" y="2351"/>
                              <a:ext cx="2098" cy="3537"/>
                            </a:xfrm>
                            <a:custGeom>
                              <a:avLst/>
                              <a:gdLst>
                                <a:gd name="T0" fmla="*/ 11 w 2098"/>
                                <a:gd name="T1" fmla="*/ 1011 h 3537"/>
                                <a:gd name="T2" fmla="*/ 0 w 2098"/>
                                <a:gd name="T3" fmla="*/ 1011 h 3537"/>
                                <a:gd name="T4" fmla="*/ 0 w 2098"/>
                                <a:gd name="T5" fmla="*/ 1058 h 3537"/>
                                <a:gd name="T6" fmla="*/ 11 w 2098"/>
                                <a:gd name="T7" fmla="*/ 1058 h 3537"/>
                                <a:gd name="T8" fmla="*/ 11 w 2098"/>
                                <a:gd name="T9" fmla="*/ 1011 h 3537"/>
                              </a:gdLst>
                              <a:ahLst/>
                              <a:cxnLst>
                                <a:cxn ang="0">
                                  <a:pos x="T0" y="T1"/>
                                </a:cxn>
                                <a:cxn ang="0">
                                  <a:pos x="T2" y="T3"/>
                                </a:cxn>
                                <a:cxn ang="0">
                                  <a:pos x="T4" y="T5"/>
                                </a:cxn>
                                <a:cxn ang="0">
                                  <a:pos x="T6" y="T7"/>
                                </a:cxn>
                                <a:cxn ang="0">
                                  <a:pos x="T8" y="T9"/>
                                </a:cxn>
                              </a:cxnLst>
                              <a:rect l="0" t="0" r="r" b="b"/>
                              <a:pathLst>
                                <a:path w="2098" h="3537">
                                  <a:moveTo>
                                    <a:pt x="11" y="1011"/>
                                  </a:moveTo>
                                  <a:lnTo>
                                    <a:pt x="0" y="1011"/>
                                  </a:lnTo>
                                  <a:lnTo>
                                    <a:pt x="0" y="1058"/>
                                  </a:lnTo>
                                  <a:lnTo>
                                    <a:pt x="11" y="1058"/>
                                  </a:lnTo>
                                  <a:lnTo>
                                    <a:pt x="11" y="101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6" name="Freeform 45"/>
                          <wps:cNvSpPr/>
                          <wps:spPr bwMode="auto">
                            <a:xfrm>
                              <a:off x="3506" y="2351"/>
                              <a:ext cx="2098" cy="3537"/>
                            </a:xfrm>
                            <a:custGeom>
                              <a:avLst/>
                              <a:gdLst>
                                <a:gd name="T0" fmla="*/ 11 w 2098"/>
                                <a:gd name="T1" fmla="*/ 930 h 3537"/>
                                <a:gd name="T2" fmla="*/ 0 w 2098"/>
                                <a:gd name="T3" fmla="*/ 930 h 3537"/>
                                <a:gd name="T4" fmla="*/ 0 w 2098"/>
                                <a:gd name="T5" fmla="*/ 976 h 3537"/>
                                <a:gd name="T6" fmla="*/ 11 w 2098"/>
                                <a:gd name="T7" fmla="*/ 976 h 3537"/>
                                <a:gd name="T8" fmla="*/ 11 w 2098"/>
                                <a:gd name="T9" fmla="*/ 930 h 3537"/>
                              </a:gdLst>
                              <a:ahLst/>
                              <a:cxnLst>
                                <a:cxn ang="0">
                                  <a:pos x="T0" y="T1"/>
                                </a:cxn>
                                <a:cxn ang="0">
                                  <a:pos x="T2" y="T3"/>
                                </a:cxn>
                                <a:cxn ang="0">
                                  <a:pos x="T4" y="T5"/>
                                </a:cxn>
                                <a:cxn ang="0">
                                  <a:pos x="T6" y="T7"/>
                                </a:cxn>
                                <a:cxn ang="0">
                                  <a:pos x="T8" y="T9"/>
                                </a:cxn>
                              </a:cxnLst>
                              <a:rect l="0" t="0" r="r" b="b"/>
                              <a:pathLst>
                                <a:path w="2098" h="3537">
                                  <a:moveTo>
                                    <a:pt x="11" y="930"/>
                                  </a:moveTo>
                                  <a:lnTo>
                                    <a:pt x="0" y="930"/>
                                  </a:lnTo>
                                  <a:lnTo>
                                    <a:pt x="0" y="976"/>
                                  </a:lnTo>
                                  <a:lnTo>
                                    <a:pt x="11" y="976"/>
                                  </a:lnTo>
                                  <a:lnTo>
                                    <a:pt x="11" y="93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7" name="Freeform 46"/>
                          <wps:cNvSpPr/>
                          <wps:spPr bwMode="auto">
                            <a:xfrm>
                              <a:off x="3506" y="2351"/>
                              <a:ext cx="2098" cy="3537"/>
                            </a:xfrm>
                            <a:custGeom>
                              <a:avLst/>
                              <a:gdLst>
                                <a:gd name="T0" fmla="*/ 11 w 2098"/>
                                <a:gd name="T1" fmla="*/ 848 h 3537"/>
                                <a:gd name="T2" fmla="*/ 0 w 2098"/>
                                <a:gd name="T3" fmla="*/ 848 h 3537"/>
                                <a:gd name="T4" fmla="*/ 0 w 2098"/>
                                <a:gd name="T5" fmla="*/ 895 h 3537"/>
                                <a:gd name="T6" fmla="*/ 11 w 2098"/>
                                <a:gd name="T7" fmla="*/ 895 h 3537"/>
                                <a:gd name="T8" fmla="*/ 11 w 2098"/>
                                <a:gd name="T9" fmla="*/ 848 h 3537"/>
                              </a:gdLst>
                              <a:ahLst/>
                              <a:cxnLst>
                                <a:cxn ang="0">
                                  <a:pos x="T0" y="T1"/>
                                </a:cxn>
                                <a:cxn ang="0">
                                  <a:pos x="T2" y="T3"/>
                                </a:cxn>
                                <a:cxn ang="0">
                                  <a:pos x="T4" y="T5"/>
                                </a:cxn>
                                <a:cxn ang="0">
                                  <a:pos x="T6" y="T7"/>
                                </a:cxn>
                                <a:cxn ang="0">
                                  <a:pos x="T8" y="T9"/>
                                </a:cxn>
                              </a:cxnLst>
                              <a:rect l="0" t="0" r="r" b="b"/>
                              <a:pathLst>
                                <a:path w="2098" h="3537">
                                  <a:moveTo>
                                    <a:pt x="11" y="848"/>
                                  </a:moveTo>
                                  <a:lnTo>
                                    <a:pt x="0" y="848"/>
                                  </a:lnTo>
                                  <a:lnTo>
                                    <a:pt x="0" y="895"/>
                                  </a:lnTo>
                                  <a:lnTo>
                                    <a:pt x="11" y="895"/>
                                  </a:lnTo>
                                  <a:lnTo>
                                    <a:pt x="11" y="84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8" name="Freeform 47"/>
                          <wps:cNvSpPr/>
                          <wps:spPr bwMode="auto">
                            <a:xfrm>
                              <a:off x="3506" y="2351"/>
                              <a:ext cx="2098" cy="3537"/>
                            </a:xfrm>
                            <a:custGeom>
                              <a:avLst/>
                              <a:gdLst>
                                <a:gd name="T0" fmla="*/ 11 w 2098"/>
                                <a:gd name="T1" fmla="*/ 767 h 3537"/>
                                <a:gd name="T2" fmla="*/ 0 w 2098"/>
                                <a:gd name="T3" fmla="*/ 767 h 3537"/>
                                <a:gd name="T4" fmla="*/ 0 w 2098"/>
                                <a:gd name="T5" fmla="*/ 814 h 3537"/>
                                <a:gd name="T6" fmla="*/ 11 w 2098"/>
                                <a:gd name="T7" fmla="*/ 814 h 3537"/>
                                <a:gd name="T8" fmla="*/ 11 w 2098"/>
                                <a:gd name="T9" fmla="*/ 767 h 3537"/>
                              </a:gdLst>
                              <a:ahLst/>
                              <a:cxnLst>
                                <a:cxn ang="0">
                                  <a:pos x="T0" y="T1"/>
                                </a:cxn>
                                <a:cxn ang="0">
                                  <a:pos x="T2" y="T3"/>
                                </a:cxn>
                                <a:cxn ang="0">
                                  <a:pos x="T4" y="T5"/>
                                </a:cxn>
                                <a:cxn ang="0">
                                  <a:pos x="T6" y="T7"/>
                                </a:cxn>
                                <a:cxn ang="0">
                                  <a:pos x="T8" y="T9"/>
                                </a:cxn>
                              </a:cxnLst>
                              <a:rect l="0" t="0" r="r" b="b"/>
                              <a:pathLst>
                                <a:path w="2098" h="3537">
                                  <a:moveTo>
                                    <a:pt x="11" y="767"/>
                                  </a:moveTo>
                                  <a:lnTo>
                                    <a:pt x="0" y="767"/>
                                  </a:lnTo>
                                  <a:lnTo>
                                    <a:pt x="0" y="814"/>
                                  </a:lnTo>
                                  <a:lnTo>
                                    <a:pt x="11" y="814"/>
                                  </a:lnTo>
                                  <a:lnTo>
                                    <a:pt x="11" y="76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9" name="Freeform 48"/>
                          <wps:cNvSpPr/>
                          <wps:spPr bwMode="auto">
                            <a:xfrm>
                              <a:off x="3506" y="2351"/>
                              <a:ext cx="2098" cy="3537"/>
                            </a:xfrm>
                            <a:custGeom>
                              <a:avLst/>
                              <a:gdLst>
                                <a:gd name="T0" fmla="*/ 11 w 2098"/>
                                <a:gd name="T1" fmla="*/ 686 h 3537"/>
                                <a:gd name="T2" fmla="*/ 0 w 2098"/>
                                <a:gd name="T3" fmla="*/ 686 h 3537"/>
                                <a:gd name="T4" fmla="*/ 0 w 2098"/>
                                <a:gd name="T5" fmla="*/ 732 h 3537"/>
                                <a:gd name="T6" fmla="*/ 11 w 2098"/>
                                <a:gd name="T7" fmla="*/ 732 h 3537"/>
                                <a:gd name="T8" fmla="*/ 11 w 2098"/>
                                <a:gd name="T9" fmla="*/ 686 h 3537"/>
                              </a:gdLst>
                              <a:ahLst/>
                              <a:cxnLst>
                                <a:cxn ang="0">
                                  <a:pos x="T0" y="T1"/>
                                </a:cxn>
                                <a:cxn ang="0">
                                  <a:pos x="T2" y="T3"/>
                                </a:cxn>
                                <a:cxn ang="0">
                                  <a:pos x="T4" y="T5"/>
                                </a:cxn>
                                <a:cxn ang="0">
                                  <a:pos x="T6" y="T7"/>
                                </a:cxn>
                                <a:cxn ang="0">
                                  <a:pos x="T8" y="T9"/>
                                </a:cxn>
                              </a:cxnLst>
                              <a:rect l="0" t="0" r="r" b="b"/>
                              <a:pathLst>
                                <a:path w="2098" h="3537">
                                  <a:moveTo>
                                    <a:pt x="11" y="686"/>
                                  </a:moveTo>
                                  <a:lnTo>
                                    <a:pt x="0" y="686"/>
                                  </a:lnTo>
                                  <a:lnTo>
                                    <a:pt x="0" y="732"/>
                                  </a:lnTo>
                                  <a:lnTo>
                                    <a:pt x="11" y="732"/>
                                  </a:lnTo>
                                  <a:lnTo>
                                    <a:pt x="11" y="68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0" name="Freeform 49"/>
                          <wps:cNvSpPr/>
                          <wps:spPr bwMode="auto">
                            <a:xfrm>
                              <a:off x="3506" y="2351"/>
                              <a:ext cx="2098" cy="3537"/>
                            </a:xfrm>
                            <a:custGeom>
                              <a:avLst/>
                              <a:gdLst>
                                <a:gd name="T0" fmla="*/ 11 w 2098"/>
                                <a:gd name="T1" fmla="*/ 604 h 3537"/>
                                <a:gd name="T2" fmla="*/ 0 w 2098"/>
                                <a:gd name="T3" fmla="*/ 604 h 3537"/>
                                <a:gd name="T4" fmla="*/ 0 w 2098"/>
                                <a:gd name="T5" fmla="*/ 651 h 3537"/>
                                <a:gd name="T6" fmla="*/ 11 w 2098"/>
                                <a:gd name="T7" fmla="*/ 651 h 3537"/>
                                <a:gd name="T8" fmla="*/ 11 w 2098"/>
                                <a:gd name="T9" fmla="*/ 604 h 3537"/>
                              </a:gdLst>
                              <a:ahLst/>
                              <a:cxnLst>
                                <a:cxn ang="0">
                                  <a:pos x="T0" y="T1"/>
                                </a:cxn>
                                <a:cxn ang="0">
                                  <a:pos x="T2" y="T3"/>
                                </a:cxn>
                                <a:cxn ang="0">
                                  <a:pos x="T4" y="T5"/>
                                </a:cxn>
                                <a:cxn ang="0">
                                  <a:pos x="T6" y="T7"/>
                                </a:cxn>
                                <a:cxn ang="0">
                                  <a:pos x="T8" y="T9"/>
                                </a:cxn>
                              </a:cxnLst>
                              <a:rect l="0" t="0" r="r" b="b"/>
                              <a:pathLst>
                                <a:path w="2098" h="3537">
                                  <a:moveTo>
                                    <a:pt x="11" y="604"/>
                                  </a:moveTo>
                                  <a:lnTo>
                                    <a:pt x="0" y="604"/>
                                  </a:lnTo>
                                  <a:lnTo>
                                    <a:pt x="0" y="651"/>
                                  </a:lnTo>
                                  <a:lnTo>
                                    <a:pt x="11" y="651"/>
                                  </a:lnTo>
                                  <a:lnTo>
                                    <a:pt x="11" y="60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1" name="Freeform 50"/>
                          <wps:cNvSpPr/>
                          <wps:spPr bwMode="auto">
                            <a:xfrm>
                              <a:off x="3506" y="2351"/>
                              <a:ext cx="2098" cy="3537"/>
                            </a:xfrm>
                            <a:custGeom>
                              <a:avLst/>
                              <a:gdLst>
                                <a:gd name="T0" fmla="*/ 11 w 2098"/>
                                <a:gd name="T1" fmla="*/ 523 h 3537"/>
                                <a:gd name="T2" fmla="*/ 0 w 2098"/>
                                <a:gd name="T3" fmla="*/ 523 h 3537"/>
                                <a:gd name="T4" fmla="*/ 0 w 2098"/>
                                <a:gd name="T5" fmla="*/ 570 h 3537"/>
                                <a:gd name="T6" fmla="*/ 11 w 2098"/>
                                <a:gd name="T7" fmla="*/ 570 h 3537"/>
                                <a:gd name="T8" fmla="*/ 11 w 2098"/>
                                <a:gd name="T9" fmla="*/ 523 h 3537"/>
                              </a:gdLst>
                              <a:ahLst/>
                              <a:cxnLst>
                                <a:cxn ang="0">
                                  <a:pos x="T0" y="T1"/>
                                </a:cxn>
                                <a:cxn ang="0">
                                  <a:pos x="T2" y="T3"/>
                                </a:cxn>
                                <a:cxn ang="0">
                                  <a:pos x="T4" y="T5"/>
                                </a:cxn>
                                <a:cxn ang="0">
                                  <a:pos x="T6" y="T7"/>
                                </a:cxn>
                                <a:cxn ang="0">
                                  <a:pos x="T8" y="T9"/>
                                </a:cxn>
                              </a:cxnLst>
                              <a:rect l="0" t="0" r="r" b="b"/>
                              <a:pathLst>
                                <a:path w="2098" h="3537">
                                  <a:moveTo>
                                    <a:pt x="11" y="523"/>
                                  </a:moveTo>
                                  <a:lnTo>
                                    <a:pt x="0" y="523"/>
                                  </a:lnTo>
                                  <a:lnTo>
                                    <a:pt x="0" y="570"/>
                                  </a:lnTo>
                                  <a:lnTo>
                                    <a:pt x="11" y="570"/>
                                  </a:lnTo>
                                  <a:lnTo>
                                    <a:pt x="11" y="52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2" name="Freeform 51"/>
                          <wps:cNvSpPr/>
                          <wps:spPr bwMode="auto">
                            <a:xfrm>
                              <a:off x="3506" y="2351"/>
                              <a:ext cx="2098" cy="3537"/>
                            </a:xfrm>
                            <a:custGeom>
                              <a:avLst/>
                              <a:gdLst>
                                <a:gd name="T0" fmla="*/ 11 w 2098"/>
                                <a:gd name="T1" fmla="*/ 442 h 3537"/>
                                <a:gd name="T2" fmla="*/ 0 w 2098"/>
                                <a:gd name="T3" fmla="*/ 442 h 3537"/>
                                <a:gd name="T4" fmla="*/ 0 w 2098"/>
                                <a:gd name="T5" fmla="*/ 488 h 3537"/>
                                <a:gd name="T6" fmla="*/ 11 w 2098"/>
                                <a:gd name="T7" fmla="*/ 488 h 3537"/>
                                <a:gd name="T8" fmla="*/ 11 w 2098"/>
                                <a:gd name="T9" fmla="*/ 442 h 3537"/>
                              </a:gdLst>
                              <a:ahLst/>
                              <a:cxnLst>
                                <a:cxn ang="0">
                                  <a:pos x="T0" y="T1"/>
                                </a:cxn>
                                <a:cxn ang="0">
                                  <a:pos x="T2" y="T3"/>
                                </a:cxn>
                                <a:cxn ang="0">
                                  <a:pos x="T4" y="T5"/>
                                </a:cxn>
                                <a:cxn ang="0">
                                  <a:pos x="T6" y="T7"/>
                                </a:cxn>
                                <a:cxn ang="0">
                                  <a:pos x="T8" y="T9"/>
                                </a:cxn>
                              </a:cxnLst>
                              <a:rect l="0" t="0" r="r" b="b"/>
                              <a:pathLst>
                                <a:path w="2098" h="3537">
                                  <a:moveTo>
                                    <a:pt x="11" y="442"/>
                                  </a:moveTo>
                                  <a:lnTo>
                                    <a:pt x="0" y="442"/>
                                  </a:lnTo>
                                  <a:lnTo>
                                    <a:pt x="0" y="488"/>
                                  </a:lnTo>
                                  <a:lnTo>
                                    <a:pt x="11" y="488"/>
                                  </a:lnTo>
                                  <a:lnTo>
                                    <a:pt x="11" y="44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3" name="Freeform 52"/>
                          <wps:cNvSpPr/>
                          <wps:spPr bwMode="auto">
                            <a:xfrm>
                              <a:off x="3506" y="2351"/>
                              <a:ext cx="2098" cy="3537"/>
                            </a:xfrm>
                            <a:custGeom>
                              <a:avLst/>
                              <a:gdLst>
                                <a:gd name="T0" fmla="*/ 11 w 2098"/>
                                <a:gd name="T1" fmla="*/ 360 h 3537"/>
                                <a:gd name="T2" fmla="*/ 0 w 2098"/>
                                <a:gd name="T3" fmla="*/ 360 h 3537"/>
                                <a:gd name="T4" fmla="*/ 0 w 2098"/>
                                <a:gd name="T5" fmla="*/ 407 h 3537"/>
                                <a:gd name="T6" fmla="*/ 11 w 2098"/>
                                <a:gd name="T7" fmla="*/ 407 h 3537"/>
                                <a:gd name="T8" fmla="*/ 11 w 2098"/>
                                <a:gd name="T9" fmla="*/ 360 h 3537"/>
                              </a:gdLst>
                              <a:ahLst/>
                              <a:cxnLst>
                                <a:cxn ang="0">
                                  <a:pos x="T0" y="T1"/>
                                </a:cxn>
                                <a:cxn ang="0">
                                  <a:pos x="T2" y="T3"/>
                                </a:cxn>
                                <a:cxn ang="0">
                                  <a:pos x="T4" y="T5"/>
                                </a:cxn>
                                <a:cxn ang="0">
                                  <a:pos x="T6" y="T7"/>
                                </a:cxn>
                                <a:cxn ang="0">
                                  <a:pos x="T8" y="T9"/>
                                </a:cxn>
                              </a:cxnLst>
                              <a:rect l="0" t="0" r="r" b="b"/>
                              <a:pathLst>
                                <a:path w="2098" h="3537">
                                  <a:moveTo>
                                    <a:pt x="11" y="360"/>
                                  </a:moveTo>
                                  <a:lnTo>
                                    <a:pt x="0" y="360"/>
                                  </a:lnTo>
                                  <a:lnTo>
                                    <a:pt x="0" y="407"/>
                                  </a:lnTo>
                                  <a:lnTo>
                                    <a:pt x="11" y="407"/>
                                  </a:lnTo>
                                  <a:lnTo>
                                    <a:pt x="11" y="36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4" name="Freeform 53"/>
                          <wps:cNvSpPr/>
                          <wps:spPr bwMode="auto">
                            <a:xfrm>
                              <a:off x="3506" y="2351"/>
                              <a:ext cx="2098" cy="3537"/>
                            </a:xfrm>
                            <a:custGeom>
                              <a:avLst/>
                              <a:gdLst>
                                <a:gd name="T0" fmla="*/ 11 w 2098"/>
                                <a:gd name="T1" fmla="*/ 279 h 3537"/>
                                <a:gd name="T2" fmla="*/ 0 w 2098"/>
                                <a:gd name="T3" fmla="*/ 279 h 3537"/>
                                <a:gd name="T4" fmla="*/ 0 w 2098"/>
                                <a:gd name="T5" fmla="*/ 325 h 3537"/>
                                <a:gd name="T6" fmla="*/ 11 w 2098"/>
                                <a:gd name="T7" fmla="*/ 325 h 3537"/>
                                <a:gd name="T8" fmla="*/ 11 w 2098"/>
                                <a:gd name="T9" fmla="*/ 279 h 3537"/>
                              </a:gdLst>
                              <a:ahLst/>
                              <a:cxnLst>
                                <a:cxn ang="0">
                                  <a:pos x="T0" y="T1"/>
                                </a:cxn>
                                <a:cxn ang="0">
                                  <a:pos x="T2" y="T3"/>
                                </a:cxn>
                                <a:cxn ang="0">
                                  <a:pos x="T4" y="T5"/>
                                </a:cxn>
                                <a:cxn ang="0">
                                  <a:pos x="T6" y="T7"/>
                                </a:cxn>
                                <a:cxn ang="0">
                                  <a:pos x="T8" y="T9"/>
                                </a:cxn>
                              </a:cxnLst>
                              <a:rect l="0" t="0" r="r" b="b"/>
                              <a:pathLst>
                                <a:path w="2098" h="3537">
                                  <a:moveTo>
                                    <a:pt x="11" y="279"/>
                                  </a:moveTo>
                                  <a:lnTo>
                                    <a:pt x="0" y="279"/>
                                  </a:lnTo>
                                  <a:lnTo>
                                    <a:pt x="0" y="325"/>
                                  </a:lnTo>
                                  <a:lnTo>
                                    <a:pt x="11" y="325"/>
                                  </a:lnTo>
                                  <a:lnTo>
                                    <a:pt x="11" y="27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5" name="Freeform 54"/>
                          <wps:cNvSpPr/>
                          <wps:spPr bwMode="auto">
                            <a:xfrm>
                              <a:off x="3506" y="2351"/>
                              <a:ext cx="2098" cy="3537"/>
                            </a:xfrm>
                            <a:custGeom>
                              <a:avLst/>
                              <a:gdLst>
                                <a:gd name="T0" fmla="*/ 11 w 2098"/>
                                <a:gd name="T1" fmla="*/ 198 h 3537"/>
                                <a:gd name="T2" fmla="*/ 0 w 2098"/>
                                <a:gd name="T3" fmla="*/ 198 h 3537"/>
                                <a:gd name="T4" fmla="*/ 0 w 2098"/>
                                <a:gd name="T5" fmla="*/ 244 h 3537"/>
                                <a:gd name="T6" fmla="*/ 11 w 2098"/>
                                <a:gd name="T7" fmla="*/ 244 h 3537"/>
                                <a:gd name="T8" fmla="*/ 11 w 2098"/>
                                <a:gd name="T9" fmla="*/ 198 h 3537"/>
                              </a:gdLst>
                              <a:ahLst/>
                              <a:cxnLst>
                                <a:cxn ang="0">
                                  <a:pos x="T0" y="T1"/>
                                </a:cxn>
                                <a:cxn ang="0">
                                  <a:pos x="T2" y="T3"/>
                                </a:cxn>
                                <a:cxn ang="0">
                                  <a:pos x="T4" y="T5"/>
                                </a:cxn>
                                <a:cxn ang="0">
                                  <a:pos x="T6" y="T7"/>
                                </a:cxn>
                                <a:cxn ang="0">
                                  <a:pos x="T8" y="T9"/>
                                </a:cxn>
                              </a:cxnLst>
                              <a:rect l="0" t="0" r="r" b="b"/>
                              <a:pathLst>
                                <a:path w="2098" h="3537">
                                  <a:moveTo>
                                    <a:pt x="11" y="198"/>
                                  </a:moveTo>
                                  <a:lnTo>
                                    <a:pt x="0" y="198"/>
                                  </a:lnTo>
                                  <a:lnTo>
                                    <a:pt x="0" y="244"/>
                                  </a:lnTo>
                                  <a:lnTo>
                                    <a:pt x="11" y="244"/>
                                  </a:lnTo>
                                  <a:lnTo>
                                    <a:pt x="11" y="19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6" name="Freeform 55"/>
                          <wps:cNvSpPr/>
                          <wps:spPr bwMode="auto">
                            <a:xfrm>
                              <a:off x="3506" y="2351"/>
                              <a:ext cx="2098" cy="3537"/>
                            </a:xfrm>
                            <a:custGeom>
                              <a:avLst/>
                              <a:gdLst>
                                <a:gd name="T0" fmla="*/ 11 w 2098"/>
                                <a:gd name="T1" fmla="*/ 116 h 3537"/>
                                <a:gd name="T2" fmla="*/ 0 w 2098"/>
                                <a:gd name="T3" fmla="*/ 116 h 3537"/>
                                <a:gd name="T4" fmla="*/ 0 w 2098"/>
                                <a:gd name="T5" fmla="*/ 163 h 3537"/>
                                <a:gd name="T6" fmla="*/ 11 w 2098"/>
                                <a:gd name="T7" fmla="*/ 163 h 3537"/>
                                <a:gd name="T8" fmla="*/ 11 w 2098"/>
                                <a:gd name="T9" fmla="*/ 116 h 3537"/>
                              </a:gdLst>
                              <a:ahLst/>
                              <a:cxnLst>
                                <a:cxn ang="0">
                                  <a:pos x="T0" y="T1"/>
                                </a:cxn>
                                <a:cxn ang="0">
                                  <a:pos x="T2" y="T3"/>
                                </a:cxn>
                                <a:cxn ang="0">
                                  <a:pos x="T4" y="T5"/>
                                </a:cxn>
                                <a:cxn ang="0">
                                  <a:pos x="T6" y="T7"/>
                                </a:cxn>
                                <a:cxn ang="0">
                                  <a:pos x="T8" y="T9"/>
                                </a:cxn>
                              </a:cxnLst>
                              <a:rect l="0" t="0" r="r" b="b"/>
                              <a:pathLst>
                                <a:path w="2098" h="3537">
                                  <a:moveTo>
                                    <a:pt x="11" y="116"/>
                                  </a:moveTo>
                                  <a:lnTo>
                                    <a:pt x="0" y="116"/>
                                  </a:lnTo>
                                  <a:lnTo>
                                    <a:pt x="0" y="163"/>
                                  </a:lnTo>
                                  <a:lnTo>
                                    <a:pt x="11" y="163"/>
                                  </a:lnTo>
                                  <a:lnTo>
                                    <a:pt x="11" y="11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7" name="Freeform 56"/>
                          <wps:cNvSpPr/>
                          <wps:spPr bwMode="auto">
                            <a:xfrm>
                              <a:off x="3506" y="2351"/>
                              <a:ext cx="2098" cy="3537"/>
                            </a:xfrm>
                            <a:custGeom>
                              <a:avLst/>
                              <a:gdLst>
                                <a:gd name="T0" fmla="*/ 11 w 2098"/>
                                <a:gd name="T1" fmla="*/ 35 h 3537"/>
                                <a:gd name="T2" fmla="*/ 0 w 2098"/>
                                <a:gd name="T3" fmla="*/ 35 h 3537"/>
                                <a:gd name="T4" fmla="*/ 0 w 2098"/>
                                <a:gd name="T5" fmla="*/ 81 h 3537"/>
                                <a:gd name="T6" fmla="*/ 11 w 2098"/>
                                <a:gd name="T7" fmla="*/ 81 h 3537"/>
                                <a:gd name="T8" fmla="*/ 11 w 2098"/>
                                <a:gd name="T9" fmla="*/ 35 h 3537"/>
                              </a:gdLst>
                              <a:ahLst/>
                              <a:cxnLst>
                                <a:cxn ang="0">
                                  <a:pos x="T0" y="T1"/>
                                </a:cxn>
                                <a:cxn ang="0">
                                  <a:pos x="T2" y="T3"/>
                                </a:cxn>
                                <a:cxn ang="0">
                                  <a:pos x="T4" y="T5"/>
                                </a:cxn>
                                <a:cxn ang="0">
                                  <a:pos x="T6" y="T7"/>
                                </a:cxn>
                                <a:cxn ang="0">
                                  <a:pos x="T8" y="T9"/>
                                </a:cxn>
                              </a:cxnLst>
                              <a:rect l="0" t="0" r="r" b="b"/>
                              <a:pathLst>
                                <a:path w="2098" h="3537">
                                  <a:moveTo>
                                    <a:pt x="11" y="35"/>
                                  </a:moveTo>
                                  <a:lnTo>
                                    <a:pt x="0" y="35"/>
                                  </a:lnTo>
                                  <a:lnTo>
                                    <a:pt x="0" y="81"/>
                                  </a:lnTo>
                                  <a:lnTo>
                                    <a:pt x="11" y="81"/>
                                  </a:lnTo>
                                  <a:lnTo>
                                    <a:pt x="11" y="3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8" name="Freeform 57"/>
                          <wps:cNvSpPr/>
                          <wps:spPr bwMode="auto">
                            <a:xfrm>
                              <a:off x="3506" y="2351"/>
                              <a:ext cx="2098" cy="3537"/>
                            </a:xfrm>
                            <a:custGeom>
                              <a:avLst/>
                              <a:gdLst>
                                <a:gd name="T0" fmla="*/ 54 w 2098"/>
                                <a:gd name="T1" fmla="*/ 3525 h 3537"/>
                                <a:gd name="T2" fmla="*/ 7 w 2098"/>
                                <a:gd name="T3" fmla="*/ 3525 h 3537"/>
                                <a:gd name="T4" fmla="*/ 7 w 2098"/>
                                <a:gd name="T5" fmla="*/ 3537 h 3537"/>
                                <a:gd name="T6" fmla="*/ 54 w 2098"/>
                                <a:gd name="T7" fmla="*/ 3537 h 3537"/>
                                <a:gd name="T8" fmla="*/ 54 w 2098"/>
                                <a:gd name="T9" fmla="*/ 3525 h 3537"/>
                              </a:gdLst>
                              <a:ahLst/>
                              <a:cxnLst>
                                <a:cxn ang="0">
                                  <a:pos x="T0" y="T1"/>
                                </a:cxn>
                                <a:cxn ang="0">
                                  <a:pos x="T2" y="T3"/>
                                </a:cxn>
                                <a:cxn ang="0">
                                  <a:pos x="T4" y="T5"/>
                                </a:cxn>
                                <a:cxn ang="0">
                                  <a:pos x="T6" y="T7"/>
                                </a:cxn>
                                <a:cxn ang="0">
                                  <a:pos x="T8" y="T9"/>
                                </a:cxn>
                              </a:cxnLst>
                              <a:rect l="0" t="0" r="r" b="b"/>
                              <a:pathLst>
                                <a:path w="2098" h="3537">
                                  <a:moveTo>
                                    <a:pt x="54" y="3525"/>
                                  </a:moveTo>
                                  <a:lnTo>
                                    <a:pt x="7" y="3525"/>
                                  </a:lnTo>
                                  <a:lnTo>
                                    <a:pt x="7" y="3537"/>
                                  </a:lnTo>
                                  <a:lnTo>
                                    <a:pt x="54" y="3537"/>
                                  </a:lnTo>
                                  <a:lnTo>
                                    <a:pt x="54"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89" name="Freeform 58"/>
                          <wps:cNvSpPr/>
                          <wps:spPr bwMode="auto">
                            <a:xfrm>
                              <a:off x="3506" y="2351"/>
                              <a:ext cx="2098" cy="3537"/>
                            </a:xfrm>
                            <a:custGeom>
                              <a:avLst/>
                              <a:gdLst>
                                <a:gd name="T0" fmla="*/ 58 w 2098"/>
                                <a:gd name="T1" fmla="*/ 0 h 3537"/>
                                <a:gd name="T2" fmla="*/ 11 w 2098"/>
                                <a:gd name="T3" fmla="*/ 0 h 3537"/>
                                <a:gd name="T4" fmla="*/ 11 w 2098"/>
                                <a:gd name="T5" fmla="*/ 12 h 3537"/>
                                <a:gd name="T6" fmla="*/ 58 w 2098"/>
                                <a:gd name="T7" fmla="*/ 12 h 3537"/>
                                <a:gd name="T8" fmla="*/ 58 w 2098"/>
                                <a:gd name="T9" fmla="*/ 0 h 3537"/>
                              </a:gdLst>
                              <a:ahLst/>
                              <a:cxnLst>
                                <a:cxn ang="0">
                                  <a:pos x="T0" y="T1"/>
                                </a:cxn>
                                <a:cxn ang="0">
                                  <a:pos x="T2" y="T3"/>
                                </a:cxn>
                                <a:cxn ang="0">
                                  <a:pos x="T4" y="T5"/>
                                </a:cxn>
                                <a:cxn ang="0">
                                  <a:pos x="T6" y="T7"/>
                                </a:cxn>
                                <a:cxn ang="0">
                                  <a:pos x="T8" y="T9"/>
                                </a:cxn>
                              </a:cxnLst>
                              <a:rect l="0" t="0" r="r" b="b"/>
                              <a:pathLst>
                                <a:path w="2098" h="3537">
                                  <a:moveTo>
                                    <a:pt x="58" y="0"/>
                                  </a:moveTo>
                                  <a:lnTo>
                                    <a:pt x="11" y="0"/>
                                  </a:lnTo>
                                  <a:lnTo>
                                    <a:pt x="11" y="12"/>
                                  </a:lnTo>
                                  <a:lnTo>
                                    <a:pt x="58" y="12"/>
                                  </a:lnTo>
                                  <a:lnTo>
                                    <a:pt x="58"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0" name="Freeform 59"/>
                          <wps:cNvSpPr/>
                          <wps:spPr bwMode="auto">
                            <a:xfrm>
                              <a:off x="3506" y="2351"/>
                              <a:ext cx="2098" cy="3537"/>
                            </a:xfrm>
                            <a:custGeom>
                              <a:avLst/>
                              <a:gdLst>
                                <a:gd name="T0" fmla="*/ 135 w 2098"/>
                                <a:gd name="T1" fmla="*/ 3525 h 3537"/>
                                <a:gd name="T2" fmla="*/ 89 w 2098"/>
                                <a:gd name="T3" fmla="*/ 3525 h 3537"/>
                                <a:gd name="T4" fmla="*/ 89 w 2098"/>
                                <a:gd name="T5" fmla="*/ 3537 h 3537"/>
                                <a:gd name="T6" fmla="*/ 135 w 2098"/>
                                <a:gd name="T7" fmla="*/ 3537 h 3537"/>
                                <a:gd name="T8" fmla="*/ 135 w 2098"/>
                                <a:gd name="T9" fmla="*/ 3525 h 3537"/>
                              </a:gdLst>
                              <a:ahLst/>
                              <a:cxnLst>
                                <a:cxn ang="0">
                                  <a:pos x="T0" y="T1"/>
                                </a:cxn>
                                <a:cxn ang="0">
                                  <a:pos x="T2" y="T3"/>
                                </a:cxn>
                                <a:cxn ang="0">
                                  <a:pos x="T4" y="T5"/>
                                </a:cxn>
                                <a:cxn ang="0">
                                  <a:pos x="T6" y="T7"/>
                                </a:cxn>
                                <a:cxn ang="0">
                                  <a:pos x="T8" y="T9"/>
                                </a:cxn>
                              </a:cxnLst>
                              <a:rect l="0" t="0" r="r" b="b"/>
                              <a:pathLst>
                                <a:path w="2098" h="3537">
                                  <a:moveTo>
                                    <a:pt x="135" y="3525"/>
                                  </a:moveTo>
                                  <a:lnTo>
                                    <a:pt x="89" y="3525"/>
                                  </a:lnTo>
                                  <a:lnTo>
                                    <a:pt x="89" y="3537"/>
                                  </a:lnTo>
                                  <a:lnTo>
                                    <a:pt x="135" y="3537"/>
                                  </a:lnTo>
                                  <a:lnTo>
                                    <a:pt x="135"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1" name="Freeform 60"/>
                          <wps:cNvSpPr/>
                          <wps:spPr bwMode="auto">
                            <a:xfrm>
                              <a:off x="3506" y="2351"/>
                              <a:ext cx="2098" cy="3537"/>
                            </a:xfrm>
                            <a:custGeom>
                              <a:avLst/>
                              <a:gdLst>
                                <a:gd name="T0" fmla="*/ 139 w 2098"/>
                                <a:gd name="T1" fmla="*/ 0 h 3537"/>
                                <a:gd name="T2" fmla="*/ 93 w 2098"/>
                                <a:gd name="T3" fmla="*/ 0 h 3537"/>
                                <a:gd name="T4" fmla="*/ 93 w 2098"/>
                                <a:gd name="T5" fmla="*/ 12 h 3537"/>
                                <a:gd name="T6" fmla="*/ 139 w 2098"/>
                                <a:gd name="T7" fmla="*/ 12 h 3537"/>
                                <a:gd name="T8" fmla="*/ 139 w 2098"/>
                                <a:gd name="T9" fmla="*/ 0 h 3537"/>
                              </a:gdLst>
                              <a:ahLst/>
                              <a:cxnLst>
                                <a:cxn ang="0">
                                  <a:pos x="T0" y="T1"/>
                                </a:cxn>
                                <a:cxn ang="0">
                                  <a:pos x="T2" y="T3"/>
                                </a:cxn>
                                <a:cxn ang="0">
                                  <a:pos x="T4" y="T5"/>
                                </a:cxn>
                                <a:cxn ang="0">
                                  <a:pos x="T6" y="T7"/>
                                </a:cxn>
                                <a:cxn ang="0">
                                  <a:pos x="T8" y="T9"/>
                                </a:cxn>
                              </a:cxnLst>
                              <a:rect l="0" t="0" r="r" b="b"/>
                              <a:pathLst>
                                <a:path w="2098" h="3537">
                                  <a:moveTo>
                                    <a:pt x="139" y="0"/>
                                  </a:moveTo>
                                  <a:lnTo>
                                    <a:pt x="93" y="0"/>
                                  </a:lnTo>
                                  <a:lnTo>
                                    <a:pt x="93" y="12"/>
                                  </a:lnTo>
                                  <a:lnTo>
                                    <a:pt x="139" y="12"/>
                                  </a:lnTo>
                                  <a:lnTo>
                                    <a:pt x="139"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2" name="Freeform 61"/>
                          <wps:cNvSpPr/>
                          <wps:spPr bwMode="auto">
                            <a:xfrm>
                              <a:off x="3506" y="2351"/>
                              <a:ext cx="2098" cy="3537"/>
                            </a:xfrm>
                            <a:custGeom>
                              <a:avLst/>
                              <a:gdLst>
                                <a:gd name="T0" fmla="*/ 217 w 2098"/>
                                <a:gd name="T1" fmla="*/ 3525 h 3537"/>
                                <a:gd name="T2" fmla="*/ 170 w 2098"/>
                                <a:gd name="T3" fmla="*/ 3525 h 3537"/>
                                <a:gd name="T4" fmla="*/ 170 w 2098"/>
                                <a:gd name="T5" fmla="*/ 3537 h 3537"/>
                                <a:gd name="T6" fmla="*/ 217 w 2098"/>
                                <a:gd name="T7" fmla="*/ 3537 h 3537"/>
                                <a:gd name="T8" fmla="*/ 217 w 2098"/>
                                <a:gd name="T9" fmla="*/ 3525 h 3537"/>
                              </a:gdLst>
                              <a:ahLst/>
                              <a:cxnLst>
                                <a:cxn ang="0">
                                  <a:pos x="T0" y="T1"/>
                                </a:cxn>
                                <a:cxn ang="0">
                                  <a:pos x="T2" y="T3"/>
                                </a:cxn>
                                <a:cxn ang="0">
                                  <a:pos x="T4" y="T5"/>
                                </a:cxn>
                                <a:cxn ang="0">
                                  <a:pos x="T6" y="T7"/>
                                </a:cxn>
                                <a:cxn ang="0">
                                  <a:pos x="T8" y="T9"/>
                                </a:cxn>
                              </a:cxnLst>
                              <a:rect l="0" t="0" r="r" b="b"/>
                              <a:pathLst>
                                <a:path w="2098" h="3537">
                                  <a:moveTo>
                                    <a:pt x="217" y="3525"/>
                                  </a:moveTo>
                                  <a:lnTo>
                                    <a:pt x="170" y="3525"/>
                                  </a:lnTo>
                                  <a:lnTo>
                                    <a:pt x="170" y="3537"/>
                                  </a:lnTo>
                                  <a:lnTo>
                                    <a:pt x="217" y="3537"/>
                                  </a:lnTo>
                                  <a:lnTo>
                                    <a:pt x="217"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3" name="Freeform 62"/>
                          <wps:cNvSpPr/>
                          <wps:spPr bwMode="auto">
                            <a:xfrm>
                              <a:off x="3506" y="2351"/>
                              <a:ext cx="2098" cy="3537"/>
                            </a:xfrm>
                            <a:custGeom>
                              <a:avLst/>
                              <a:gdLst>
                                <a:gd name="T0" fmla="*/ 221 w 2098"/>
                                <a:gd name="T1" fmla="*/ 0 h 3537"/>
                                <a:gd name="T2" fmla="*/ 174 w 2098"/>
                                <a:gd name="T3" fmla="*/ 0 h 3537"/>
                                <a:gd name="T4" fmla="*/ 174 w 2098"/>
                                <a:gd name="T5" fmla="*/ 12 h 3537"/>
                                <a:gd name="T6" fmla="*/ 221 w 2098"/>
                                <a:gd name="T7" fmla="*/ 12 h 3537"/>
                                <a:gd name="T8" fmla="*/ 221 w 2098"/>
                                <a:gd name="T9" fmla="*/ 0 h 3537"/>
                              </a:gdLst>
                              <a:ahLst/>
                              <a:cxnLst>
                                <a:cxn ang="0">
                                  <a:pos x="T0" y="T1"/>
                                </a:cxn>
                                <a:cxn ang="0">
                                  <a:pos x="T2" y="T3"/>
                                </a:cxn>
                                <a:cxn ang="0">
                                  <a:pos x="T4" y="T5"/>
                                </a:cxn>
                                <a:cxn ang="0">
                                  <a:pos x="T6" y="T7"/>
                                </a:cxn>
                                <a:cxn ang="0">
                                  <a:pos x="T8" y="T9"/>
                                </a:cxn>
                              </a:cxnLst>
                              <a:rect l="0" t="0" r="r" b="b"/>
                              <a:pathLst>
                                <a:path w="2098" h="3537">
                                  <a:moveTo>
                                    <a:pt x="221" y="0"/>
                                  </a:moveTo>
                                  <a:lnTo>
                                    <a:pt x="174" y="0"/>
                                  </a:lnTo>
                                  <a:lnTo>
                                    <a:pt x="174" y="12"/>
                                  </a:lnTo>
                                  <a:lnTo>
                                    <a:pt x="221" y="12"/>
                                  </a:lnTo>
                                  <a:lnTo>
                                    <a:pt x="22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4" name="Freeform 63"/>
                          <wps:cNvSpPr/>
                          <wps:spPr bwMode="auto">
                            <a:xfrm>
                              <a:off x="3506" y="2351"/>
                              <a:ext cx="2098" cy="3537"/>
                            </a:xfrm>
                            <a:custGeom>
                              <a:avLst/>
                              <a:gdLst>
                                <a:gd name="T0" fmla="*/ 298 w 2098"/>
                                <a:gd name="T1" fmla="*/ 3525 h 3537"/>
                                <a:gd name="T2" fmla="*/ 251 w 2098"/>
                                <a:gd name="T3" fmla="*/ 3525 h 3537"/>
                                <a:gd name="T4" fmla="*/ 251 w 2098"/>
                                <a:gd name="T5" fmla="*/ 3537 h 3537"/>
                                <a:gd name="T6" fmla="*/ 298 w 2098"/>
                                <a:gd name="T7" fmla="*/ 3537 h 3537"/>
                                <a:gd name="T8" fmla="*/ 298 w 2098"/>
                                <a:gd name="T9" fmla="*/ 3525 h 3537"/>
                              </a:gdLst>
                              <a:ahLst/>
                              <a:cxnLst>
                                <a:cxn ang="0">
                                  <a:pos x="T0" y="T1"/>
                                </a:cxn>
                                <a:cxn ang="0">
                                  <a:pos x="T2" y="T3"/>
                                </a:cxn>
                                <a:cxn ang="0">
                                  <a:pos x="T4" y="T5"/>
                                </a:cxn>
                                <a:cxn ang="0">
                                  <a:pos x="T6" y="T7"/>
                                </a:cxn>
                                <a:cxn ang="0">
                                  <a:pos x="T8" y="T9"/>
                                </a:cxn>
                              </a:cxnLst>
                              <a:rect l="0" t="0" r="r" b="b"/>
                              <a:pathLst>
                                <a:path w="2098" h="3537">
                                  <a:moveTo>
                                    <a:pt x="298" y="3525"/>
                                  </a:moveTo>
                                  <a:lnTo>
                                    <a:pt x="251" y="3525"/>
                                  </a:lnTo>
                                  <a:lnTo>
                                    <a:pt x="251" y="3537"/>
                                  </a:lnTo>
                                  <a:lnTo>
                                    <a:pt x="298" y="3537"/>
                                  </a:lnTo>
                                  <a:lnTo>
                                    <a:pt x="298"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5" name="Freeform 64"/>
                          <wps:cNvSpPr/>
                          <wps:spPr bwMode="auto">
                            <a:xfrm>
                              <a:off x="3506" y="2351"/>
                              <a:ext cx="2098" cy="3537"/>
                            </a:xfrm>
                            <a:custGeom>
                              <a:avLst/>
                              <a:gdLst>
                                <a:gd name="T0" fmla="*/ 302 w 2098"/>
                                <a:gd name="T1" fmla="*/ 0 h 3537"/>
                                <a:gd name="T2" fmla="*/ 255 w 2098"/>
                                <a:gd name="T3" fmla="*/ 0 h 3537"/>
                                <a:gd name="T4" fmla="*/ 255 w 2098"/>
                                <a:gd name="T5" fmla="*/ 12 h 3537"/>
                                <a:gd name="T6" fmla="*/ 302 w 2098"/>
                                <a:gd name="T7" fmla="*/ 12 h 3537"/>
                                <a:gd name="T8" fmla="*/ 302 w 2098"/>
                                <a:gd name="T9" fmla="*/ 0 h 3537"/>
                              </a:gdLst>
                              <a:ahLst/>
                              <a:cxnLst>
                                <a:cxn ang="0">
                                  <a:pos x="T0" y="T1"/>
                                </a:cxn>
                                <a:cxn ang="0">
                                  <a:pos x="T2" y="T3"/>
                                </a:cxn>
                                <a:cxn ang="0">
                                  <a:pos x="T4" y="T5"/>
                                </a:cxn>
                                <a:cxn ang="0">
                                  <a:pos x="T6" y="T7"/>
                                </a:cxn>
                                <a:cxn ang="0">
                                  <a:pos x="T8" y="T9"/>
                                </a:cxn>
                              </a:cxnLst>
                              <a:rect l="0" t="0" r="r" b="b"/>
                              <a:pathLst>
                                <a:path w="2098" h="3537">
                                  <a:moveTo>
                                    <a:pt x="302" y="0"/>
                                  </a:moveTo>
                                  <a:lnTo>
                                    <a:pt x="255" y="0"/>
                                  </a:lnTo>
                                  <a:lnTo>
                                    <a:pt x="255" y="12"/>
                                  </a:lnTo>
                                  <a:lnTo>
                                    <a:pt x="302" y="12"/>
                                  </a:lnTo>
                                  <a:lnTo>
                                    <a:pt x="302"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6" name="Freeform 65"/>
                          <wps:cNvSpPr/>
                          <wps:spPr bwMode="auto">
                            <a:xfrm>
                              <a:off x="3506" y="2351"/>
                              <a:ext cx="2098" cy="3537"/>
                            </a:xfrm>
                            <a:custGeom>
                              <a:avLst/>
                              <a:gdLst>
                                <a:gd name="T0" fmla="*/ 379 w 2098"/>
                                <a:gd name="T1" fmla="*/ 3525 h 3537"/>
                                <a:gd name="T2" fmla="*/ 333 w 2098"/>
                                <a:gd name="T3" fmla="*/ 3525 h 3537"/>
                                <a:gd name="T4" fmla="*/ 333 w 2098"/>
                                <a:gd name="T5" fmla="*/ 3537 h 3537"/>
                                <a:gd name="T6" fmla="*/ 379 w 2098"/>
                                <a:gd name="T7" fmla="*/ 3537 h 3537"/>
                                <a:gd name="T8" fmla="*/ 379 w 2098"/>
                                <a:gd name="T9" fmla="*/ 3525 h 3537"/>
                              </a:gdLst>
                              <a:ahLst/>
                              <a:cxnLst>
                                <a:cxn ang="0">
                                  <a:pos x="T0" y="T1"/>
                                </a:cxn>
                                <a:cxn ang="0">
                                  <a:pos x="T2" y="T3"/>
                                </a:cxn>
                                <a:cxn ang="0">
                                  <a:pos x="T4" y="T5"/>
                                </a:cxn>
                                <a:cxn ang="0">
                                  <a:pos x="T6" y="T7"/>
                                </a:cxn>
                                <a:cxn ang="0">
                                  <a:pos x="T8" y="T9"/>
                                </a:cxn>
                              </a:cxnLst>
                              <a:rect l="0" t="0" r="r" b="b"/>
                              <a:pathLst>
                                <a:path w="2098" h="3537">
                                  <a:moveTo>
                                    <a:pt x="379" y="3525"/>
                                  </a:moveTo>
                                  <a:lnTo>
                                    <a:pt x="333" y="3525"/>
                                  </a:lnTo>
                                  <a:lnTo>
                                    <a:pt x="333" y="3537"/>
                                  </a:lnTo>
                                  <a:lnTo>
                                    <a:pt x="379" y="3537"/>
                                  </a:lnTo>
                                  <a:lnTo>
                                    <a:pt x="379"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7" name="Freeform 66"/>
                          <wps:cNvSpPr/>
                          <wps:spPr bwMode="auto">
                            <a:xfrm>
                              <a:off x="3506" y="2351"/>
                              <a:ext cx="2098" cy="3537"/>
                            </a:xfrm>
                            <a:custGeom>
                              <a:avLst/>
                              <a:gdLst>
                                <a:gd name="T0" fmla="*/ 383 w 2098"/>
                                <a:gd name="T1" fmla="*/ 0 h 3537"/>
                                <a:gd name="T2" fmla="*/ 337 w 2098"/>
                                <a:gd name="T3" fmla="*/ 0 h 3537"/>
                                <a:gd name="T4" fmla="*/ 337 w 2098"/>
                                <a:gd name="T5" fmla="*/ 12 h 3537"/>
                                <a:gd name="T6" fmla="*/ 383 w 2098"/>
                                <a:gd name="T7" fmla="*/ 12 h 3537"/>
                                <a:gd name="T8" fmla="*/ 383 w 2098"/>
                                <a:gd name="T9" fmla="*/ 0 h 3537"/>
                              </a:gdLst>
                              <a:ahLst/>
                              <a:cxnLst>
                                <a:cxn ang="0">
                                  <a:pos x="T0" y="T1"/>
                                </a:cxn>
                                <a:cxn ang="0">
                                  <a:pos x="T2" y="T3"/>
                                </a:cxn>
                                <a:cxn ang="0">
                                  <a:pos x="T4" y="T5"/>
                                </a:cxn>
                                <a:cxn ang="0">
                                  <a:pos x="T6" y="T7"/>
                                </a:cxn>
                                <a:cxn ang="0">
                                  <a:pos x="T8" y="T9"/>
                                </a:cxn>
                              </a:cxnLst>
                              <a:rect l="0" t="0" r="r" b="b"/>
                              <a:pathLst>
                                <a:path w="2098" h="3537">
                                  <a:moveTo>
                                    <a:pt x="383" y="0"/>
                                  </a:moveTo>
                                  <a:lnTo>
                                    <a:pt x="337" y="0"/>
                                  </a:lnTo>
                                  <a:lnTo>
                                    <a:pt x="337" y="12"/>
                                  </a:lnTo>
                                  <a:lnTo>
                                    <a:pt x="383" y="12"/>
                                  </a:lnTo>
                                  <a:lnTo>
                                    <a:pt x="383"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8" name="Freeform 67"/>
                          <wps:cNvSpPr/>
                          <wps:spPr bwMode="auto">
                            <a:xfrm>
                              <a:off x="3506" y="2351"/>
                              <a:ext cx="2098" cy="3537"/>
                            </a:xfrm>
                            <a:custGeom>
                              <a:avLst/>
                              <a:gdLst>
                                <a:gd name="T0" fmla="*/ 461 w 2098"/>
                                <a:gd name="T1" fmla="*/ 3525 h 3537"/>
                                <a:gd name="T2" fmla="*/ 414 w 2098"/>
                                <a:gd name="T3" fmla="*/ 3525 h 3537"/>
                                <a:gd name="T4" fmla="*/ 414 w 2098"/>
                                <a:gd name="T5" fmla="*/ 3537 h 3537"/>
                                <a:gd name="T6" fmla="*/ 461 w 2098"/>
                                <a:gd name="T7" fmla="*/ 3537 h 3537"/>
                                <a:gd name="T8" fmla="*/ 461 w 2098"/>
                                <a:gd name="T9" fmla="*/ 3525 h 3537"/>
                              </a:gdLst>
                              <a:ahLst/>
                              <a:cxnLst>
                                <a:cxn ang="0">
                                  <a:pos x="T0" y="T1"/>
                                </a:cxn>
                                <a:cxn ang="0">
                                  <a:pos x="T2" y="T3"/>
                                </a:cxn>
                                <a:cxn ang="0">
                                  <a:pos x="T4" y="T5"/>
                                </a:cxn>
                                <a:cxn ang="0">
                                  <a:pos x="T6" y="T7"/>
                                </a:cxn>
                                <a:cxn ang="0">
                                  <a:pos x="T8" y="T9"/>
                                </a:cxn>
                              </a:cxnLst>
                              <a:rect l="0" t="0" r="r" b="b"/>
                              <a:pathLst>
                                <a:path w="2098" h="3537">
                                  <a:moveTo>
                                    <a:pt x="461" y="3525"/>
                                  </a:moveTo>
                                  <a:lnTo>
                                    <a:pt x="414" y="3525"/>
                                  </a:lnTo>
                                  <a:lnTo>
                                    <a:pt x="414" y="3537"/>
                                  </a:lnTo>
                                  <a:lnTo>
                                    <a:pt x="461" y="3537"/>
                                  </a:lnTo>
                                  <a:lnTo>
                                    <a:pt x="461"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99" name="Freeform 68"/>
                          <wps:cNvSpPr/>
                          <wps:spPr bwMode="auto">
                            <a:xfrm>
                              <a:off x="3506" y="2351"/>
                              <a:ext cx="2098" cy="3537"/>
                            </a:xfrm>
                            <a:custGeom>
                              <a:avLst/>
                              <a:gdLst>
                                <a:gd name="T0" fmla="*/ 465 w 2098"/>
                                <a:gd name="T1" fmla="*/ 0 h 3537"/>
                                <a:gd name="T2" fmla="*/ 418 w 2098"/>
                                <a:gd name="T3" fmla="*/ 0 h 3537"/>
                                <a:gd name="T4" fmla="*/ 418 w 2098"/>
                                <a:gd name="T5" fmla="*/ 12 h 3537"/>
                                <a:gd name="T6" fmla="*/ 465 w 2098"/>
                                <a:gd name="T7" fmla="*/ 12 h 3537"/>
                                <a:gd name="T8" fmla="*/ 465 w 2098"/>
                                <a:gd name="T9" fmla="*/ 0 h 3537"/>
                              </a:gdLst>
                              <a:ahLst/>
                              <a:cxnLst>
                                <a:cxn ang="0">
                                  <a:pos x="T0" y="T1"/>
                                </a:cxn>
                                <a:cxn ang="0">
                                  <a:pos x="T2" y="T3"/>
                                </a:cxn>
                                <a:cxn ang="0">
                                  <a:pos x="T4" y="T5"/>
                                </a:cxn>
                                <a:cxn ang="0">
                                  <a:pos x="T6" y="T7"/>
                                </a:cxn>
                                <a:cxn ang="0">
                                  <a:pos x="T8" y="T9"/>
                                </a:cxn>
                              </a:cxnLst>
                              <a:rect l="0" t="0" r="r" b="b"/>
                              <a:pathLst>
                                <a:path w="2098" h="3537">
                                  <a:moveTo>
                                    <a:pt x="465" y="0"/>
                                  </a:moveTo>
                                  <a:lnTo>
                                    <a:pt x="418" y="0"/>
                                  </a:lnTo>
                                  <a:lnTo>
                                    <a:pt x="418" y="12"/>
                                  </a:lnTo>
                                  <a:lnTo>
                                    <a:pt x="465" y="12"/>
                                  </a:lnTo>
                                  <a:lnTo>
                                    <a:pt x="465"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0" name="Freeform 69"/>
                          <wps:cNvSpPr/>
                          <wps:spPr bwMode="auto">
                            <a:xfrm>
                              <a:off x="3506" y="2351"/>
                              <a:ext cx="2098" cy="3537"/>
                            </a:xfrm>
                            <a:custGeom>
                              <a:avLst/>
                              <a:gdLst>
                                <a:gd name="T0" fmla="*/ 542 w 2098"/>
                                <a:gd name="T1" fmla="*/ 3525 h 3537"/>
                                <a:gd name="T2" fmla="*/ 496 w 2098"/>
                                <a:gd name="T3" fmla="*/ 3525 h 3537"/>
                                <a:gd name="T4" fmla="*/ 496 w 2098"/>
                                <a:gd name="T5" fmla="*/ 3537 h 3537"/>
                                <a:gd name="T6" fmla="*/ 542 w 2098"/>
                                <a:gd name="T7" fmla="*/ 3537 h 3537"/>
                                <a:gd name="T8" fmla="*/ 542 w 2098"/>
                                <a:gd name="T9" fmla="*/ 3525 h 3537"/>
                              </a:gdLst>
                              <a:ahLst/>
                              <a:cxnLst>
                                <a:cxn ang="0">
                                  <a:pos x="T0" y="T1"/>
                                </a:cxn>
                                <a:cxn ang="0">
                                  <a:pos x="T2" y="T3"/>
                                </a:cxn>
                                <a:cxn ang="0">
                                  <a:pos x="T4" y="T5"/>
                                </a:cxn>
                                <a:cxn ang="0">
                                  <a:pos x="T6" y="T7"/>
                                </a:cxn>
                                <a:cxn ang="0">
                                  <a:pos x="T8" y="T9"/>
                                </a:cxn>
                              </a:cxnLst>
                              <a:rect l="0" t="0" r="r" b="b"/>
                              <a:pathLst>
                                <a:path w="2098" h="3537">
                                  <a:moveTo>
                                    <a:pt x="542" y="3525"/>
                                  </a:moveTo>
                                  <a:lnTo>
                                    <a:pt x="496" y="3525"/>
                                  </a:lnTo>
                                  <a:lnTo>
                                    <a:pt x="496" y="3537"/>
                                  </a:lnTo>
                                  <a:lnTo>
                                    <a:pt x="542" y="3537"/>
                                  </a:lnTo>
                                  <a:lnTo>
                                    <a:pt x="542"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1" name="Freeform 70"/>
                          <wps:cNvSpPr/>
                          <wps:spPr bwMode="auto">
                            <a:xfrm>
                              <a:off x="3506" y="2351"/>
                              <a:ext cx="2098" cy="3537"/>
                            </a:xfrm>
                            <a:custGeom>
                              <a:avLst/>
                              <a:gdLst>
                                <a:gd name="T0" fmla="*/ 546 w 2098"/>
                                <a:gd name="T1" fmla="*/ 0 h 3537"/>
                                <a:gd name="T2" fmla="*/ 500 w 2098"/>
                                <a:gd name="T3" fmla="*/ 0 h 3537"/>
                                <a:gd name="T4" fmla="*/ 500 w 2098"/>
                                <a:gd name="T5" fmla="*/ 12 h 3537"/>
                                <a:gd name="T6" fmla="*/ 546 w 2098"/>
                                <a:gd name="T7" fmla="*/ 12 h 3537"/>
                                <a:gd name="T8" fmla="*/ 546 w 2098"/>
                                <a:gd name="T9" fmla="*/ 0 h 3537"/>
                              </a:gdLst>
                              <a:ahLst/>
                              <a:cxnLst>
                                <a:cxn ang="0">
                                  <a:pos x="T0" y="T1"/>
                                </a:cxn>
                                <a:cxn ang="0">
                                  <a:pos x="T2" y="T3"/>
                                </a:cxn>
                                <a:cxn ang="0">
                                  <a:pos x="T4" y="T5"/>
                                </a:cxn>
                                <a:cxn ang="0">
                                  <a:pos x="T6" y="T7"/>
                                </a:cxn>
                                <a:cxn ang="0">
                                  <a:pos x="T8" y="T9"/>
                                </a:cxn>
                              </a:cxnLst>
                              <a:rect l="0" t="0" r="r" b="b"/>
                              <a:pathLst>
                                <a:path w="2098" h="3537">
                                  <a:moveTo>
                                    <a:pt x="546" y="0"/>
                                  </a:moveTo>
                                  <a:lnTo>
                                    <a:pt x="500" y="0"/>
                                  </a:lnTo>
                                  <a:lnTo>
                                    <a:pt x="500" y="12"/>
                                  </a:lnTo>
                                  <a:lnTo>
                                    <a:pt x="546" y="12"/>
                                  </a:lnTo>
                                  <a:lnTo>
                                    <a:pt x="546"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2" name="Freeform 71"/>
                          <wps:cNvSpPr/>
                          <wps:spPr bwMode="auto">
                            <a:xfrm>
                              <a:off x="3506" y="2351"/>
                              <a:ext cx="2098" cy="3537"/>
                            </a:xfrm>
                            <a:custGeom>
                              <a:avLst/>
                              <a:gdLst>
                                <a:gd name="T0" fmla="*/ 623 w 2098"/>
                                <a:gd name="T1" fmla="*/ 3525 h 3537"/>
                                <a:gd name="T2" fmla="*/ 577 w 2098"/>
                                <a:gd name="T3" fmla="*/ 3525 h 3537"/>
                                <a:gd name="T4" fmla="*/ 577 w 2098"/>
                                <a:gd name="T5" fmla="*/ 3537 h 3537"/>
                                <a:gd name="T6" fmla="*/ 623 w 2098"/>
                                <a:gd name="T7" fmla="*/ 3537 h 3537"/>
                                <a:gd name="T8" fmla="*/ 623 w 2098"/>
                                <a:gd name="T9" fmla="*/ 3525 h 3537"/>
                              </a:gdLst>
                              <a:ahLst/>
                              <a:cxnLst>
                                <a:cxn ang="0">
                                  <a:pos x="T0" y="T1"/>
                                </a:cxn>
                                <a:cxn ang="0">
                                  <a:pos x="T2" y="T3"/>
                                </a:cxn>
                                <a:cxn ang="0">
                                  <a:pos x="T4" y="T5"/>
                                </a:cxn>
                                <a:cxn ang="0">
                                  <a:pos x="T6" y="T7"/>
                                </a:cxn>
                                <a:cxn ang="0">
                                  <a:pos x="T8" y="T9"/>
                                </a:cxn>
                              </a:cxnLst>
                              <a:rect l="0" t="0" r="r" b="b"/>
                              <a:pathLst>
                                <a:path w="2098" h="3537">
                                  <a:moveTo>
                                    <a:pt x="623" y="3525"/>
                                  </a:moveTo>
                                  <a:lnTo>
                                    <a:pt x="577" y="3525"/>
                                  </a:lnTo>
                                  <a:lnTo>
                                    <a:pt x="577" y="3537"/>
                                  </a:lnTo>
                                  <a:lnTo>
                                    <a:pt x="623" y="3537"/>
                                  </a:lnTo>
                                  <a:lnTo>
                                    <a:pt x="623"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3" name="Freeform 72"/>
                          <wps:cNvSpPr/>
                          <wps:spPr bwMode="auto">
                            <a:xfrm>
                              <a:off x="3506" y="2351"/>
                              <a:ext cx="2098" cy="3537"/>
                            </a:xfrm>
                            <a:custGeom>
                              <a:avLst/>
                              <a:gdLst>
                                <a:gd name="T0" fmla="*/ 627 w 2098"/>
                                <a:gd name="T1" fmla="*/ 0 h 3537"/>
                                <a:gd name="T2" fmla="*/ 581 w 2098"/>
                                <a:gd name="T3" fmla="*/ 0 h 3537"/>
                                <a:gd name="T4" fmla="*/ 581 w 2098"/>
                                <a:gd name="T5" fmla="*/ 12 h 3537"/>
                                <a:gd name="T6" fmla="*/ 627 w 2098"/>
                                <a:gd name="T7" fmla="*/ 12 h 3537"/>
                                <a:gd name="T8" fmla="*/ 627 w 2098"/>
                                <a:gd name="T9" fmla="*/ 0 h 3537"/>
                              </a:gdLst>
                              <a:ahLst/>
                              <a:cxnLst>
                                <a:cxn ang="0">
                                  <a:pos x="T0" y="T1"/>
                                </a:cxn>
                                <a:cxn ang="0">
                                  <a:pos x="T2" y="T3"/>
                                </a:cxn>
                                <a:cxn ang="0">
                                  <a:pos x="T4" y="T5"/>
                                </a:cxn>
                                <a:cxn ang="0">
                                  <a:pos x="T6" y="T7"/>
                                </a:cxn>
                                <a:cxn ang="0">
                                  <a:pos x="T8" y="T9"/>
                                </a:cxn>
                              </a:cxnLst>
                              <a:rect l="0" t="0" r="r" b="b"/>
                              <a:pathLst>
                                <a:path w="2098" h="3537">
                                  <a:moveTo>
                                    <a:pt x="627" y="0"/>
                                  </a:moveTo>
                                  <a:lnTo>
                                    <a:pt x="581" y="0"/>
                                  </a:lnTo>
                                  <a:lnTo>
                                    <a:pt x="581" y="12"/>
                                  </a:lnTo>
                                  <a:lnTo>
                                    <a:pt x="627" y="12"/>
                                  </a:lnTo>
                                  <a:lnTo>
                                    <a:pt x="627"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4" name="Freeform 73"/>
                          <wps:cNvSpPr/>
                          <wps:spPr bwMode="auto">
                            <a:xfrm>
                              <a:off x="3506" y="2351"/>
                              <a:ext cx="2098" cy="3537"/>
                            </a:xfrm>
                            <a:custGeom>
                              <a:avLst/>
                              <a:gdLst>
                                <a:gd name="T0" fmla="*/ 705 w 2098"/>
                                <a:gd name="T1" fmla="*/ 3525 h 3537"/>
                                <a:gd name="T2" fmla="*/ 658 w 2098"/>
                                <a:gd name="T3" fmla="*/ 3525 h 3537"/>
                                <a:gd name="T4" fmla="*/ 658 w 2098"/>
                                <a:gd name="T5" fmla="*/ 3537 h 3537"/>
                                <a:gd name="T6" fmla="*/ 705 w 2098"/>
                                <a:gd name="T7" fmla="*/ 3537 h 3537"/>
                                <a:gd name="T8" fmla="*/ 705 w 2098"/>
                                <a:gd name="T9" fmla="*/ 3525 h 3537"/>
                              </a:gdLst>
                              <a:ahLst/>
                              <a:cxnLst>
                                <a:cxn ang="0">
                                  <a:pos x="T0" y="T1"/>
                                </a:cxn>
                                <a:cxn ang="0">
                                  <a:pos x="T2" y="T3"/>
                                </a:cxn>
                                <a:cxn ang="0">
                                  <a:pos x="T4" y="T5"/>
                                </a:cxn>
                                <a:cxn ang="0">
                                  <a:pos x="T6" y="T7"/>
                                </a:cxn>
                                <a:cxn ang="0">
                                  <a:pos x="T8" y="T9"/>
                                </a:cxn>
                              </a:cxnLst>
                              <a:rect l="0" t="0" r="r" b="b"/>
                              <a:pathLst>
                                <a:path w="2098" h="3537">
                                  <a:moveTo>
                                    <a:pt x="705" y="3525"/>
                                  </a:moveTo>
                                  <a:lnTo>
                                    <a:pt x="658" y="3525"/>
                                  </a:lnTo>
                                  <a:lnTo>
                                    <a:pt x="658" y="3537"/>
                                  </a:lnTo>
                                  <a:lnTo>
                                    <a:pt x="705" y="3537"/>
                                  </a:lnTo>
                                  <a:lnTo>
                                    <a:pt x="705"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5" name="Freeform 74"/>
                          <wps:cNvSpPr/>
                          <wps:spPr bwMode="auto">
                            <a:xfrm>
                              <a:off x="3506" y="2351"/>
                              <a:ext cx="2098" cy="3537"/>
                            </a:xfrm>
                            <a:custGeom>
                              <a:avLst/>
                              <a:gdLst>
                                <a:gd name="T0" fmla="*/ 709 w 2098"/>
                                <a:gd name="T1" fmla="*/ 0 h 3537"/>
                                <a:gd name="T2" fmla="*/ 662 w 2098"/>
                                <a:gd name="T3" fmla="*/ 0 h 3537"/>
                                <a:gd name="T4" fmla="*/ 662 w 2098"/>
                                <a:gd name="T5" fmla="*/ 12 h 3537"/>
                                <a:gd name="T6" fmla="*/ 709 w 2098"/>
                                <a:gd name="T7" fmla="*/ 12 h 3537"/>
                                <a:gd name="T8" fmla="*/ 709 w 2098"/>
                                <a:gd name="T9" fmla="*/ 0 h 3537"/>
                              </a:gdLst>
                              <a:ahLst/>
                              <a:cxnLst>
                                <a:cxn ang="0">
                                  <a:pos x="T0" y="T1"/>
                                </a:cxn>
                                <a:cxn ang="0">
                                  <a:pos x="T2" y="T3"/>
                                </a:cxn>
                                <a:cxn ang="0">
                                  <a:pos x="T4" y="T5"/>
                                </a:cxn>
                                <a:cxn ang="0">
                                  <a:pos x="T6" y="T7"/>
                                </a:cxn>
                                <a:cxn ang="0">
                                  <a:pos x="T8" y="T9"/>
                                </a:cxn>
                              </a:cxnLst>
                              <a:rect l="0" t="0" r="r" b="b"/>
                              <a:pathLst>
                                <a:path w="2098" h="3537">
                                  <a:moveTo>
                                    <a:pt x="709" y="0"/>
                                  </a:moveTo>
                                  <a:lnTo>
                                    <a:pt x="662" y="0"/>
                                  </a:lnTo>
                                  <a:lnTo>
                                    <a:pt x="662" y="12"/>
                                  </a:lnTo>
                                  <a:lnTo>
                                    <a:pt x="709" y="12"/>
                                  </a:lnTo>
                                  <a:lnTo>
                                    <a:pt x="709"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6" name="Freeform 75"/>
                          <wps:cNvSpPr/>
                          <wps:spPr bwMode="auto">
                            <a:xfrm>
                              <a:off x="3506" y="2351"/>
                              <a:ext cx="2098" cy="3537"/>
                            </a:xfrm>
                            <a:custGeom>
                              <a:avLst/>
                              <a:gdLst>
                                <a:gd name="T0" fmla="*/ 786 w 2098"/>
                                <a:gd name="T1" fmla="*/ 3525 h 3537"/>
                                <a:gd name="T2" fmla="*/ 740 w 2098"/>
                                <a:gd name="T3" fmla="*/ 3525 h 3537"/>
                                <a:gd name="T4" fmla="*/ 740 w 2098"/>
                                <a:gd name="T5" fmla="*/ 3537 h 3537"/>
                                <a:gd name="T6" fmla="*/ 786 w 2098"/>
                                <a:gd name="T7" fmla="*/ 3537 h 3537"/>
                                <a:gd name="T8" fmla="*/ 786 w 2098"/>
                                <a:gd name="T9" fmla="*/ 3525 h 3537"/>
                              </a:gdLst>
                              <a:ahLst/>
                              <a:cxnLst>
                                <a:cxn ang="0">
                                  <a:pos x="T0" y="T1"/>
                                </a:cxn>
                                <a:cxn ang="0">
                                  <a:pos x="T2" y="T3"/>
                                </a:cxn>
                                <a:cxn ang="0">
                                  <a:pos x="T4" y="T5"/>
                                </a:cxn>
                                <a:cxn ang="0">
                                  <a:pos x="T6" y="T7"/>
                                </a:cxn>
                                <a:cxn ang="0">
                                  <a:pos x="T8" y="T9"/>
                                </a:cxn>
                              </a:cxnLst>
                              <a:rect l="0" t="0" r="r" b="b"/>
                              <a:pathLst>
                                <a:path w="2098" h="3537">
                                  <a:moveTo>
                                    <a:pt x="786" y="3525"/>
                                  </a:moveTo>
                                  <a:lnTo>
                                    <a:pt x="740" y="3525"/>
                                  </a:lnTo>
                                  <a:lnTo>
                                    <a:pt x="740" y="3537"/>
                                  </a:lnTo>
                                  <a:lnTo>
                                    <a:pt x="786" y="3537"/>
                                  </a:lnTo>
                                  <a:lnTo>
                                    <a:pt x="786"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7" name="Freeform 76"/>
                          <wps:cNvSpPr/>
                          <wps:spPr bwMode="auto">
                            <a:xfrm>
                              <a:off x="3506" y="2351"/>
                              <a:ext cx="2098" cy="3537"/>
                            </a:xfrm>
                            <a:custGeom>
                              <a:avLst/>
                              <a:gdLst>
                                <a:gd name="T0" fmla="*/ 790 w 2098"/>
                                <a:gd name="T1" fmla="*/ 0 h 3537"/>
                                <a:gd name="T2" fmla="*/ 744 w 2098"/>
                                <a:gd name="T3" fmla="*/ 0 h 3537"/>
                                <a:gd name="T4" fmla="*/ 744 w 2098"/>
                                <a:gd name="T5" fmla="*/ 12 h 3537"/>
                                <a:gd name="T6" fmla="*/ 790 w 2098"/>
                                <a:gd name="T7" fmla="*/ 12 h 3537"/>
                                <a:gd name="T8" fmla="*/ 790 w 2098"/>
                                <a:gd name="T9" fmla="*/ 0 h 3537"/>
                              </a:gdLst>
                              <a:ahLst/>
                              <a:cxnLst>
                                <a:cxn ang="0">
                                  <a:pos x="T0" y="T1"/>
                                </a:cxn>
                                <a:cxn ang="0">
                                  <a:pos x="T2" y="T3"/>
                                </a:cxn>
                                <a:cxn ang="0">
                                  <a:pos x="T4" y="T5"/>
                                </a:cxn>
                                <a:cxn ang="0">
                                  <a:pos x="T6" y="T7"/>
                                </a:cxn>
                                <a:cxn ang="0">
                                  <a:pos x="T8" y="T9"/>
                                </a:cxn>
                              </a:cxnLst>
                              <a:rect l="0" t="0" r="r" b="b"/>
                              <a:pathLst>
                                <a:path w="2098" h="3537">
                                  <a:moveTo>
                                    <a:pt x="790" y="0"/>
                                  </a:moveTo>
                                  <a:lnTo>
                                    <a:pt x="744" y="0"/>
                                  </a:lnTo>
                                  <a:lnTo>
                                    <a:pt x="744" y="12"/>
                                  </a:lnTo>
                                  <a:lnTo>
                                    <a:pt x="790" y="12"/>
                                  </a:lnTo>
                                  <a:lnTo>
                                    <a:pt x="79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8" name="Freeform 77"/>
                          <wps:cNvSpPr/>
                          <wps:spPr bwMode="auto">
                            <a:xfrm>
                              <a:off x="3506" y="2351"/>
                              <a:ext cx="2098" cy="3537"/>
                            </a:xfrm>
                            <a:custGeom>
                              <a:avLst/>
                              <a:gdLst>
                                <a:gd name="T0" fmla="*/ 868 w 2098"/>
                                <a:gd name="T1" fmla="*/ 3525 h 3537"/>
                                <a:gd name="T2" fmla="*/ 821 w 2098"/>
                                <a:gd name="T3" fmla="*/ 3525 h 3537"/>
                                <a:gd name="T4" fmla="*/ 821 w 2098"/>
                                <a:gd name="T5" fmla="*/ 3537 h 3537"/>
                                <a:gd name="T6" fmla="*/ 868 w 2098"/>
                                <a:gd name="T7" fmla="*/ 3537 h 3537"/>
                                <a:gd name="T8" fmla="*/ 868 w 2098"/>
                                <a:gd name="T9" fmla="*/ 3525 h 3537"/>
                              </a:gdLst>
                              <a:ahLst/>
                              <a:cxnLst>
                                <a:cxn ang="0">
                                  <a:pos x="T0" y="T1"/>
                                </a:cxn>
                                <a:cxn ang="0">
                                  <a:pos x="T2" y="T3"/>
                                </a:cxn>
                                <a:cxn ang="0">
                                  <a:pos x="T4" y="T5"/>
                                </a:cxn>
                                <a:cxn ang="0">
                                  <a:pos x="T6" y="T7"/>
                                </a:cxn>
                                <a:cxn ang="0">
                                  <a:pos x="T8" y="T9"/>
                                </a:cxn>
                              </a:cxnLst>
                              <a:rect l="0" t="0" r="r" b="b"/>
                              <a:pathLst>
                                <a:path w="2098" h="3537">
                                  <a:moveTo>
                                    <a:pt x="868" y="3525"/>
                                  </a:moveTo>
                                  <a:lnTo>
                                    <a:pt x="821" y="3525"/>
                                  </a:lnTo>
                                  <a:lnTo>
                                    <a:pt x="821" y="3537"/>
                                  </a:lnTo>
                                  <a:lnTo>
                                    <a:pt x="868" y="3537"/>
                                  </a:lnTo>
                                  <a:lnTo>
                                    <a:pt x="868"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09" name="Freeform 78"/>
                          <wps:cNvSpPr/>
                          <wps:spPr bwMode="auto">
                            <a:xfrm>
                              <a:off x="3506" y="2351"/>
                              <a:ext cx="2098" cy="3537"/>
                            </a:xfrm>
                            <a:custGeom>
                              <a:avLst/>
                              <a:gdLst>
                                <a:gd name="T0" fmla="*/ 872 w 2098"/>
                                <a:gd name="T1" fmla="*/ 0 h 3537"/>
                                <a:gd name="T2" fmla="*/ 825 w 2098"/>
                                <a:gd name="T3" fmla="*/ 0 h 3537"/>
                                <a:gd name="T4" fmla="*/ 825 w 2098"/>
                                <a:gd name="T5" fmla="*/ 12 h 3537"/>
                                <a:gd name="T6" fmla="*/ 872 w 2098"/>
                                <a:gd name="T7" fmla="*/ 12 h 3537"/>
                                <a:gd name="T8" fmla="*/ 872 w 2098"/>
                                <a:gd name="T9" fmla="*/ 0 h 3537"/>
                              </a:gdLst>
                              <a:ahLst/>
                              <a:cxnLst>
                                <a:cxn ang="0">
                                  <a:pos x="T0" y="T1"/>
                                </a:cxn>
                                <a:cxn ang="0">
                                  <a:pos x="T2" y="T3"/>
                                </a:cxn>
                                <a:cxn ang="0">
                                  <a:pos x="T4" y="T5"/>
                                </a:cxn>
                                <a:cxn ang="0">
                                  <a:pos x="T6" y="T7"/>
                                </a:cxn>
                                <a:cxn ang="0">
                                  <a:pos x="T8" y="T9"/>
                                </a:cxn>
                              </a:cxnLst>
                              <a:rect l="0" t="0" r="r" b="b"/>
                              <a:pathLst>
                                <a:path w="2098" h="3537">
                                  <a:moveTo>
                                    <a:pt x="872" y="0"/>
                                  </a:moveTo>
                                  <a:lnTo>
                                    <a:pt x="825" y="0"/>
                                  </a:lnTo>
                                  <a:lnTo>
                                    <a:pt x="825" y="12"/>
                                  </a:lnTo>
                                  <a:lnTo>
                                    <a:pt x="872" y="12"/>
                                  </a:lnTo>
                                  <a:lnTo>
                                    <a:pt x="872"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0" name="Freeform 79"/>
                          <wps:cNvSpPr/>
                          <wps:spPr bwMode="auto">
                            <a:xfrm>
                              <a:off x="3506" y="2351"/>
                              <a:ext cx="2098" cy="3537"/>
                            </a:xfrm>
                            <a:custGeom>
                              <a:avLst/>
                              <a:gdLst>
                                <a:gd name="T0" fmla="*/ 949 w 2098"/>
                                <a:gd name="T1" fmla="*/ 3525 h 3537"/>
                                <a:gd name="T2" fmla="*/ 902 w 2098"/>
                                <a:gd name="T3" fmla="*/ 3525 h 3537"/>
                                <a:gd name="T4" fmla="*/ 902 w 2098"/>
                                <a:gd name="T5" fmla="*/ 3537 h 3537"/>
                                <a:gd name="T6" fmla="*/ 949 w 2098"/>
                                <a:gd name="T7" fmla="*/ 3537 h 3537"/>
                                <a:gd name="T8" fmla="*/ 949 w 2098"/>
                                <a:gd name="T9" fmla="*/ 3525 h 3537"/>
                              </a:gdLst>
                              <a:ahLst/>
                              <a:cxnLst>
                                <a:cxn ang="0">
                                  <a:pos x="T0" y="T1"/>
                                </a:cxn>
                                <a:cxn ang="0">
                                  <a:pos x="T2" y="T3"/>
                                </a:cxn>
                                <a:cxn ang="0">
                                  <a:pos x="T4" y="T5"/>
                                </a:cxn>
                                <a:cxn ang="0">
                                  <a:pos x="T6" y="T7"/>
                                </a:cxn>
                                <a:cxn ang="0">
                                  <a:pos x="T8" y="T9"/>
                                </a:cxn>
                              </a:cxnLst>
                              <a:rect l="0" t="0" r="r" b="b"/>
                              <a:pathLst>
                                <a:path w="2098" h="3537">
                                  <a:moveTo>
                                    <a:pt x="949" y="3525"/>
                                  </a:moveTo>
                                  <a:lnTo>
                                    <a:pt x="902" y="3525"/>
                                  </a:lnTo>
                                  <a:lnTo>
                                    <a:pt x="902" y="3537"/>
                                  </a:lnTo>
                                  <a:lnTo>
                                    <a:pt x="949" y="3537"/>
                                  </a:lnTo>
                                  <a:lnTo>
                                    <a:pt x="949"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1" name="Freeform 80"/>
                          <wps:cNvSpPr/>
                          <wps:spPr bwMode="auto">
                            <a:xfrm>
                              <a:off x="3506" y="2351"/>
                              <a:ext cx="2098" cy="3537"/>
                            </a:xfrm>
                            <a:custGeom>
                              <a:avLst/>
                              <a:gdLst>
                                <a:gd name="T0" fmla="*/ 953 w 2098"/>
                                <a:gd name="T1" fmla="*/ 0 h 3537"/>
                                <a:gd name="T2" fmla="*/ 906 w 2098"/>
                                <a:gd name="T3" fmla="*/ 0 h 3537"/>
                                <a:gd name="T4" fmla="*/ 906 w 2098"/>
                                <a:gd name="T5" fmla="*/ 12 h 3537"/>
                                <a:gd name="T6" fmla="*/ 953 w 2098"/>
                                <a:gd name="T7" fmla="*/ 12 h 3537"/>
                                <a:gd name="T8" fmla="*/ 953 w 2098"/>
                                <a:gd name="T9" fmla="*/ 0 h 3537"/>
                              </a:gdLst>
                              <a:ahLst/>
                              <a:cxnLst>
                                <a:cxn ang="0">
                                  <a:pos x="T0" y="T1"/>
                                </a:cxn>
                                <a:cxn ang="0">
                                  <a:pos x="T2" y="T3"/>
                                </a:cxn>
                                <a:cxn ang="0">
                                  <a:pos x="T4" y="T5"/>
                                </a:cxn>
                                <a:cxn ang="0">
                                  <a:pos x="T6" y="T7"/>
                                </a:cxn>
                                <a:cxn ang="0">
                                  <a:pos x="T8" y="T9"/>
                                </a:cxn>
                              </a:cxnLst>
                              <a:rect l="0" t="0" r="r" b="b"/>
                              <a:pathLst>
                                <a:path w="2098" h="3537">
                                  <a:moveTo>
                                    <a:pt x="953" y="0"/>
                                  </a:moveTo>
                                  <a:lnTo>
                                    <a:pt x="906" y="0"/>
                                  </a:lnTo>
                                  <a:lnTo>
                                    <a:pt x="906" y="12"/>
                                  </a:lnTo>
                                  <a:lnTo>
                                    <a:pt x="953" y="12"/>
                                  </a:lnTo>
                                  <a:lnTo>
                                    <a:pt x="953"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2" name="Freeform 81"/>
                          <wps:cNvSpPr/>
                          <wps:spPr bwMode="auto">
                            <a:xfrm>
                              <a:off x="3506" y="2351"/>
                              <a:ext cx="2098" cy="3537"/>
                            </a:xfrm>
                            <a:custGeom>
                              <a:avLst/>
                              <a:gdLst>
                                <a:gd name="T0" fmla="*/ 1030 w 2098"/>
                                <a:gd name="T1" fmla="*/ 3525 h 3537"/>
                                <a:gd name="T2" fmla="*/ 984 w 2098"/>
                                <a:gd name="T3" fmla="*/ 3525 h 3537"/>
                                <a:gd name="T4" fmla="*/ 984 w 2098"/>
                                <a:gd name="T5" fmla="*/ 3537 h 3537"/>
                                <a:gd name="T6" fmla="*/ 1030 w 2098"/>
                                <a:gd name="T7" fmla="*/ 3537 h 3537"/>
                                <a:gd name="T8" fmla="*/ 1030 w 2098"/>
                                <a:gd name="T9" fmla="*/ 3525 h 3537"/>
                              </a:gdLst>
                              <a:ahLst/>
                              <a:cxnLst>
                                <a:cxn ang="0">
                                  <a:pos x="T0" y="T1"/>
                                </a:cxn>
                                <a:cxn ang="0">
                                  <a:pos x="T2" y="T3"/>
                                </a:cxn>
                                <a:cxn ang="0">
                                  <a:pos x="T4" y="T5"/>
                                </a:cxn>
                                <a:cxn ang="0">
                                  <a:pos x="T6" y="T7"/>
                                </a:cxn>
                                <a:cxn ang="0">
                                  <a:pos x="T8" y="T9"/>
                                </a:cxn>
                              </a:cxnLst>
                              <a:rect l="0" t="0" r="r" b="b"/>
                              <a:pathLst>
                                <a:path w="2098" h="3537">
                                  <a:moveTo>
                                    <a:pt x="1030" y="3525"/>
                                  </a:moveTo>
                                  <a:lnTo>
                                    <a:pt x="984" y="3525"/>
                                  </a:lnTo>
                                  <a:lnTo>
                                    <a:pt x="984" y="3537"/>
                                  </a:lnTo>
                                  <a:lnTo>
                                    <a:pt x="1030" y="3537"/>
                                  </a:lnTo>
                                  <a:lnTo>
                                    <a:pt x="1030"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3" name="Freeform 82"/>
                          <wps:cNvSpPr/>
                          <wps:spPr bwMode="auto">
                            <a:xfrm>
                              <a:off x="3506" y="2351"/>
                              <a:ext cx="2098" cy="3537"/>
                            </a:xfrm>
                            <a:custGeom>
                              <a:avLst/>
                              <a:gdLst>
                                <a:gd name="T0" fmla="*/ 1034 w 2098"/>
                                <a:gd name="T1" fmla="*/ 0 h 3537"/>
                                <a:gd name="T2" fmla="*/ 988 w 2098"/>
                                <a:gd name="T3" fmla="*/ 0 h 3537"/>
                                <a:gd name="T4" fmla="*/ 988 w 2098"/>
                                <a:gd name="T5" fmla="*/ 12 h 3537"/>
                                <a:gd name="T6" fmla="*/ 1034 w 2098"/>
                                <a:gd name="T7" fmla="*/ 12 h 3537"/>
                                <a:gd name="T8" fmla="*/ 1034 w 2098"/>
                                <a:gd name="T9" fmla="*/ 0 h 3537"/>
                              </a:gdLst>
                              <a:ahLst/>
                              <a:cxnLst>
                                <a:cxn ang="0">
                                  <a:pos x="T0" y="T1"/>
                                </a:cxn>
                                <a:cxn ang="0">
                                  <a:pos x="T2" y="T3"/>
                                </a:cxn>
                                <a:cxn ang="0">
                                  <a:pos x="T4" y="T5"/>
                                </a:cxn>
                                <a:cxn ang="0">
                                  <a:pos x="T6" y="T7"/>
                                </a:cxn>
                                <a:cxn ang="0">
                                  <a:pos x="T8" y="T9"/>
                                </a:cxn>
                              </a:cxnLst>
                              <a:rect l="0" t="0" r="r" b="b"/>
                              <a:pathLst>
                                <a:path w="2098" h="3537">
                                  <a:moveTo>
                                    <a:pt x="1034" y="0"/>
                                  </a:moveTo>
                                  <a:lnTo>
                                    <a:pt x="988" y="0"/>
                                  </a:lnTo>
                                  <a:lnTo>
                                    <a:pt x="988" y="12"/>
                                  </a:lnTo>
                                  <a:lnTo>
                                    <a:pt x="1034" y="12"/>
                                  </a:lnTo>
                                  <a:lnTo>
                                    <a:pt x="1034"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4" name="Freeform 83"/>
                          <wps:cNvSpPr/>
                          <wps:spPr bwMode="auto">
                            <a:xfrm>
                              <a:off x="3506" y="2351"/>
                              <a:ext cx="2098" cy="3537"/>
                            </a:xfrm>
                            <a:custGeom>
                              <a:avLst/>
                              <a:gdLst>
                                <a:gd name="T0" fmla="*/ 1112 w 2098"/>
                                <a:gd name="T1" fmla="*/ 3525 h 3537"/>
                                <a:gd name="T2" fmla="*/ 1065 w 2098"/>
                                <a:gd name="T3" fmla="*/ 3525 h 3537"/>
                                <a:gd name="T4" fmla="*/ 1065 w 2098"/>
                                <a:gd name="T5" fmla="*/ 3537 h 3537"/>
                                <a:gd name="T6" fmla="*/ 1112 w 2098"/>
                                <a:gd name="T7" fmla="*/ 3537 h 3537"/>
                                <a:gd name="T8" fmla="*/ 1112 w 2098"/>
                                <a:gd name="T9" fmla="*/ 3525 h 3537"/>
                              </a:gdLst>
                              <a:ahLst/>
                              <a:cxnLst>
                                <a:cxn ang="0">
                                  <a:pos x="T0" y="T1"/>
                                </a:cxn>
                                <a:cxn ang="0">
                                  <a:pos x="T2" y="T3"/>
                                </a:cxn>
                                <a:cxn ang="0">
                                  <a:pos x="T4" y="T5"/>
                                </a:cxn>
                                <a:cxn ang="0">
                                  <a:pos x="T6" y="T7"/>
                                </a:cxn>
                                <a:cxn ang="0">
                                  <a:pos x="T8" y="T9"/>
                                </a:cxn>
                              </a:cxnLst>
                              <a:rect l="0" t="0" r="r" b="b"/>
                              <a:pathLst>
                                <a:path w="2098" h="3537">
                                  <a:moveTo>
                                    <a:pt x="1112" y="3525"/>
                                  </a:moveTo>
                                  <a:lnTo>
                                    <a:pt x="1065" y="3525"/>
                                  </a:lnTo>
                                  <a:lnTo>
                                    <a:pt x="1065" y="3537"/>
                                  </a:lnTo>
                                  <a:lnTo>
                                    <a:pt x="1112" y="3537"/>
                                  </a:lnTo>
                                  <a:lnTo>
                                    <a:pt x="1112"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5" name="Freeform 84"/>
                          <wps:cNvSpPr/>
                          <wps:spPr bwMode="auto">
                            <a:xfrm>
                              <a:off x="3506" y="2351"/>
                              <a:ext cx="2098" cy="3537"/>
                            </a:xfrm>
                            <a:custGeom>
                              <a:avLst/>
                              <a:gdLst>
                                <a:gd name="T0" fmla="*/ 1116 w 2098"/>
                                <a:gd name="T1" fmla="*/ 0 h 3537"/>
                                <a:gd name="T2" fmla="*/ 1069 w 2098"/>
                                <a:gd name="T3" fmla="*/ 0 h 3537"/>
                                <a:gd name="T4" fmla="*/ 1069 w 2098"/>
                                <a:gd name="T5" fmla="*/ 12 h 3537"/>
                                <a:gd name="T6" fmla="*/ 1116 w 2098"/>
                                <a:gd name="T7" fmla="*/ 12 h 3537"/>
                                <a:gd name="T8" fmla="*/ 1116 w 2098"/>
                                <a:gd name="T9" fmla="*/ 0 h 3537"/>
                              </a:gdLst>
                              <a:ahLst/>
                              <a:cxnLst>
                                <a:cxn ang="0">
                                  <a:pos x="T0" y="T1"/>
                                </a:cxn>
                                <a:cxn ang="0">
                                  <a:pos x="T2" y="T3"/>
                                </a:cxn>
                                <a:cxn ang="0">
                                  <a:pos x="T4" y="T5"/>
                                </a:cxn>
                                <a:cxn ang="0">
                                  <a:pos x="T6" y="T7"/>
                                </a:cxn>
                                <a:cxn ang="0">
                                  <a:pos x="T8" y="T9"/>
                                </a:cxn>
                              </a:cxnLst>
                              <a:rect l="0" t="0" r="r" b="b"/>
                              <a:pathLst>
                                <a:path w="2098" h="3537">
                                  <a:moveTo>
                                    <a:pt x="1116" y="0"/>
                                  </a:moveTo>
                                  <a:lnTo>
                                    <a:pt x="1069" y="0"/>
                                  </a:lnTo>
                                  <a:lnTo>
                                    <a:pt x="1069" y="12"/>
                                  </a:lnTo>
                                  <a:lnTo>
                                    <a:pt x="1116" y="12"/>
                                  </a:lnTo>
                                  <a:lnTo>
                                    <a:pt x="1116"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6" name="Freeform 85"/>
                          <wps:cNvSpPr/>
                          <wps:spPr bwMode="auto">
                            <a:xfrm>
                              <a:off x="3506" y="2351"/>
                              <a:ext cx="2098" cy="3537"/>
                            </a:xfrm>
                            <a:custGeom>
                              <a:avLst/>
                              <a:gdLst>
                                <a:gd name="T0" fmla="*/ 1193 w 2098"/>
                                <a:gd name="T1" fmla="*/ 3525 h 3537"/>
                                <a:gd name="T2" fmla="*/ 1147 w 2098"/>
                                <a:gd name="T3" fmla="*/ 3525 h 3537"/>
                                <a:gd name="T4" fmla="*/ 1147 w 2098"/>
                                <a:gd name="T5" fmla="*/ 3537 h 3537"/>
                                <a:gd name="T6" fmla="*/ 1193 w 2098"/>
                                <a:gd name="T7" fmla="*/ 3537 h 3537"/>
                                <a:gd name="T8" fmla="*/ 1193 w 2098"/>
                                <a:gd name="T9" fmla="*/ 3525 h 3537"/>
                              </a:gdLst>
                              <a:ahLst/>
                              <a:cxnLst>
                                <a:cxn ang="0">
                                  <a:pos x="T0" y="T1"/>
                                </a:cxn>
                                <a:cxn ang="0">
                                  <a:pos x="T2" y="T3"/>
                                </a:cxn>
                                <a:cxn ang="0">
                                  <a:pos x="T4" y="T5"/>
                                </a:cxn>
                                <a:cxn ang="0">
                                  <a:pos x="T6" y="T7"/>
                                </a:cxn>
                                <a:cxn ang="0">
                                  <a:pos x="T8" y="T9"/>
                                </a:cxn>
                              </a:cxnLst>
                              <a:rect l="0" t="0" r="r" b="b"/>
                              <a:pathLst>
                                <a:path w="2098" h="3537">
                                  <a:moveTo>
                                    <a:pt x="1193" y="3525"/>
                                  </a:moveTo>
                                  <a:lnTo>
                                    <a:pt x="1147" y="3525"/>
                                  </a:lnTo>
                                  <a:lnTo>
                                    <a:pt x="1147" y="3537"/>
                                  </a:lnTo>
                                  <a:lnTo>
                                    <a:pt x="1193" y="3537"/>
                                  </a:lnTo>
                                  <a:lnTo>
                                    <a:pt x="1193"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7" name="Freeform 86"/>
                          <wps:cNvSpPr/>
                          <wps:spPr bwMode="auto">
                            <a:xfrm>
                              <a:off x="3506" y="2351"/>
                              <a:ext cx="2098" cy="3537"/>
                            </a:xfrm>
                            <a:custGeom>
                              <a:avLst/>
                              <a:gdLst>
                                <a:gd name="T0" fmla="*/ 1197 w 2098"/>
                                <a:gd name="T1" fmla="*/ 0 h 3537"/>
                                <a:gd name="T2" fmla="*/ 1151 w 2098"/>
                                <a:gd name="T3" fmla="*/ 0 h 3537"/>
                                <a:gd name="T4" fmla="*/ 1151 w 2098"/>
                                <a:gd name="T5" fmla="*/ 12 h 3537"/>
                                <a:gd name="T6" fmla="*/ 1197 w 2098"/>
                                <a:gd name="T7" fmla="*/ 12 h 3537"/>
                                <a:gd name="T8" fmla="*/ 1197 w 2098"/>
                                <a:gd name="T9" fmla="*/ 0 h 3537"/>
                              </a:gdLst>
                              <a:ahLst/>
                              <a:cxnLst>
                                <a:cxn ang="0">
                                  <a:pos x="T0" y="T1"/>
                                </a:cxn>
                                <a:cxn ang="0">
                                  <a:pos x="T2" y="T3"/>
                                </a:cxn>
                                <a:cxn ang="0">
                                  <a:pos x="T4" y="T5"/>
                                </a:cxn>
                                <a:cxn ang="0">
                                  <a:pos x="T6" y="T7"/>
                                </a:cxn>
                                <a:cxn ang="0">
                                  <a:pos x="T8" y="T9"/>
                                </a:cxn>
                              </a:cxnLst>
                              <a:rect l="0" t="0" r="r" b="b"/>
                              <a:pathLst>
                                <a:path w="2098" h="3537">
                                  <a:moveTo>
                                    <a:pt x="1197" y="0"/>
                                  </a:moveTo>
                                  <a:lnTo>
                                    <a:pt x="1151" y="0"/>
                                  </a:lnTo>
                                  <a:lnTo>
                                    <a:pt x="1151" y="12"/>
                                  </a:lnTo>
                                  <a:lnTo>
                                    <a:pt x="1197" y="12"/>
                                  </a:lnTo>
                                  <a:lnTo>
                                    <a:pt x="1197"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8" name="Freeform 87"/>
                          <wps:cNvSpPr/>
                          <wps:spPr bwMode="auto">
                            <a:xfrm>
                              <a:off x="3506" y="2351"/>
                              <a:ext cx="2098" cy="3537"/>
                            </a:xfrm>
                            <a:custGeom>
                              <a:avLst/>
                              <a:gdLst>
                                <a:gd name="T0" fmla="*/ 1275 w 2098"/>
                                <a:gd name="T1" fmla="*/ 3525 h 3537"/>
                                <a:gd name="T2" fmla="*/ 1228 w 2098"/>
                                <a:gd name="T3" fmla="*/ 3525 h 3537"/>
                                <a:gd name="T4" fmla="*/ 1228 w 2098"/>
                                <a:gd name="T5" fmla="*/ 3537 h 3537"/>
                                <a:gd name="T6" fmla="*/ 1275 w 2098"/>
                                <a:gd name="T7" fmla="*/ 3537 h 3537"/>
                                <a:gd name="T8" fmla="*/ 1275 w 2098"/>
                                <a:gd name="T9" fmla="*/ 3525 h 3537"/>
                              </a:gdLst>
                              <a:ahLst/>
                              <a:cxnLst>
                                <a:cxn ang="0">
                                  <a:pos x="T0" y="T1"/>
                                </a:cxn>
                                <a:cxn ang="0">
                                  <a:pos x="T2" y="T3"/>
                                </a:cxn>
                                <a:cxn ang="0">
                                  <a:pos x="T4" y="T5"/>
                                </a:cxn>
                                <a:cxn ang="0">
                                  <a:pos x="T6" y="T7"/>
                                </a:cxn>
                                <a:cxn ang="0">
                                  <a:pos x="T8" y="T9"/>
                                </a:cxn>
                              </a:cxnLst>
                              <a:rect l="0" t="0" r="r" b="b"/>
                              <a:pathLst>
                                <a:path w="2098" h="3537">
                                  <a:moveTo>
                                    <a:pt x="1275" y="3525"/>
                                  </a:moveTo>
                                  <a:lnTo>
                                    <a:pt x="1228" y="3525"/>
                                  </a:lnTo>
                                  <a:lnTo>
                                    <a:pt x="1228" y="3537"/>
                                  </a:lnTo>
                                  <a:lnTo>
                                    <a:pt x="1275" y="3537"/>
                                  </a:lnTo>
                                  <a:lnTo>
                                    <a:pt x="1275"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19" name="Freeform 88"/>
                          <wps:cNvSpPr/>
                          <wps:spPr bwMode="auto">
                            <a:xfrm>
                              <a:off x="3506" y="2351"/>
                              <a:ext cx="2098" cy="3537"/>
                            </a:xfrm>
                            <a:custGeom>
                              <a:avLst/>
                              <a:gdLst>
                                <a:gd name="T0" fmla="*/ 1278 w 2098"/>
                                <a:gd name="T1" fmla="*/ 0 h 3537"/>
                                <a:gd name="T2" fmla="*/ 1232 w 2098"/>
                                <a:gd name="T3" fmla="*/ 0 h 3537"/>
                                <a:gd name="T4" fmla="*/ 1232 w 2098"/>
                                <a:gd name="T5" fmla="*/ 12 h 3537"/>
                                <a:gd name="T6" fmla="*/ 1278 w 2098"/>
                                <a:gd name="T7" fmla="*/ 12 h 3537"/>
                                <a:gd name="T8" fmla="*/ 1278 w 2098"/>
                                <a:gd name="T9" fmla="*/ 0 h 3537"/>
                              </a:gdLst>
                              <a:ahLst/>
                              <a:cxnLst>
                                <a:cxn ang="0">
                                  <a:pos x="T0" y="T1"/>
                                </a:cxn>
                                <a:cxn ang="0">
                                  <a:pos x="T2" y="T3"/>
                                </a:cxn>
                                <a:cxn ang="0">
                                  <a:pos x="T4" y="T5"/>
                                </a:cxn>
                                <a:cxn ang="0">
                                  <a:pos x="T6" y="T7"/>
                                </a:cxn>
                                <a:cxn ang="0">
                                  <a:pos x="T8" y="T9"/>
                                </a:cxn>
                              </a:cxnLst>
                              <a:rect l="0" t="0" r="r" b="b"/>
                              <a:pathLst>
                                <a:path w="2098" h="3537">
                                  <a:moveTo>
                                    <a:pt x="1278" y="0"/>
                                  </a:moveTo>
                                  <a:lnTo>
                                    <a:pt x="1232" y="0"/>
                                  </a:lnTo>
                                  <a:lnTo>
                                    <a:pt x="1232" y="12"/>
                                  </a:lnTo>
                                  <a:lnTo>
                                    <a:pt x="1278" y="12"/>
                                  </a:lnTo>
                                  <a:lnTo>
                                    <a:pt x="1278"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0" name="Freeform 89"/>
                          <wps:cNvSpPr/>
                          <wps:spPr bwMode="auto">
                            <a:xfrm>
                              <a:off x="3506" y="2351"/>
                              <a:ext cx="2098" cy="3537"/>
                            </a:xfrm>
                            <a:custGeom>
                              <a:avLst/>
                              <a:gdLst>
                                <a:gd name="T0" fmla="*/ 1356 w 2098"/>
                                <a:gd name="T1" fmla="*/ 3525 h 3537"/>
                                <a:gd name="T2" fmla="*/ 1309 w 2098"/>
                                <a:gd name="T3" fmla="*/ 3525 h 3537"/>
                                <a:gd name="T4" fmla="*/ 1309 w 2098"/>
                                <a:gd name="T5" fmla="*/ 3537 h 3537"/>
                                <a:gd name="T6" fmla="*/ 1356 w 2098"/>
                                <a:gd name="T7" fmla="*/ 3537 h 3537"/>
                                <a:gd name="T8" fmla="*/ 1356 w 2098"/>
                                <a:gd name="T9" fmla="*/ 3525 h 3537"/>
                              </a:gdLst>
                              <a:ahLst/>
                              <a:cxnLst>
                                <a:cxn ang="0">
                                  <a:pos x="T0" y="T1"/>
                                </a:cxn>
                                <a:cxn ang="0">
                                  <a:pos x="T2" y="T3"/>
                                </a:cxn>
                                <a:cxn ang="0">
                                  <a:pos x="T4" y="T5"/>
                                </a:cxn>
                                <a:cxn ang="0">
                                  <a:pos x="T6" y="T7"/>
                                </a:cxn>
                                <a:cxn ang="0">
                                  <a:pos x="T8" y="T9"/>
                                </a:cxn>
                              </a:cxnLst>
                              <a:rect l="0" t="0" r="r" b="b"/>
                              <a:pathLst>
                                <a:path w="2098" h="3537">
                                  <a:moveTo>
                                    <a:pt x="1356" y="3525"/>
                                  </a:moveTo>
                                  <a:lnTo>
                                    <a:pt x="1309" y="3525"/>
                                  </a:lnTo>
                                  <a:lnTo>
                                    <a:pt x="1309" y="3537"/>
                                  </a:lnTo>
                                  <a:lnTo>
                                    <a:pt x="1356" y="3537"/>
                                  </a:lnTo>
                                  <a:lnTo>
                                    <a:pt x="1356"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1" name="Freeform 90"/>
                          <wps:cNvSpPr/>
                          <wps:spPr bwMode="auto">
                            <a:xfrm>
                              <a:off x="3506" y="2351"/>
                              <a:ext cx="2098" cy="3537"/>
                            </a:xfrm>
                            <a:custGeom>
                              <a:avLst/>
                              <a:gdLst>
                                <a:gd name="T0" fmla="*/ 1360 w 2098"/>
                                <a:gd name="T1" fmla="*/ 0 h 3537"/>
                                <a:gd name="T2" fmla="*/ 1313 w 2098"/>
                                <a:gd name="T3" fmla="*/ 0 h 3537"/>
                                <a:gd name="T4" fmla="*/ 1313 w 2098"/>
                                <a:gd name="T5" fmla="*/ 12 h 3537"/>
                                <a:gd name="T6" fmla="*/ 1360 w 2098"/>
                                <a:gd name="T7" fmla="*/ 12 h 3537"/>
                                <a:gd name="T8" fmla="*/ 1360 w 2098"/>
                                <a:gd name="T9" fmla="*/ 0 h 3537"/>
                              </a:gdLst>
                              <a:ahLst/>
                              <a:cxnLst>
                                <a:cxn ang="0">
                                  <a:pos x="T0" y="T1"/>
                                </a:cxn>
                                <a:cxn ang="0">
                                  <a:pos x="T2" y="T3"/>
                                </a:cxn>
                                <a:cxn ang="0">
                                  <a:pos x="T4" y="T5"/>
                                </a:cxn>
                                <a:cxn ang="0">
                                  <a:pos x="T6" y="T7"/>
                                </a:cxn>
                                <a:cxn ang="0">
                                  <a:pos x="T8" y="T9"/>
                                </a:cxn>
                              </a:cxnLst>
                              <a:rect l="0" t="0" r="r" b="b"/>
                              <a:pathLst>
                                <a:path w="2098" h="3537">
                                  <a:moveTo>
                                    <a:pt x="1360" y="0"/>
                                  </a:moveTo>
                                  <a:lnTo>
                                    <a:pt x="1313" y="0"/>
                                  </a:lnTo>
                                  <a:lnTo>
                                    <a:pt x="1313" y="12"/>
                                  </a:lnTo>
                                  <a:lnTo>
                                    <a:pt x="1360" y="12"/>
                                  </a:lnTo>
                                  <a:lnTo>
                                    <a:pt x="136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2" name="Freeform 91"/>
                          <wps:cNvSpPr/>
                          <wps:spPr bwMode="auto">
                            <a:xfrm>
                              <a:off x="3506" y="2351"/>
                              <a:ext cx="2098" cy="3537"/>
                            </a:xfrm>
                            <a:custGeom>
                              <a:avLst/>
                              <a:gdLst>
                                <a:gd name="T0" fmla="*/ 1437 w 2098"/>
                                <a:gd name="T1" fmla="*/ 3525 h 3537"/>
                                <a:gd name="T2" fmla="*/ 1391 w 2098"/>
                                <a:gd name="T3" fmla="*/ 3525 h 3537"/>
                                <a:gd name="T4" fmla="*/ 1391 w 2098"/>
                                <a:gd name="T5" fmla="*/ 3537 h 3537"/>
                                <a:gd name="T6" fmla="*/ 1437 w 2098"/>
                                <a:gd name="T7" fmla="*/ 3537 h 3537"/>
                                <a:gd name="T8" fmla="*/ 1437 w 2098"/>
                                <a:gd name="T9" fmla="*/ 3525 h 3537"/>
                              </a:gdLst>
                              <a:ahLst/>
                              <a:cxnLst>
                                <a:cxn ang="0">
                                  <a:pos x="T0" y="T1"/>
                                </a:cxn>
                                <a:cxn ang="0">
                                  <a:pos x="T2" y="T3"/>
                                </a:cxn>
                                <a:cxn ang="0">
                                  <a:pos x="T4" y="T5"/>
                                </a:cxn>
                                <a:cxn ang="0">
                                  <a:pos x="T6" y="T7"/>
                                </a:cxn>
                                <a:cxn ang="0">
                                  <a:pos x="T8" y="T9"/>
                                </a:cxn>
                              </a:cxnLst>
                              <a:rect l="0" t="0" r="r" b="b"/>
                              <a:pathLst>
                                <a:path w="2098" h="3537">
                                  <a:moveTo>
                                    <a:pt x="1437" y="3525"/>
                                  </a:moveTo>
                                  <a:lnTo>
                                    <a:pt x="1391" y="3525"/>
                                  </a:lnTo>
                                  <a:lnTo>
                                    <a:pt x="1391" y="3537"/>
                                  </a:lnTo>
                                  <a:lnTo>
                                    <a:pt x="1437" y="3537"/>
                                  </a:lnTo>
                                  <a:lnTo>
                                    <a:pt x="1437"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3" name="Freeform 92"/>
                          <wps:cNvSpPr/>
                          <wps:spPr bwMode="auto">
                            <a:xfrm>
                              <a:off x="3506" y="2351"/>
                              <a:ext cx="2098" cy="3537"/>
                            </a:xfrm>
                            <a:custGeom>
                              <a:avLst/>
                              <a:gdLst>
                                <a:gd name="T0" fmla="*/ 1441 w 2098"/>
                                <a:gd name="T1" fmla="*/ 0 h 3537"/>
                                <a:gd name="T2" fmla="*/ 1395 w 2098"/>
                                <a:gd name="T3" fmla="*/ 0 h 3537"/>
                                <a:gd name="T4" fmla="*/ 1395 w 2098"/>
                                <a:gd name="T5" fmla="*/ 12 h 3537"/>
                                <a:gd name="T6" fmla="*/ 1441 w 2098"/>
                                <a:gd name="T7" fmla="*/ 12 h 3537"/>
                                <a:gd name="T8" fmla="*/ 1441 w 2098"/>
                                <a:gd name="T9" fmla="*/ 0 h 3537"/>
                              </a:gdLst>
                              <a:ahLst/>
                              <a:cxnLst>
                                <a:cxn ang="0">
                                  <a:pos x="T0" y="T1"/>
                                </a:cxn>
                                <a:cxn ang="0">
                                  <a:pos x="T2" y="T3"/>
                                </a:cxn>
                                <a:cxn ang="0">
                                  <a:pos x="T4" y="T5"/>
                                </a:cxn>
                                <a:cxn ang="0">
                                  <a:pos x="T6" y="T7"/>
                                </a:cxn>
                                <a:cxn ang="0">
                                  <a:pos x="T8" y="T9"/>
                                </a:cxn>
                              </a:cxnLst>
                              <a:rect l="0" t="0" r="r" b="b"/>
                              <a:pathLst>
                                <a:path w="2098" h="3537">
                                  <a:moveTo>
                                    <a:pt x="1441" y="0"/>
                                  </a:moveTo>
                                  <a:lnTo>
                                    <a:pt x="1395" y="0"/>
                                  </a:lnTo>
                                  <a:lnTo>
                                    <a:pt x="1395" y="12"/>
                                  </a:lnTo>
                                  <a:lnTo>
                                    <a:pt x="1441" y="12"/>
                                  </a:lnTo>
                                  <a:lnTo>
                                    <a:pt x="144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4" name="Freeform 93"/>
                          <wps:cNvSpPr/>
                          <wps:spPr bwMode="auto">
                            <a:xfrm>
                              <a:off x="3506" y="2351"/>
                              <a:ext cx="2098" cy="3537"/>
                            </a:xfrm>
                            <a:custGeom>
                              <a:avLst/>
                              <a:gdLst>
                                <a:gd name="T0" fmla="*/ 1519 w 2098"/>
                                <a:gd name="T1" fmla="*/ 3525 h 3537"/>
                                <a:gd name="T2" fmla="*/ 1472 w 2098"/>
                                <a:gd name="T3" fmla="*/ 3525 h 3537"/>
                                <a:gd name="T4" fmla="*/ 1472 w 2098"/>
                                <a:gd name="T5" fmla="*/ 3537 h 3537"/>
                                <a:gd name="T6" fmla="*/ 1519 w 2098"/>
                                <a:gd name="T7" fmla="*/ 3537 h 3537"/>
                                <a:gd name="T8" fmla="*/ 1519 w 2098"/>
                                <a:gd name="T9" fmla="*/ 3525 h 3537"/>
                              </a:gdLst>
                              <a:ahLst/>
                              <a:cxnLst>
                                <a:cxn ang="0">
                                  <a:pos x="T0" y="T1"/>
                                </a:cxn>
                                <a:cxn ang="0">
                                  <a:pos x="T2" y="T3"/>
                                </a:cxn>
                                <a:cxn ang="0">
                                  <a:pos x="T4" y="T5"/>
                                </a:cxn>
                                <a:cxn ang="0">
                                  <a:pos x="T6" y="T7"/>
                                </a:cxn>
                                <a:cxn ang="0">
                                  <a:pos x="T8" y="T9"/>
                                </a:cxn>
                              </a:cxnLst>
                              <a:rect l="0" t="0" r="r" b="b"/>
                              <a:pathLst>
                                <a:path w="2098" h="3537">
                                  <a:moveTo>
                                    <a:pt x="1519" y="3525"/>
                                  </a:moveTo>
                                  <a:lnTo>
                                    <a:pt x="1472" y="3525"/>
                                  </a:lnTo>
                                  <a:lnTo>
                                    <a:pt x="1472" y="3537"/>
                                  </a:lnTo>
                                  <a:lnTo>
                                    <a:pt x="1519" y="3537"/>
                                  </a:lnTo>
                                  <a:lnTo>
                                    <a:pt x="1519"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5" name="Freeform 94"/>
                          <wps:cNvSpPr/>
                          <wps:spPr bwMode="auto">
                            <a:xfrm>
                              <a:off x="3506" y="2351"/>
                              <a:ext cx="2098" cy="3537"/>
                            </a:xfrm>
                            <a:custGeom>
                              <a:avLst/>
                              <a:gdLst>
                                <a:gd name="T0" fmla="*/ 1523 w 2098"/>
                                <a:gd name="T1" fmla="*/ 0 h 3537"/>
                                <a:gd name="T2" fmla="*/ 1476 w 2098"/>
                                <a:gd name="T3" fmla="*/ 0 h 3537"/>
                                <a:gd name="T4" fmla="*/ 1476 w 2098"/>
                                <a:gd name="T5" fmla="*/ 12 h 3537"/>
                                <a:gd name="T6" fmla="*/ 1523 w 2098"/>
                                <a:gd name="T7" fmla="*/ 12 h 3537"/>
                                <a:gd name="T8" fmla="*/ 1523 w 2098"/>
                                <a:gd name="T9" fmla="*/ 0 h 3537"/>
                              </a:gdLst>
                              <a:ahLst/>
                              <a:cxnLst>
                                <a:cxn ang="0">
                                  <a:pos x="T0" y="T1"/>
                                </a:cxn>
                                <a:cxn ang="0">
                                  <a:pos x="T2" y="T3"/>
                                </a:cxn>
                                <a:cxn ang="0">
                                  <a:pos x="T4" y="T5"/>
                                </a:cxn>
                                <a:cxn ang="0">
                                  <a:pos x="T6" y="T7"/>
                                </a:cxn>
                                <a:cxn ang="0">
                                  <a:pos x="T8" y="T9"/>
                                </a:cxn>
                              </a:cxnLst>
                              <a:rect l="0" t="0" r="r" b="b"/>
                              <a:pathLst>
                                <a:path w="2098" h="3537">
                                  <a:moveTo>
                                    <a:pt x="1523" y="0"/>
                                  </a:moveTo>
                                  <a:lnTo>
                                    <a:pt x="1476" y="0"/>
                                  </a:lnTo>
                                  <a:lnTo>
                                    <a:pt x="1476" y="12"/>
                                  </a:lnTo>
                                  <a:lnTo>
                                    <a:pt x="1523" y="12"/>
                                  </a:lnTo>
                                  <a:lnTo>
                                    <a:pt x="1523"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6" name="Freeform 95"/>
                          <wps:cNvSpPr/>
                          <wps:spPr bwMode="auto">
                            <a:xfrm>
                              <a:off x="3506" y="2351"/>
                              <a:ext cx="2098" cy="3537"/>
                            </a:xfrm>
                            <a:custGeom>
                              <a:avLst/>
                              <a:gdLst>
                                <a:gd name="T0" fmla="*/ 1600 w 2098"/>
                                <a:gd name="T1" fmla="*/ 3525 h 3537"/>
                                <a:gd name="T2" fmla="*/ 1554 w 2098"/>
                                <a:gd name="T3" fmla="*/ 3525 h 3537"/>
                                <a:gd name="T4" fmla="*/ 1554 w 2098"/>
                                <a:gd name="T5" fmla="*/ 3537 h 3537"/>
                                <a:gd name="T6" fmla="*/ 1600 w 2098"/>
                                <a:gd name="T7" fmla="*/ 3537 h 3537"/>
                                <a:gd name="T8" fmla="*/ 1600 w 2098"/>
                                <a:gd name="T9" fmla="*/ 3525 h 3537"/>
                              </a:gdLst>
                              <a:ahLst/>
                              <a:cxnLst>
                                <a:cxn ang="0">
                                  <a:pos x="T0" y="T1"/>
                                </a:cxn>
                                <a:cxn ang="0">
                                  <a:pos x="T2" y="T3"/>
                                </a:cxn>
                                <a:cxn ang="0">
                                  <a:pos x="T4" y="T5"/>
                                </a:cxn>
                                <a:cxn ang="0">
                                  <a:pos x="T6" y="T7"/>
                                </a:cxn>
                                <a:cxn ang="0">
                                  <a:pos x="T8" y="T9"/>
                                </a:cxn>
                              </a:cxnLst>
                              <a:rect l="0" t="0" r="r" b="b"/>
                              <a:pathLst>
                                <a:path w="2098" h="3537">
                                  <a:moveTo>
                                    <a:pt x="1600" y="3525"/>
                                  </a:moveTo>
                                  <a:lnTo>
                                    <a:pt x="1554" y="3525"/>
                                  </a:lnTo>
                                  <a:lnTo>
                                    <a:pt x="1554" y="3537"/>
                                  </a:lnTo>
                                  <a:lnTo>
                                    <a:pt x="1600" y="3537"/>
                                  </a:lnTo>
                                  <a:lnTo>
                                    <a:pt x="1600"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7" name="Freeform 96"/>
                          <wps:cNvSpPr/>
                          <wps:spPr bwMode="auto">
                            <a:xfrm>
                              <a:off x="3506" y="2351"/>
                              <a:ext cx="2098" cy="3537"/>
                            </a:xfrm>
                            <a:custGeom>
                              <a:avLst/>
                              <a:gdLst>
                                <a:gd name="T0" fmla="*/ 1604 w 2098"/>
                                <a:gd name="T1" fmla="*/ 0 h 3537"/>
                                <a:gd name="T2" fmla="*/ 1557 w 2098"/>
                                <a:gd name="T3" fmla="*/ 0 h 3537"/>
                                <a:gd name="T4" fmla="*/ 1557 w 2098"/>
                                <a:gd name="T5" fmla="*/ 12 h 3537"/>
                                <a:gd name="T6" fmla="*/ 1604 w 2098"/>
                                <a:gd name="T7" fmla="*/ 12 h 3537"/>
                                <a:gd name="T8" fmla="*/ 1604 w 2098"/>
                                <a:gd name="T9" fmla="*/ 0 h 3537"/>
                              </a:gdLst>
                              <a:ahLst/>
                              <a:cxnLst>
                                <a:cxn ang="0">
                                  <a:pos x="T0" y="T1"/>
                                </a:cxn>
                                <a:cxn ang="0">
                                  <a:pos x="T2" y="T3"/>
                                </a:cxn>
                                <a:cxn ang="0">
                                  <a:pos x="T4" y="T5"/>
                                </a:cxn>
                                <a:cxn ang="0">
                                  <a:pos x="T6" y="T7"/>
                                </a:cxn>
                                <a:cxn ang="0">
                                  <a:pos x="T8" y="T9"/>
                                </a:cxn>
                              </a:cxnLst>
                              <a:rect l="0" t="0" r="r" b="b"/>
                              <a:pathLst>
                                <a:path w="2098" h="3537">
                                  <a:moveTo>
                                    <a:pt x="1604" y="0"/>
                                  </a:moveTo>
                                  <a:lnTo>
                                    <a:pt x="1557" y="0"/>
                                  </a:lnTo>
                                  <a:lnTo>
                                    <a:pt x="1557" y="12"/>
                                  </a:lnTo>
                                  <a:lnTo>
                                    <a:pt x="1604" y="12"/>
                                  </a:lnTo>
                                  <a:lnTo>
                                    <a:pt x="1604"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8" name="Freeform 97"/>
                          <wps:cNvSpPr/>
                          <wps:spPr bwMode="auto">
                            <a:xfrm>
                              <a:off x="3506" y="2351"/>
                              <a:ext cx="2098" cy="3537"/>
                            </a:xfrm>
                            <a:custGeom>
                              <a:avLst/>
                              <a:gdLst>
                                <a:gd name="T0" fmla="*/ 1681 w 2098"/>
                                <a:gd name="T1" fmla="*/ 3525 h 3537"/>
                                <a:gd name="T2" fmla="*/ 1635 w 2098"/>
                                <a:gd name="T3" fmla="*/ 3525 h 3537"/>
                                <a:gd name="T4" fmla="*/ 1635 w 2098"/>
                                <a:gd name="T5" fmla="*/ 3537 h 3537"/>
                                <a:gd name="T6" fmla="*/ 1681 w 2098"/>
                                <a:gd name="T7" fmla="*/ 3537 h 3537"/>
                                <a:gd name="T8" fmla="*/ 1681 w 2098"/>
                                <a:gd name="T9" fmla="*/ 3525 h 3537"/>
                              </a:gdLst>
                              <a:ahLst/>
                              <a:cxnLst>
                                <a:cxn ang="0">
                                  <a:pos x="T0" y="T1"/>
                                </a:cxn>
                                <a:cxn ang="0">
                                  <a:pos x="T2" y="T3"/>
                                </a:cxn>
                                <a:cxn ang="0">
                                  <a:pos x="T4" y="T5"/>
                                </a:cxn>
                                <a:cxn ang="0">
                                  <a:pos x="T6" y="T7"/>
                                </a:cxn>
                                <a:cxn ang="0">
                                  <a:pos x="T8" y="T9"/>
                                </a:cxn>
                              </a:cxnLst>
                              <a:rect l="0" t="0" r="r" b="b"/>
                              <a:pathLst>
                                <a:path w="2098" h="3537">
                                  <a:moveTo>
                                    <a:pt x="1681" y="3525"/>
                                  </a:moveTo>
                                  <a:lnTo>
                                    <a:pt x="1635" y="3525"/>
                                  </a:lnTo>
                                  <a:lnTo>
                                    <a:pt x="1635" y="3537"/>
                                  </a:lnTo>
                                  <a:lnTo>
                                    <a:pt x="1681" y="3537"/>
                                  </a:lnTo>
                                  <a:lnTo>
                                    <a:pt x="1681"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29" name="Freeform 98"/>
                          <wps:cNvSpPr/>
                          <wps:spPr bwMode="auto">
                            <a:xfrm>
                              <a:off x="3506" y="2351"/>
                              <a:ext cx="2098" cy="3537"/>
                            </a:xfrm>
                            <a:custGeom>
                              <a:avLst/>
                              <a:gdLst>
                                <a:gd name="T0" fmla="*/ 1685 w 2098"/>
                                <a:gd name="T1" fmla="*/ 0 h 3537"/>
                                <a:gd name="T2" fmla="*/ 1639 w 2098"/>
                                <a:gd name="T3" fmla="*/ 0 h 3537"/>
                                <a:gd name="T4" fmla="*/ 1639 w 2098"/>
                                <a:gd name="T5" fmla="*/ 12 h 3537"/>
                                <a:gd name="T6" fmla="*/ 1685 w 2098"/>
                                <a:gd name="T7" fmla="*/ 12 h 3537"/>
                                <a:gd name="T8" fmla="*/ 1685 w 2098"/>
                                <a:gd name="T9" fmla="*/ 0 h 3537"/>
                              </a:gdLst>
                              <a:ahLst/>
                              <a:cxnLst>
                                <a:cxn ang="0">
                                  <a:pos x="T0" y="T1"/>
                                </a:cxn>
                                <a:cxn ang="0">
                                  <a:pos x="T2" y="T3"/>
                                </a:cxn>
                                <a:cxn ang="0">
                                  <a:pos x="T4" y="T5"/>
                                </a:cxn>
                                <a:cxn ang="0">
                                  <a:pos x="T6" y="T7"/>
                                </a:cxn>
                                <a:cxn ang="0">
                                  <a:pos x="T8" y="T9"/>
                                </a:cxn>
                              </a:cxnLst>
                              <a:rect l="0" t="0" r="r" b="b"/>
                              <a:pathLst>
                                <a:path w="2098" h="3537">
                                  <a:moveTo>
                                    <a:pt x="1685" y="0"/>
                                  </a:moveTo>
                                  <a:lnTo>
                                    <a:pt x="1639" y="0"/>
                                  </a:lnTo>
                                  <a:lnTo>
                                    <a:pt x="1639" y="12"/>
                                  </a:lnTo>
                                  <a:lnTo>
                                    <a:pt x="1685" y="12"/>
                                  </a:lnTo>
                                  <a:lnTo>
                                    <a:pt x="1685"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0" name="Freeform 99"/>
                          <wps:cNvSpPr/>
                          <wps:spPr bwMode="auto">
                            <a:xfrm>
                              <a:off x="3506" y="2351"/>
                              <a:ext cx="2098" cy="3537"/>
                            </a:xfrm>
                            <a:custGeom>
                              <a:avLst/>
                              <a:gdLst>
                                <a:gd name="T0" fmla="*/ 1763 w 2098"/>
                                <a:gd name="T1" fmla="*/ 3525 h 3537"/>
                                <a:gd name="T2" fmla="*/ 1716 w 2098"/>
                                <a:gd name="T3" fmla="*/ 3525 h 3537"/>
                                <a:gd name="T4" fmla="*/ 1716 w 2098"/>
                                <a:gd name="T5" fmla="*/ 3537 h 3537"/>
                                <a:gd name="T6" fmla="*/ 1763 w 2098"/>
                                <a:gd name="T7" fmla="*/ 3537 h 3537"/>
                                <a:gd name="T8" fmla="*/ 1763 w 2098"/>
                                <a:gd name="T9" fmla="*/ 3525 h 3537"/>
                              </a:gdLst>
                              <a:ahLst/>
                              <a:cxnLst>
                                <a:cxn ang="0">
                                  <a:pos x="T0" y="T1"/>
                                </a:cxn>
                                <a:cxn ang="0">
                                  <a:pos x="T2" y="T3"/>
                                </a:cxn>
                                <a:cxn ang="0">
                                  <a:pos x="T4" y="T5"/>
                                </a:cxn>
                                <a:cxn ang="0">
                                  <a:pos x="T6" y="T7"/>
                                </a:cxn>
                                <a:cxn ang="0">
                                  <a:pos x="T8" y="T9"/>
                                </a:cxn>
                              </a:cxnLst>
                              <a:rect l="0" t="0" r="r" b="b"/>
                              <a:pathLst>
                                <a:path w="2098" h="3537">
                                  <a:moveTo>
                                    <a:pt x="1763" y="3525"/>
                                  </a:moveTo>
                                  <a:lnTo>
                                    <a:pt x="1716" y="3525"/>
                                  </a:lnTo>
                                  <a:lnTo>
                                    <a:pt x="1716" y="3537"/>
                                  </a:lnTo>
                                  <a:lnTo>
                                    <a:pt x="1763" y="3537"/>
                                  </a:lnTo>
                                  <a:lnTo>
                                    <a:pt x="1763"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1" name="Freeform 100"/>
                          <wps:cNvSpPr/>
                          <wps:spPr bwMode="auto">
                            <a:xfrm>
                              <a:off x="3506" y="2351"/>
                              <a:ext cx="2098" cy="3537"/>
                            </a:xfrm>
                            <a:custGeom>
                              <a:avLst/>
                              <a:gdLst>
                                <a:gd name="T0" fmla="*/ 1767 w 2098"/>
                                <a:gd name="T1" fmla="*/ 0 h 3537"/>
                                <a:gd name="T2" fmla="*/ 1720 w 2098"/>
                                <a:gd name="T3" fmla="*/ 0 h 3537"/>
                                <a:gd name="T4" fmla="*/ 1720 w 2098"/>
                                <a:gd name="T5" fmla="*/ 12 h 3537"/>
                                <a:gd name="T6" fmla="*/ 1767 w 2098"/>
                                <a:gd name="T7" fmla="*/ 12 h 3537"/>
                                <a:gd name="T8" fmla="*/ 1767 w 2098"/>
                                <a:gd name="T9" fmla="*/ 0 h 3537"/>
                              </a:gdLst>
                              <a:ahLst/>
                              <a:cxnLst>
                                <a:cxn ang="0">
                                  <a:pos x="T0" y="T1"/>
                                </a:cxn>
                                <a:cxn ang="0">
                                  <a:pos x="T2" y="T3"/>
                                </a:cxn>
                                <a:cxn ang="0">
                                  <a:pos x="T4" y="T5"/>
                                </a:cxn>
                                <a:cxn ang="0">
                                  <a:pos x="T6" y="T7"/>
                                </a:cxn>
                                <a:cxn ang="0">
                                  <a:pos x="T8" y="T9"/>
                                </a:cxn>
                              </a:cxnLst>
                              <a:rect l="0" t="0" r="r" b="b"/>
                              <a:pathLst>
                                <a:path w="2098" h="3537">
                                  <a:moveTo>
                                    <a:pt x="1767" y="0"/>
                                  </a:moveTo>
                                  <a:lnTo>
                                    <a:pt x="1720" y="0"/>
                                  </a:lnTo>
                                  <a:lnTo>
                                    <a:pt x="1720" y="12"/>
                                  </a:lnTo>
                                  <a:lnTo>
                                    <a:pt x="1767" y="12"/>
                                  </a:lnTo>
                                  <a:lnTo>
                                    <a:pt x="1767"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2" name="Freeform 101"/>
                          <wps:cNvSpPr/>
                          <wps:spPr bwMode="auto">
                            <a:xfrm>
                              <a:off x="3506" y="2351"/>
                              <a:ext cx="2098" cy="3537"/>
                            </a:xfrm>
                            <a:custGeom>
                              <a:avLst/>
                              <a:gdLst>
                                <a:gd name="T0" fmla="*/ 1844 w 2098"/>
                                <a:gd name="T1" fmla="*/ 3525 h 3537"/>
                                <a:gd name="T2" fmla="*/ 1798 w 2098"/>
                                <a:gd name="T3" fmla="*/ 3525 h 3537"/>
                                <a:gd name="T4" fmla="*/ 1798 w 2098"/>
                                <a:gd name="T5" fmla="*/ 3537 h 3537"/>
                                <a:gd name="T6" fmla="*/ 1844 w 2098"/>
                                <a:gd name="T7" fmla="*/ 3537 h 3537"/>
                                <a:gd name="T8" fmla="*/ 1844 w 2098"/>
                                <a:gd name="T9" fmla="*/ 3525 h 3537"/>
                              </a:gdLst>
                              <a:ahLst/>
                              <a:cxnLst>
                                <a:cxn ang="0">
                                  <a:pos x="T0" y="T1"/>
                                </a:cxn>
                                <a:cxn ang="0">
                                  <a:pos x="T2" y="T3"/>
                                </a:cxn>
                                <a:cxn ang="0">
                                  <a:pos x="T4" y="T5"/>
                                </a:cxn>
                                <a:cxn ang="0">
                                  <a:pos x="T6" y="T7"/>
                                </a:cxn>
                                <a:cxn ang="0">
                                  <a:pos x="T8" y="T9"/>
                                </a:cxn>
                              </a:cxnLst>
                              <a:rect l="0" t="0" r="r" b="b"/>
                              <a:pathLst>
                                <a:path w="2098" h="3537">
                                  <a:moveTo>
                                    <a:pt x="1844" y="3525"/>
                                  </a:moveTo>
                                  <a:lnTo>
                                    <a:pt x="1798" y="3525"/>
                                  </a:lnTo>
                                  <a:lnTo>
                                    <a:pt x="1798" y="3537"/>
                                  </a:lnTo>
                                  <a:lnTo>
                                    <a:pt x="1844" y="3537"/>
                                  </a:lnTo>
                                  <a:lnTo>
                                    <a:pt x="1844"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3" name="Freeform 102"/>
                          <wps:cNvSpPr/>
                          <wps:spPr bwMode="auto">
                            <a:xfrm>
                              <a:off x="3506" y="2351"/>
                              <a:ext cx="2098" cy="3537"/>
                            </a:xfrm>
                            <a:custGeom>
                              <a:avLst/>
                              <a:gdLst>
                                <a:gd name="T0" fmla="*/ 1848 w 2098"/>
                                <a:gd name="T1" fmla="*/ 0 h 3537"/>
                                <a:gd name="T2" fmla="*/ 1802 w 2098"/>
                                <a:gd name="T3" fmla="*/ 0 h 3537"/>
                                <a:gd name="T4" fmla="*/ 1802 w 2098"/>
                                <a:gd name="T5" fmla="*/ 12 h 3537"/>
                                <a:gd name="T6" fmla="*/ 1848 w 2098"/>
                                <a:gd name="T7" fmla="*/ 12 h 3537"/>
                                <a:gd name="T8" fmla="*/ 1848 w 2098"/>
                                <a:gd name="T9" fmla="*/ 0 h 3537"/>
                              </a:gdLst>
                              <a:ahLst/>
                              <a:cxnLst>
                                <a:cxn ang="0">
                                  <a:pos x="T0" y="T1"/>
                                </a:cxn>
                                <a:cxn ang="0">
                                  <a:pos x="T2" y="T3"/>
                                </a:cxn>
                                <a:cxn ang="0">
                                  <a:pos x="T4" y="T5"/>
                                </a:cxn>
                                <a:cxn ang="0">
                                  <a:pos x="T6" y="T7"/>
                                </a:cxn>
                                <a:cxn ang="0">
                                  <a:pos x="T8" y="T9"/>
                                </a:cxn>
                              </a:cxnLst>
                              <a:rect l="0" t="0" r="r" b="b"/>
                              <a:pathLst>
                                <a:path w="2098" h="3537">
                                  <a:moveTo>
                                    <a:pt x="1848" y="0"/>
                                  </a:moveTo>
                                  <a:lnTo>
                                    <a:pt x="1802" y="0"/>
                                  </a:lnTo>
                                  <a:lnTo>
                                    <a:pt x="1802" y="12"/>
                                  </a:lnTo>
                                  <a:lnTo>
                                    <a:pt x="1848" y="12"/>
                                  </a:lnTo>
                                  <a:lnTo>
                                    <a:pt x="1848"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4" name="Freeform 103"/>
                          <wps:cNvSpPr/>
                          <wps:spPr bwMode="auto">
                            <a:xfrm>
                              <a:off x="3506" y="2351"/>
                              <a:ext cx="2098" cy="3537"/>
                            </a:xfrm>
                            <a:custGeom>
                              <a:avLst/>
                              <a:gdLst>
                                <a:gd name="T0" fmla="*/ 1926 w 2098"/>
                                <a:gd name="T1" fmla="*/ 3525 h 3537"/>
                                <a:gd name="T2" fmla="*/ 1879 w 2098"/>
                                <a:gd name="T3" fmla="*/ 3525 h 3537"/>
                                <a:gd name="T4" fmla="*/ 1879 w 2098"/>
                                <a:gd name="T5" fmla="*/ 3537 h 3537"/>
                                <a:gd name="T6" fmla="*/ 1926 w 2098"/>
                                <a:gd name="T7" fmla="*/ 3537 h 3537"/>
                                <a:gd name="T8" fmla="*/ 1926 w 2098"/>
                                <a:gd name="T9" fmla="*/ 3525 h 3537"/>
                              </a:gdLst>
                              <a:ahLst/>
                              <a:cxnLst>
                                <a:cxn ang="0">
                                  <a:pos x="T0" y="T1"/>
                                </a:cxn>
                                <a:cxn ang="0">
                                  <a:pos x="T2" y="T3"/>
                                </a:cxn>
                                <a:cxn ang="0">
                                  <a:pos x="T4" y="T5"/>
                                </a:cxn>
                                <a:cxn ang="0">
                                  <a:pos x="T6" y="T7"/>
                                </a:cxn>
                                <a:cxn ang="0">
                                  <a:pos x="T8" y="T9"/>
                                </a:cxn>
                              </a:cxnLst>
                              <a:rect l="0" t="0" r="r" b="b"/>
                              <a:pathLst>
                                <a:path w="2098" h="3537">
                                  <a:moveTo>
                                    <a:pt x="1926" y="3525"/>
                                  </a:moveTo>
                                  <a:lnTo>
                                    <a:pt x="1879" y="3525"/>
                                  </a:lnTo>
                                  <a:lnTo>
                                    <a:pt x="1879" y="3537"/>
                                  </a:lnTo>
                                  <a:lnTo>
                                    <a:pt x="1926" y="3537"/>
                                  </a:lnTo>
                                  <a:lnTo>
                                    <a:pt x="1926"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5" name="Freeform 104"/>
                          <wps:cNvSpPr/>
                          <wps:spPr bwMode="auto">
                            <a:xfrm>
                              <a:off x="3506" y="2351"/>
                              <a:ext cx="2098" cy="3537"/>
                            </a:xfrm>
                            <a:custGeom>
                              <a:avLst/>
                              <a:gdLst>
                                <a:gd name="T0" fmla="*/ 1930 w 2098"/>
                                <a:gd name="T1" fmla="*/ 0 h 3537"/>
                                <a:gd name="T2" fmla="*/ 1883 w 2098"/>
                                <a:gd name="T3" fmla="*/ 0 h 3537"/>
                                <a:gd name="T4" fmla="*/ 1883 w 2098"/>
                                <a:gd name="T5" fmla="*/ 12 h 3537"/>
                                <a:gd name="T6" fmla="*/ 1930 w 2098"/>
                                <a:gd name="T7" fmla="*/ 12 h 3537"/>
                                <a:gd name="T8" fmla="*/ 1930 w 2098"/>
                                <a:gd name="T9" fmla="*/ 0 h 3537"/>
                              </a:gdLst>
                              <a:ahLst/>
                              <a:cxnLst>
                                <a:cxn ang="0">
                                  <a:pos x="T0" y="T1"/>
                                </a:cxn>
                                <a:cxn ang="0">
                                  <a:pos x="T2" y="T3"/>
                                </a:cxn>
                                <a:cxn ang="0">
                                  <a:pos x="T4" y="T5"/>
                                </a:cxn>
                                <a:cxn ang="0">
                                  <a:pos x="T6" y="T7"/>
                                </a:cxn>
                                <a:cxn ang="0">
                                  <a:pos x="T8" y="T9"/>
                                </a:cxn>
                              </a:cxnLst>
                              <a:rect l="0" t="0" r="r" b="b"/>
                              <a:pathLst>
                                <a:path w="2098" h="3537">
                                  <a:moveTo>
                                    <a:pt x="1930" y="0"/>
                                  </a:moveTo>
                                  <a:lnTo>
                                    <a:pt x="1883" y="0"/>
                                  </a:lnTo>
                                  <a:lnTo>
                                    <a:pt x="1883" y="12"/>
                                  </a:lnTo>
                                  <a:lnTo>
                                    <a:pt x="1930" y="12"/>
                                  </a:lnTo>
                                  <a:lnTo>
                                    <a:pt x="193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6" name="Freeform 105"/>
                          <wps:cNvSpPr/>
                          <wps:spPr bwMode="auto">
                            <a:xfrm>
                              <a:off x="3506" y="2351"/>
                              <a:ext cx="2098" cy="3537"/>
                            </a:xfrm>
                            <a:custGeom>
                              <a:avLst/>
                              <a:gdLst>
                                <a:gd name="T0" fmla="*/ 2007 w 2098"/>
                                <a:gd name="T1" fmla="*/ 3525 h 3537"/>
                                <a:gd name="T2" fmla="*/ 1960 w 2098"/>
                                <a:gd name="T3" fmla="*/ 3525 h 3537"/>
                                <a:gd name="T4" fmla="*/ 1960 w 2098"/>
                                <a:gd name="T5" fmla="*/ 3537 h 3537"/>
                                <a:gd name="T6" fmla="*/ 2007 w 2098"/>
                                <a:gd name="T7" fmla="*/ 3537 h 3537"/>
                                <a:gd name="T8" fmla="*/ 2007 w 2098"/>
                                <a:gd name="T9" fmla="*/ 3525 h 3537"/>
                              </a:gdLst>
                              <a:ahLst/>
                              <a:cxnLst>
                                <a:cxn ang="0">
                                  <a:pos x="T0" y="T1"/>
                                </a:cxn>
                                <a:cxn ang="0">
                                  <a:pos x="T2" y="T3"/>
                                </a:cxn>
                                <a:cxn ang="0">
                                  <a:pos x="T4" y="T5"/>
                                </a:cxn>
                                <a:cxn ang="0">
                                  <a:pos x="T6" y="T7"/>
                                </a:cxn>
                                <a:cxn ang="0">
                                  <a:pos x="T8" y="T9"/>
                                </a:cxn>
                              </a:cxnLst>
                              <a:rect l="0" t="0" r="r" b="b"/>
                              <a:pathLst>
                                <a:path w="2098" h="3537">
                                  <a:moveTo>
                                    <a:pt x="2007" y="3525"/>
                                  </a:moveTo>
                                  <a:lnTo>
                                    <a:pt x="1960" y="3525"/>
                                  </a:lnTo>
                                  <a:lnTo>
                                    <a:pt x="1960" y="3537"/>
                                  </a:lnTo>
                                  <a:lnTo>
                                    <a:pt x="2007" y="3537"/>
                                  </a:lnTo>
                                  <a:lnTo>
                                    <a:pt x="2007"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7" name="Freeform 106"/>
                          <wps:cNvSpPr/>
                          <wps:spPr bwMode="auto">
                            <a:xfrm>
                              <a:off x="3506" y="2351"/>
                              <a:ext cx="2098" cy="3537"/>
                            </a:xfrm>
                            <a:custGeom>
                              <a:avLst/>
                              <a:gdLst>
                                <a:gd name="T0" fmla="*/ 2011 w 2098"/>
                                <a:gd name="T1" fmla="*/ 0 h 3537"/>
                                <a:gd name="T2" fmla="*/ 1964 w 2098"/>
                                <a:gd name="T3" fmla="*/ 0 h 3537"/>
                                <a:gd name="T4" fmla="*/ 1964 w 2098"/>
                                <a:gd name="T5" fmla="*/ 12 h 3537"/>
                                <a:gd name="T6" fmla="*/ 2011 w 2098"/>
                                <a:gd name="T7" fmla="*/ 12 h 3537"/>
                                <a:gd name="T8" fmla="*/ 2011 w 2098"/>
                                <a:gd name="T9" fmla="*/ 0 h 3537"/>
                              </a:gdLst>
                              <a:ahLst/>
                              <a:cxnLst>
                                <a:cxn ang="0">
                                  <a:pos x="T0" y="T1"/>
                                </a:cxn>
                                <a:cxn ang="0">
                                  <a:pos x="T2" y="T3"/>
                                </a:cxn>
                                <a:cxn ang="0">
                                  <a:pos x="T4" y="T5"/>
                                </a:cxn>
                                <a:cxn ang="0">
                                  <a:pos x="T6" y="T7"/>
                                </a:cxn>
                                <a:cxn ang="0">
                                  <a:pos x="T8" y="T9"/>
                                </a:cxn>
                              </a:cxnLst>
                              <a:rect l="0" t="0" r="r" b="b"/>
                              <a:pathLst>
                                <a:path w="2098" h="3537">
                                  <a:moveTo>
                                    <a:pt x="2011" y="0"/>
                                  </a:moveTo>
                                  <a:lnTo>
                                    <a:pt x="1964" y="0"/>
                                  </a:lnTo>
                                  <a:lnTo>
                                    <a:pt x="1964" y="12"/>
                                  </a:lnTo>
                                  <a:lnTo>
                                    <a:pt x="2011" y="12"/>
                                  </a:lnTo>
                                  <a:lnTo>
                                    <a:pt x="2011"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8" name="Freeform 107"/>
                          <wps:cNvSpPr/>
                          <wps:spPr bwMode="auto">
                            <a:xfrm>
                              <a:off x="3506" y="2351"/>
                              <a:ext cx="2098" cy="3537"/>
                            </a:xfrm>
                            <a:custGeom>
                              <a:avLst/>
                              <a:gdLst>
                                <a:gd name="T0" fmla="*/ 2088 w 2098"/>
                                <a:gd name="T1" fmla="*/ 3525 h 3537"/>
                                <a:gd name="T2" fmla="*/ 2042 w 2098"/>
                                <a:gd name="T3" fmla="*/ 3525 h 3537"/>
                                <a:gd name="T4" fmla="*/ 2042 w 2098"/>
                                <a:gd name="T5" fmla="*/ 3537 h 3537"/>
                                <a:gd name="T6" fmla="*/ 2088 w 2098"/>
                                <a:gd name="T7" fmla="*/ 3537 h 3537"/>
                                <a:gd name="T8" fmla="*/ 2088 w 2098"/>
                                <a:gd name="T9" fmla="*/ 3525 h 3537"/>
                              </a:gdLst>
                              <a:ahLst/>
                              <a:cxnLst>
                                <a:cxn ang="0">
                                  <a:pos x="T0" y="T1"/>
                                </a:cxn>
                                <a:cxn ang="0">
                                  <a:pos x="T2" y="T3"/>
                                </a:cxn>
                                <a:cxn ang="0">
                                  <a:pos x="T4" y="T5"/>
                                </a:cxn>
                                <a:cxn ang="0">
                                  <a:pos x="T6" y="T7"/>
                                </a:cxn>
                                <a:cxn ang="0">
                                  <a:pos x="T8" y="T9"/>
                                </a:cxn>
                              </a:cxnLst>
                              <a:rect l="0" t="0" r="r" b="b"/>
                              <a:pathLst>
                                <a:path w="2098" h="3537">
                                  <a:moveTo>
                                    <a:pt x="2088" y="3525"/>
                                  </a:moveTo>
                                  <a:lnTo>
                                    <a:pt x="2042" y="3525"/>
                                  </a:lnTo>
                                  <a:lnTo>
                                    <a:pt x="2042" y="3537"/>
                                  </a:lnTo>
                                  <a:lnTo>
                                    <a:pt x="2088" y="3537"/>
                                  </a:lnTo>
                                  <a:lnTo>
                                    <a:pt x="2088" y="3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39" name="Freeform 108"/>
                          <wps:cNvSpPr/>
                          <wps:spPr bwMode="auto">
                            <a:xfrm>
                              <a:off x="3506" y="2351"/>
                              <a:ext cx="2098" cy="3537"/>
                            </a:xfrm>
                            <a:custGeom>
                              <a:avLst/>
                              <a:gdLst>
                                <a:gd name="T0" fmla="*/ 2092 w 2098"/>
                                <a:gd name="T1" fmla="*/ 0 h 3537"/>
                                <a:gd name="T2" fmla="*/ 2046 w 2098"/>
                                <a:gd name="T3" fmla="*/ 0 h 3537"/>
                                <a:gd name="T4" fmla="*/ 2046 w 2098"/>
                                <a:gd name="T5" fmla="*/ 12 h 3537"/>
                                <a:gd name="T6" fmla="*/ 2092 w 2098"/>
                                <a:gd name="T7" fmla="*/ 12 h 3537"/>
                                <a:gd name="T8" fmla="*/ 2092 w 2098"/>
                                <a:gd name="T9" fmla="*/ 0 h 3537"/>
                              </a:gdLst>
                              <a:ahLst/>
                              <a:cxnLst>
                                <a:cxn ang="0">
                                  <a:pos x="T0" y="T1"/>
                                </a:cxn>
                                <a:cxn ang="0">
                                  <a:pos x="T2" y="T3"/>
                                </a:cxn>
                                <a:cxn ang="0">
                                  <a:pos x="T4" y="T5"/>
                                </a:cxn>
                                <a:cxn ang="0">
                                  <a:pos x="T6" y="T7"/>
                                </a:cxn>
                                <a:cxn ang="0">
                                  <a:pos x="T8" y="T9"/>
                                </a:cxn>
                              </a:cxnLst>
                              <a:rect l="0" t="0" r="r" b="b"/>
                              <a:pathLst>
                                <a:path w="2098" h="3537">
                                  <a:moveTo>
                                    <a:pt x="2092" y="0"/>
                                  </a:moveTo>
                                  <a:lnTo>
                                    <a:pt x="2046" y="0"/>
                                  </a:lnTo>
                                  <a:lnTo>
                                    <a:pt x="2046" y="12"/>
                                  </a:lnTo>
                                  <a:lnTo>
                                    <a:pt x="2092" y="12"/>
                                  </a:lnTo>
                                  <a:lnTo>
                                    <a:pt x="2092"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0" name="Freeform 109"/>
                          <wps:cNvSpPr/>
                          <wps:spPr bwMode="auto">
                            <a:xfrm>
                              <a:off x="3506" y="2351"/>
                              <a:ext cx="2098" cy="3537"/>
                            </a:xfrm>
                            <a:custGeom>
                              <a:avLst/>
                              <a:gdLst>
                                <a:gd name="T0" fmla="*/ 2098 w 2098"/>
                                <a:gd name="T1" fmla="*/ 3454 h 3537"/>
                                <a:gd name="T2" fmla="*/ 2086 w 2098"/>
                                <a:gd name="T3" fmla="*/ 3454 h 3537"/>
                                <a:gd name="T4" fmla="*/ 2086 w 2098"/>
                                <a:gd name="T5" fmla="*/ 3500 h 3537"/>
                                <a:gd name="T6" fmla="*/ 2098 w 2098"/>
                                <a:gd name="T7" fmla="*/ 3500 h 3537"/>
                                <a:gd name="T8" fmla="*/ 2098 w 2098"/>
                                <a:gd name="T9" fmla="*/ 3454 h 3537"/>
                              </a:gdLst>
                              <a:ahLst/>
                              <a:cxnLst>
                                <a:cxn ang="0">
                                  <a:pos x="T0" y="T1"/>
                                </a:cxn>
                                <a:cxn ang="0">
                                  <a:pos x="T2" y="T3"/>
                                </a:cxn>
                                <a:cxn ang="0">
                                  <a:pos x="T4" y="T5"/>
                                </a:cxn>
                                <a:cxn ang="0">
                                  <a:pos x="T6" y="T7"/>
                                </a:cxn>
                                <a:cxn ang="0">
                                  <a:pos x="T8" y="T9"/>
                                </a:cxn>
                              </a:cxnLst>
                              <a:rect l="0" t="0" r="r" b="b"/>
                              <a:pathLst>
                                <a:path w="2098" h="3537">
                                  <a:moveTo>
                                    <a:pt x="2098" y="3454"/>
                                  </a:moveTo>
                                  <a:lnTo>
                                    <a:pt x="2086" y="3454"/>
                                  </a:lnTo>
                                  <a:lnTo>
                                    <a:pt x="2086" y="3500"/>
                                  </a:lnTo>
                                  <a:lnTo>
                                    <a:pt x="2098" y="3500"/>
                                  </a:lnTo>
                                  <a:lnTo>
                                    <a:pt x="2098" y="345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1" name="Freeform 110"/>
                          <wps:cNvSpPr/>
                          <wps:spPr bwMode="auto">
                            <a:xfrm>
                              <a:off x="3506" y="2351"/>
                              <a:ext cx="2098" cy="3537"/>
                            </a:xfrm>
                            <a:custGeom>
                              <a:avLst/>
                              <a:gdLst>
                                <a:gd name="T0" fmla="*/ 2098 w 2098"/>
                                <a:gd name="T1" fmla="*/ 3372 h 3537"/>
                                <a:gd name="T2" fmla="*/ 2086 w 2098"/>
                                <a:gd name="T3" fmla="*/ 3372 h 3537"/>
                                <a:gd name="T4" fmla="*/ 2086 w 2098"/>
                                <a:gd name="T5" fmla="*/ 3419 h 3537"/>
                                <a:gd name="T6" fmla="*/ 2098 w 2098"/>
                                <a:gd name="T7" fmla="*/ 3419 h 3537"/>
                                <a:gd name="T8" fmla="*/ 2098 w 2098"/>
                                <a:gd name="T9" fmla="*/ 3372 h 3537"/>
                              </a:gdLst>
                              <a:ahLst/>
                              <a:cxnLst>
                                <a:cxn ang="0">
                                  <a:pos x="T0" y="T1"/>
                                </a:cxn>
                                <a:cxn ang="0">
                                  <a:pos x="T2" y="T3"/>
                                </a:cxn>
                                <a:cxn ang="0">
                                  <a:pos x="T4" y="T5"/>
                                </a:cxn>
                                <a:cxn ang="0">
                                  <a:pos x="T6" y="T7"/>
                                </a:cxn>
                                <a:cxn ang="0">
                                  <a:pos x="T8" y="T9"/>
                                </a:cxn>
                              </a:cxnLst>
                              <a:rect l="0" t="0" r="r" b="b"/>
                              <a:pathLst>
                                <a:path w="2098" h="3537">
                                  <a:moveTo>
                                    <a:pt x="2098" y="3372"/>
                                  </a:moveTo>
                                  <a:lnTo>
                                    <a:pt x="2086" y="3372"/>
                                  </a:lnTo>
                                  <a:lnTo>
                                    <a:pt x="2086" y="3419"/>
                                  </a:lnTo>
                                  <a:lnTo>
                                    <a:pt x="2098" y="3419"/>
                                  </a:lnTo>
                                  <a:lnTo>
                                    <a:pt x="2098" y="337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2" name="Freeform 111"/>
                          <wps:cNvSpPr/>
                          <wps:spPr bwMode="auto">
                            <a:xfrm>
                              <a:off x="3506" y="2351"/>
                              <a:ext cx="2098" cy="3537"/>
                            </a:xfrm>
                            <a:custGeom>
                              <a:avLst/>
                              <a:gdLst>
                                <a:gd name="T0" fmla="*/ 2098 w 2098"/>
                                <a:gd name="T1" fmla="*/ 3291 h 3537"/>
                                <a:gd name="T2" fmla="*/ 2086 w 2098"/>
                                <a:gd name="T3" fmla="*/ 3291 h 3537"/>
                                <a:gd name="T4" fmla="*/ 2086 w 2098"/>
                                <a:gd name="T5" fmla="*/ 3337 h 3537"/>
                                <a:gd name="T6" fmla="*/ 2098 w 2098"/>
                                <a:gd name="T7" fmla="*/ 3337 h 3537"/>
                                <a:gd name="T8" fmla="*/ 2098 w 2098"/>
                                <a:gd name="T9" fmla="*/ 3291 h 3537"/>
                              </a:gdLst>
                              <a:ahLst/>
                              <a:cxnLst>
                                <a:cxn ang="0">
                                  <a:pos x="T0" y="T1"/>
                                </a:cxn>
                                <a:cxn ang="0">
                                  <a:pos x="T2" y="T3"/>
                                </a:cxn>
                                <a:cxn ang="0">
                                  <a:pos x="T4" y="T5"/>
                                </a:cxn>
                                <a:cxn ang="0">
                                  <a:pos x="T6" y="T7"/>
                                </a:cxn>
                                <a:cxn ang="0">
                                  <a:pos x="T8" y="T9"/>
                                </a:cxn>
                              </a:cxnLst>
                              <a:rect l="0" t="0" r="r" b="b"/>
                              <a:pathLst>
                                <a:path w="2098" h="3537">
                                  <a:moveTo>
                                    <a:pt x="2098" y="3291"/>
                                  </a:moveTo>
                                  <a:lnTo>
                                    <a:pt x="2086" y="3291"/>
                                  </a:lnTo>
                                  <a:lnTo>
                                    <a:pt x="2086" y="3337"/>
                                  </a:lnTo>
                                  <a:lnTo>
                                    <a:pt x="2098" y="3337"/>
                                  </a:lnTo>
                                  <a:lnTo>
                                    <a:pt x="2098" y="329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3" name="Freeform 112"/>
                          <wps:cNvSpPr/>
                          <wps:spPr bwMode="auto">
                            <a:xfrm>
                              <a:off x="3506" y="2351"/>
                              <a:ext cx="2098" cy="3537"/>
                            </a:xfrm>
                            <a:custGeom>
                              <a:avLst/>
                              <a:gdLst>
                                <a:gd name="T0" fmla="*/ 2098 w 2098"/>
                                <a:gd name="T1" fmla="*/ 3210 h 3537"/>
                                <a:gd name="T2" fmla="*/ 2086 w 2098"/>
                                <a:gd name="T3" fmla="*/ 3210 h 3537"/>
                                <a:gd name="T4" fmla="*/ 2086 w 2098"/>
                                <a:gd name="T5" fmla="*/ 3256 h 3537"/>
                                <a:gd name="T6" fmla="*/ 2098 w 2098"/>
                                <a:gd name="T7" fmla="*/ 3256 h 3537"/>
                                <a:gd name="T8" fmla="*/ 2098 w 2098"/>
                                <a:gd name="T9" fmla="*/ 3210 h 3537"/>
                              </a:gdLst>
                              <a:ahLst/>
                              <a:cxnLst>
                                <a:cxn ang="0">
                                  <a:pos x="T0" y="T1"/>
                                </a:cxn>
                                <a:cxn ang="0">
                                  <a:pos x="T2" y="T3"/>
                                </a:cxn>
                                <a:cxn ang="0">
                                  <a:pos x="T4" y="T5"/>
                                </a:cxn>
                                <a:cxn ang="0">
                                  <a:pos x="T6" y="T7"/>
                                </a:cxn>
                                <a:cxn ang="0">
                                  <a:pos x="T8" y="T9"/>
                                </a:cxn>
                              </a:cxnLst>
                              <a:rect l="0" t="0" r="r" b="b"/>
                              <a:pathLst>
                                <a:path w="2098" h="3537">
                                  <a:moveTo>
                                    <a:pt x="2098" y="3210"/>
                                  </a:moveTo>
                                  <a:lnTo>
                                    <a:pt x="2086" y="3210"/>
                                  </a:lnTo>
                                  <a:lnTo>
                                    <a:pt x="2086" y="3256"/>
                                  </a:lnTo>
                                  <a:lnTo>
                                    <a:pt x="2098" y="3256"/>
                                  </a:lnTo>
                                  <a:lnTo>
                                    <a:pt x="2098" y="321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4" name="Freeform 113"/>
                          <wps:cNvSpPr/>
                          <wps:spPr bwMode="auto">
                            <a:xfrm>
                              <a:off x="3506" y="2351"/>
                              <a:ext cx="2098" cy="3537"/>
                            </a:xfrm>
                            <a:custGeom>
                              <a:avLst/>
                              <a:gdLst>
                                <a:gd name="T0" fmla="*/ 2098 w 2098"/>
                                <a:gd name="T1" fmla="*/ 3128 h 3537"/>
                                <a:gd name="T2" fmla="*/ 2086 w 2098"/>
                                <a:gd name="T3" fmla="*/ 3128 h 3537"/>
                                <a:gd name="T4" fmla="*/ 2086 w 2098"/>
                                <a:gd name="T5" fmla="*/ 3175 h 3537"/>
                                <a:gd name="T6" fmla="*/ 2098 w 2098"/>
                                <a:gd name="T7" fmla="*/ 3175 h 3537"/>
                                <a:gd name="T8" fmla="*/ 2098 w 2098"/>
                                <a:gd name="T9" fmla="*/ 3128 h 3537"/>
                              </a:gdLst>
                              <a:ahLst/>
                              <a:cxnLst>
                                <a:cxn ang="0">
                                  <a:pos x="T0" y="T1"/>
                                </a:cxn>
                                <a:cxn ang="0">
                                  <a:pos x="T2" y="T3"/>
                                </a:cxn>
                                <a:cxn ang="0">
                                  <a:pos x="T4" y="T5"/>
                                </a:cxn>
                                <a:cxn ang="0">
                                  <a:pos x="T6" y="T7"/>
                                </a:cxn>
                                <a:cxn ang="0">
                                  <a:pos x="T8" y="T9"/>
                                </a:cxn>
                              </a:cxnLst>
                              <a:rect l="0" t="0" r="r" b="b"/>
                              <a:pathLst>
                                <a:path w="2098" h="3537">
                                  <a:moveTo>
                                    <a:pt x="2098" y="3128"/>
                                  </a:moveTo>
                                  <a:lnTo>
                                    <a:pt x="2086" y="3128"/>
                                  </a:lnTo>
                                  <a:lnTo>
                                    <a:pt x="2086" y="3175"/>
                                  </a:lnTo>
                                  <a:lnTo>
                                    <a:pt x="2098" y="3175"/>
                                  </a:lnTo>
                                  <a:lnTo>
                                    <a:pt x="2098" y="312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5" name="Freeform 114"/>
                          <wps:cNvSpPr/>
                          <wps:spPr bwMode="auto">
                            <a:xfrm>
                              <a:off x="3506" y="2351"/>
                              <a:ext cx="2098" cy="3537"/>
                            </a:xfrm>
                            <a:custGeom>
                              <a:avLst/>
                              <a:gdLst>
                                <a:gd name="T0" fmla="*/ 2098 w 2098"/>
                                <a:gd name="T1" fmla="*/ 3047 h 3537"/>
                                <a:gd name="T2" fmla="*/ 2086 w 2098"/>
                                <a:gd name="T3" fmla="*/ 3047 h 3537"/>
                                <a:gd name="T4" fmla="*/ 2086 w 2098"/>
                                <a:gd name="T5" fmla="*/ 3093 h 3537"/>
                                <a:gd name="T6" fmla="*/ 2098 w 2098"/>
                                <a:gd name="T7" fmla="*/ 3093 h 3537"/>
                                <a:gd name="T8" fmla="*/ 2098 w 2098"/>
                                <a:gd name="T9" fmla="*/ 3047 h 3537"/>
                              </a:gdLst>
                              <a:ahLst/>
                              <a:cxnLst>
                                <a:cxn ang="0">
                                  <a:pos x="T0" y="T1"/>
                                </a:cxn>
                                <a:cxn ang="0">
                                  <a:pos x="T2" y="T3"/>
                                </a:cxn>
                                <a:cxn ang="0">
                                  <a:pos x="T4" y="T5"/>
                                </a:cxn>
                                <a:cxn ang="0">
                                  <a:pos x="T6" y="T7"/>
                                </a:cxn>
                                <a:cxn ang="0">
                                  <a:pos x="T8" y="T9"/>
                                </a:cxn>
                              </a:cxnLst>
                              <a:rect l="0" t="0" r="r" b="b"/>
                              <a:pathLst>
                                <a:path w="2098" h="3537">
                                  <a:moveTo>
                                    <a:pt x="2098" y="3047"/>
                                  </a:moveTo>
                                  <a:lnTo>
                                    <a:pt x="2086" y="3047"/>
                                  </a:lnTo>
                                  <a:lnTo>
                                    <a:pt x="2086" y="3093"/>
                                  </a:lnTo>
                                  <a:lnTo>
                                    <a:pt x="2098" y="3093"/>
                                  </a:lnTo>
                                  <a:lnTo>
                                    <a:pt x="2098" y="304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6" name="Freeform 115"/>
                          <wps:cNvSpPr/>
                          <wps:spPr bwMode="auto">
                            <a:xfrm>
                              <a:off x="3506" y="2351"/>
                              <a:ext cx="2098" cy="3537"/>
                            </a:xfrm>
                            <a:custGeom>
                              <a:avLst/>
                              <a:gdLst>
                                <a:gd name="T0" fmla="*/ 2098 w 2098"/>
                                <a:gd name="T1" fmla="*/ 2966 h 3537"/>
                                <a:gd name="T2" fmla="*/ 2086 w 2098"/>
                                <a:gd name="T3" fmla="*/ 2966 h 3537"/>
                                <a:gd name="T4" fmla="*/ 2086 w 2098"/>
                                <a:gd name="T5" fmla="*/ 3012 h 3537"/>
                                <a:gd name="T6" fmla="*/ 2098 w 2098"/>
                                <a:gd name="T7" fmla="*/ 3012 h 3537"/>
                                <a:gd name="T8" fmla="*/ 2098 w 2098"/>
                                <a:gd name="T9" fmla="*/ 2966 h 3537"/>
                              </a:gdLst>
                              <a:ahLst/>
                              <a:cxnLst>
                                <a:cxn ang="0">
                                  <a:pos x="T0" y="T1"/>
                                </a:cxn>
                                <a:cxn ang="0">
                                  <a:pos x="T2" y="T3"/>
                                </a:cxn>
                                <a:cxn ang="0">
                                  <a:pos x="T4" y="T5"/>
                                </a:cxn>
                                <a:cxn ang="0">
                                  <a:pos x="T6" y="T7"/>
                                </a:cxn>
                                <a:cxn ang="0">
                                  <a:pos x="T8" y="T9"/>
                                </a:cxn>
                              </a:cxnLst>
                              <a:rect l="0" t="0" r="r" b="b"/>
                              <a:pathLst>
                                <a:path w="2098" h="3537">
                                  <a:moveTo>
                                    <a:pt x="2098" y="2966"/>
                                  </a:moveTo>
                                  <a:lnTo>
                                    <a:pt x="2086" y="2966"/>
                                  </a:lnTo>
                                  <a:lnTo>
                                    <a:pt x="2086" y="3012"/>
                                  </a:lnTo>
                                  <a:lnTo>
                                    <a:pt x="2098" y="3012"/>
                                  </a:lnTo>
                                  <a:lnTo>
                                    <a:pt x="2098" y="296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7" name="Freeform 116"/>
                          <wps:cNvSpPr/>
                          <wps:spPr bwMode="auto">
                            <a:xfrm>
                              <a:off x="3506" y="2351"/>
                              <a:ext cx="2098" cy="3537"/>
                            </a:xfrm>
                            <a:custGeom>
                              <a:avLst/>
                              <a:gdLst>
                                <a:gd name="T0" fmla="*/ 2098 w 2098"/>
                                <a:gd name="T1" fmla="*/ 2884 h 3537"/>
                                <a:gd name="T2" fmla="*/ 2086 w 2098"/>
                                <a:gd name="T3" fmla="*/ 2884 h 3537"/>
                                <a:gd name="T4" fmla="*/ 2086 w 2098"/>
                                <a:gd name="T5" fmla="*/ 2931 h 3537"/>
                                <a:gd name="T6" fmla="*/ 2098 w 2098"/>
                                <a:gd name="T7" fmla="*/ 2931 h 3537"/>
                                <a:gd name="T8" fmla="*/ 2098 w 2098"/>
                                <a:gd name="T9" fmla="*/ 2884 h 3537"/>
                              </a:gdLst>
                              <a:ahLst/>
                              <a:cxnLst>
                                <a:cxn ang="0">
                                  <a:pos x="T0" y="T1"/>
                                </a:cxn>
                                <a:cxn ang="0">
                                  <a:pos x="T2" y="T3"/>
                                </a:cxn>
                                <a:cxn ang="0">
                                  <a:pos x="T4" y="T5"/>
                                </a:cxn>
                                <a:cxn ang="0">
                                  <a:pos x="T6" y="T7"/>
                                </a:cxn>
                                <a:cxn ang="0">
                                  <a:pos x="T8" y="T9"/>
                                </a:cxn>
                              </a:cxnLst>
                              <a:rect l="0" t="0" r="r" b="b"/>
                              <a:pathLst>
                                <a:path w="2098" h="3537">
                                  <a:moveTo>
                                    <a:pt x="2098" y="2884"/>
                                  </a:moveTo>
                                  <a:lnTo>
                                    <a:pt x="2086" y="2884"/>
                                  </a:lnTo>
                                  <a:lnTo>
                                    <a:pt x="2086" y="2931"/>
                                  </a:lnTo>
                                  <a:lnTo>
                                    <a:pt x="2098" y="2931"/>
                                  </a:lnTo>
                                  <a:lnTo>
                                    <a:pt x="2098" y="288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8" name="Freeform 117"/>
                          <wps:cNvSpPr/>
                          <wps:spPr bwMode="auto">
                            <a:xfrm>
                              <a:off x="3506" y="2351"/>
                              <a:ext cx="2098" cy="3537"/>
                            </a:xfrm>
                            <a:custGeom>
                              <a:avLst/>
                              <a:gdLst>
                                <a:gd name="T0" fmla="*/ 2098 w 2098"/>
                                <a:gd name="T1" fmla="*/ 2803 h 3537"/>
                                <a:gd name="T2" fmla="*/ 2086 w 2098"/>
                                <a:gd name="T3" fmla="*/ 2803 h 3537"/>
                                <a:gd name="T4" fmla="*/ 2086 w 2098"/>
                                <a:gd name="T5" fmla="*/ 2849 h 3537"/>
                                <a:gd name="T6" fmla="*/ 2098 w 2098"/>
                                <a:gd name="T7" fmla="*/ 2849 h 3537"/>
                                <a:gd name="T8" fmla="*/ 2098 w 2098"/>
                                <a:gd name="T9" fmla="*/ 2803 h 3537"/>
                              </a:gdLst>
                              <a:ahLst/>
                              <a:cxnLst>
                                <a:cxn ang="0">
                                  <a:pos x="T0" y="T1"/>
                                </a:cxn>
                                <a:cxn ang="0">
                                  <a:pos x="T2" y="T3"/>
                                </a:cxn>
                                <a:cxn ang="0">
                                  <a:pos x="T4" y="T5"/>
                                </a:cxn>
                                <a:cxn ang="0">
                                  <a:pos x="T6" y="T7"/>
                                </a:cxn>
                                <a:cxn ang="0">
                                  <a:pos x="T8" y="T9"/>
                                </a:cxn>
                              </a:cxnLst>
                              <a:rect l="0" t="0" r="r" b="b"/>
                              <a:pathLst>
                                <a:path w="2098" h="3537">
                                  <a:moveTo>
                                    <a:pt x="2098" y="2803"/>
                                  </a:moveTo>
                                  <a:lnTo>
                                    <a:pt x="2086" y="2803"/>
                                  </a:lnTo>
                                  <a:lnTo>
                                    <a:pt x="2086" y="2849"/>
                                  </a:lnTo>
                                  <a:lnTo>
                                    <a:pt x="2098" y="2849"/>
                                  </a:lnTo>
                                  <a:lnTo>
                                    <a:pt x="2098" y="280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49" name="Freeform 118"/>
                          <wps:cNvSpPr/>
                          <wps:spPr bwMode="auto">
                            <a:xfrm>
                              <a:off x="3506" y="2351"/>
                              <a:ext cx="2098" cy="3537"/>
                            </a:xfrm>
                            <a:custGeom>
                              <a:avLst/>
                              <a:gdLst>
                                <a:gd name="T0" fmla="*/ 2098 w 2098"/>
                                <a:gd name="T1" fmla="*/ 2721 h 3537"/>
                                <a:gd name="T2" fmla="*/ 2086 w 2098"/>
                                <a:gd name="T3" fmla="*/ 2721 h 3537"/>
                                <a:gd name="T4" fmla="*/ 2086 w 2098"/>
                                <a:gd name="T5" fmla="*/ 2768 h 3537"/>
                                <a:gd name="T6" fmla="*/ 2098 w 2098"/>
                                <a:gd name="T7" fmla="*/ 2768 h 3537"/>
                                <a:gd name="T8" fmla="*/ 2098 w 2098"/>
                                <a:gd name="T9" fmla="*/ 2721 h 3537"/>
                              </a:gdLst>
                              <a:ahLst/>
                              <a:cxnLst>
                                <a:cxn ang="0">
                                  <a:pos x="T0" y="T1"/>
                                </a:cxn>
                                <a:cxn ang="0">
                                  <a:pos x="T2" y="T3"/>
                                </a:cxn>
                                <a:cxn ang="0">
                                  <a:pos x="T4" y="T5"/>
                                </a:cxn>
                                <a:cxn ang="0">
                                  <a:pos x="T6" y="T7"/>
                                </a:cxn>
                                <a:cxn ang="0">
                                  <a:pos x="T8" y="T9"/>
                                </a:cxn>
                              </a:cxnLst>
                              <a:rect l="0" t="0" r="r" b="b"/>
                              <a:pathLst>
                                <a:path w="2098" h="3537">
                                  <a:moveTo>
                                    <a:pt x="2098" y="2721"/>
                                  </a:moveTo>
                                  <a:lnTo>
                                    <a:pt x="2086" y="2721"/>
                                  </a:lnTo>
                                  <a:lnTo>
                                    <a:pt x="2086" y="2768"/>
                                  </a:lnTo>
                                  <a:lnTo>
                                    <a:pt x="2098" y="2768"/>
                                  </a:lnTo>
                                  <a:lnTo>
                                    <a:pt x="2098" y="272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0" name="Freeform 119"/>
                          <wps:cNvSpPr/>
                          <wps:spPr bwMode="auto">
                            <a:xfrm>
                              <a:off x="3506" y="2351"/>
                              <a:ext cx="2098" cy="3537"/>
                            </a:xfrm>
                            <a:custGeom>
                              <a:avLst/>
                              <a:gdLst>
                                <a:gd name="T0" fmla="*/ 2098 w 2098"/>
                                <a:gd name="T1" fmla="*/ 2640 h 3537"/>
                                <a:gd name="T2" fmla="*/ 2086 w 2098"/>
                                <a:gd name="T3" fmla="*/ 2640 h 3537"/>
                                <a:gd name="T4" fmla="*/ 2086 w 2098"/>
                                <a:gd name="T5" fmla="*/ 2687 h 3537"/>
                                <a:gd name="T6" fmla="*/ 2098 w 2098"/>
                                <a:gd name="T7" fmla="*/ 2687 h 3537"/>
                                <a:gd name="T8" fmla="*/ 2098 w 2098"/>
                                <a:gd name="T9" fmla="*/ 2640 h 3537"/>
                              </a:gdLst>
                              <a:ahLst/>
                              <a:cxnLst>
                                <a:cxn ang="0">
                                  <a:pos x="T0" y="T1"/>
                                </a:cxn>
                                <a:cxn ang="0">
                                  <a:pos x="T2" y="T3"/>
                                </a:cxn>
                                <a:cxn ang="0">
                                  <a:pos x="T4" y="T5"/>
                                </a:cxn>
                                <a:cxn ang="0">
                                  <a:pos x="T6" y="T7"/>
                                </a:cxn>
                                <a:cxn ang="0">
                                  <a:pos x="T8" y="T9"/>
                                </a:cxn>
                              </a:cxnLst>
                              <a:rect l="0" t="0" r="r" b="b"/>
                              <a:pathLst>
                                <a:path w="2098" h="3537">
                                  <a:moveTo>
                                    <a:pt x="2098" y="2640"/>
                                  </a:moveTo>
                                  <a:lnTo>
                                    <a:pt x="2086" y="2640"/>
                                  </a:lnTo>
                                  <a:lnTo>
                                    <a:pt x="2086" y="2687"/>
                                  </a:lnTo>
                                  <a:lnTo>
                                    <a:pt x="2098" y="2687"/>
                                  </a:lnTo>
                                  <a:lnTo>
                                    <a:pt x="2098" y="264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1" name="Freeform 120"/>
                          <wps:cNvSpPr/>
                          <wps:spPr bwMode="auto">
                            <a:xfrm>
                              <a:off x="3506" y="2351"/>
                              <a:ext cx="2098" cy="3537"/>
                            </a:xfrm>
                            <a:custGeom>
                              <a:avLst/>
                              <a:gdLst>
                                <a:gd name="T0" fmla="*/ 2098 w 2098"/>
                                <a:gd name="T1" fmla="*/ 2559 h 3537"/>
                                <a:gd name="T2" fmla="*/ 2086 w 2098"/>
                                <a:gd name="T3" fmla="*/ 2559 h 3537"/>
                                <a:gd name="T4" fmla="*/ 2086 w 2098"/>
                                <a:gd name="T5" fmla="*/ 2605 h 3537"/>
                                <a:gd name="T6" fmla="*/ 2098 w 2098"/>
                                <a:gd name="T7" fmla="*/ 2605 h 3537"/>
                                <a:gd name="T8" fmla="*/ 2098 w 2098"/>
                                <a:gd name="T9" fmla="*/ 2559 h 3537"/>
                              </a:gdLst>
                              <a:ahLst/>
                              <a:cxnLst>
                                <a:cxn ang="0">
                                  <a:pos x="T0" y="T1"/>
                                </a:cxn>
                                <a:cxn ang="0">
                                  <a:pos x="T2" y="T3"/>
                                </a:cxn>
                                <a:cxn ang="0">
                                  <a:pos x="T4" y="T5"/>
                                </a:cxn>
                                <a:cxn ang="0">
                                  <a:pos x="T6" y="T7"/>
                                </a:cxn>
                                <a:cxn ang="0">
                                  <a:pos x="T8" y="T9"/>
                                </a:cxn>
                              </a:cxnLst>
                              <a:rect l="0" t="0" r="r" b="b"/>
                              <a:pathLst>
                                <a:path w="2098" h="3537">
                                  <a:moveTo>
                                    <a:pt x="2098" y="2559"/>
                                  </a:moveTo>
                                  <a:lnTo>
                                    <a:pt x="2086" y="2559"/>
                                  </a:lnTo>
                                  <a:lnTo>
                                    <a:pt x="2086" y="2605"/>
                                  </a:lnTo>
                                  <a:lnTo>
                                    <a:pt x="2098" y="2605"/>
                                  </a:lnTo>
                                  <a:lnTo>
                                    <a:pt x="2098" y="255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2" name="Freeform 121"/>
                          <wps:cNvSpPr/>
                          <wps:spPr bwMode="auto">
                            <a:xfrm>
                              <a:off x="3506" y="2351"/>
                              <a:ext cx="2098" cy="3537"/>
                            </a:xfrm>
                            <a:custGeom>
                              <a:avLst/>
                              <a:gdLst>
                                <a:gd name="T0" fmla="*/ 2098 w 2098"/>
                                <a:gd name="T1" fmla="*/ 2477 h 3537"/>
                                <a:gd name="T2" fmla="*/ 2086 w 2098"/>
                                <a:gd name="T3" fmla="*/ 2477 h 3537"/>
                                <a:gd name="T4" fmla="*/ 2086 w 2098"/>
                                <a:gd name="T5" fmla="*/ 2524 h 3537"/>
                                <a:gd name="T6" fmla="*/ 2098 w 2098"/>
                                <a:gd name="T7" fmla="*/ 2524 h 3537"/>
                                <a:gd name="T8" fmla="*/ 2098 w 2098"/>
                                <a:gd name="T9" fmla="*/ 2477 h 3537"/>
                              </a:gdLst>
                              <a:ahLst/>
                              <a:cxnLst>
                                <a:cxn ang="0">
                                  <a:pos x="T0" y="T1"/>
                                </a:cxn>
                                <a:cxn ang="0">
                                  <a:pos x="T2" y="T3"/>
                                </a:cxn>
                                <a:cxn ang="0">
                                  <a:pos x="T4" y="T5"/>
                                </a:cxn>
                                <a:cxn ang="0">
                                  <a:pos x="T6" y="T7"/>
                                </a:cxn>
                                <a:cxn ang="0">
                                  <a:pos x="T8" y="T9"/>
                                </a:cxn>
                              </a:cxnLst>
                              <a:rect l="0" t="0" r="r" b="b"/>
                              <a:pathLst>
                                <a:path w="2098" h="3537">
                                  <a:moveTo>
                                    <a:pt x="2098" y="2477"/>
                                  </a:moveTo>
                                  <a:lnTo>
                                    <a:pt x="2086" y="2477"/>
                                  </a:lnTo>
                                  <a:lnTo>
                                    <a:pt x="2086" y="2524"/>
                                  </a:lnTo>
                                  <a:lnTo>
                                    <a:pt x="2098" y="2524"/>
                                  </a:lnTo>
                                  <a:lnTo>
                                    <a:pt x="2098" y="247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3" name="Freeform 122"/>
                          <wps:cNvSpPr/>
                          <wps:spPr bwMode="auto">
                            <a:xfrm>
                              <a:off x="3506" y="2351"/>
                              <a:ext cx="2098" cy="3537"/>
                            </a:xfrm>
                            <a:custGeom>
                              <a:avLst/>
                              <a:gdLst>
                                <a:gd name="T0" fmla="*/ 2098 w 2098"/>
                                <a:gd name="T1" fmla="*/ 2396 h 3537"/>
                                <a:gd name="T2" fmla="*/ 2086 w 2098"/>
                                <a:gd name="T3" fmla="*/ 2396 h 3537"/>
                                <a:gd name="T4" fmla="*/ 2086 w 2098"/>
                                <a:gd name="T5" fmla="*/ 2443 h 3537"/>
                                <a:gd name="T6" fmla="*/ 2098 w 2098"/>
                                <a:gd name="T7" fmla="*/ 2443 h 3537"/>
                                <a:gd name="T8" fmla="*/ 2098 w 2098"/>
                                <a:gd name="T9" fmla="*/ 2396 h 3537"/>
                              </a:gdLst>
                              <a:ahLst/>
                              <a:cxnLst>
                                <a:cxn ang="0">
                                  <a:pos x="T0" y="T1"/>
                                </a:cxn>
                                <a:cxn ang="0">
                                  <a:pos x="T2" y="T3"/>
                                </a:cxn>
                                <a:cxn ang="0">
                                  <a:pos x="T4" y="T5"/>
                                </a:cxn>
                                <a:cxn ang="0">
                                  <a:pos x="T6" y="T7"/>
                                </a:cxn>
                                <a:cxn ang="0">
                                  <a:pos x="T8" y="T9"/>
                                </a:cxn>
                              </a:cxnLst>
                              <a:rect l="0" t="0" r="r" b="b"/>
                              <a:pathLst>
                                <a:path w="2098" h="3537">
                                  <a:moveTo>
                                    <a:pt x="2098" y="2396"/>
                                  </a:moveTo>
                                  <a:lnTo>
                                    <a:pt x="2086" y="2396"/>
                                  </a:lnTo>
                                  <a:lnTo>
                                    <a:pt x="2086" y="2443"/>
                                  </a:lnTo>
                                  <a:lnTo>
                                    <a:pt x="2098" y="2443"/>
                                  </a:lnTo>
                                  <a:lnTo>
                                    <a:pt x="2098" y="239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4" name="Freeform 123"/>
                          <wps:cNvSpPr/>
                          <wps:spPr bwMode="auto">
                            <a:xfrm>
                              <a:off x="3506" y="2351"/>
                              <a:ext cx="2098" cy="3537"/>
                            </a:xfrm>
                            <a:custGeom>
                              <a:avLst/>
                              <a:gdLst>
                                <a:gd name="T0" fmla="*/ 2098 w 2098"/>
                                <a:gd name="T1" fmla="*/ 2315 h 3537"/>
                                <a:gd name="T2" fmla="*/ 2086 w 2098"/>
                                <a:gd name="T3" fmla="*/ 2315 h 3537"/>
                                <a:gd name="T4" fmla="*/ 2086 w 2098"/>
                                <a:gd name="T5" fmla="*/ 2361 h 3537"/>
                                <a:gd name="T6" fmla="*/ 2098 w 2098"/>
                                <a:gd name="T7" fmla="*/ 2361 h 3537"/>
                                <a:gd name="T8" fmla="*/ 2098 w 2098"/>
                                <a:gd name="T9" fmla="*/ 2315 h 3537"/>
                              </a:gdLst>
                              <a:ahLst/>
                              <a:cxnLst>
                                <a:cxn ang="0">
                                  <a:pos x="T0" y="T1"/>
                                </a:cxn>
                                <a:cxn ang="0">
                                  <a:pos x="T2" y="T3"/>
                                </a:cxn>
                                <a:cxn ang="0">
                                  <a:pos x="T4" y="T5"/>
                                </a:cxn>
                                <a:cxn ang="0">
                                  <a:pos x="T6" y="T7"/>
                                </a:cxn>
                                <a:cxn ang="0">
                                  <a:pos x="T8" y="T9"/>
                                </a:cxn>
                              </a:cxnLst>
                              <a:rect l="0" t="0" r="r" b="b"/>
                              <a:pathLst>
                                <a:path w="2098" h="3537">
                                  <a:moveTo>
                                    <a:pt x="2098" y="2315"/>
                                  </a:moveTo>
                                  <a:lnTo>
                                    <a:pt x="2086" y="2315"/>
                                  </a:lnTo>
                                  <a:lnTo>
                                    <a:pt x="2086" y="2361"/>
                                  </a:lnTo>
                                  <a:lnTo>
                                    <a:pt x="2098" y="2361"/>
                                  </a:lnTo>
                                  <a:lnTo>
                                    <a:pt x="2098" y="231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5" name="Freeform 124"/>
                          <wps:cNvSpPr/>
                          <wps:spPr bwMode="auto">
                            <a:xfrm>
                              <a:off x="3506" y="2351"/>
                              <a:ext cx="2098" cy="3537"/>
                            </a:xfrm>
                            <a:custGeom>
                              <a:avLst/>
                              <a:gdLst>
                                <a:gd name="T0" fmla="*/ 2098 w 2098"/>
                                <a:gd name="T1" fmla="*/ 2233 h 3537"/>
                                <a:gd name="T2" fmla="*/ 2086 w 2098"/>
                                <a:gd name="T3" fmla="*/ 2233 h 3537"/>
                                <a:gd name="T4" fmla="*/ 2086 w 2098"/>
                                <a:gd name="T5" fmla="*/ 2280 h 3537"/>
                                <a:gd name="T6" fmla="*/ 2098 w 2098"/>
                                <a:gd name="T7" fmla="*/ 2280 h 3537"/>
                                <a:gd name="T8" fmla="*/ 2098 w 2098"/>
                                <a:gd name="T9" fmla="*/ 2233 h 3537"/>
                              </a:gdLst>
                              <a:ahLst/>
                              <a:cxnLst>
                                <a:cxn ang="0">
                                  <a:pos x="T0" y="T1"/>
                                </a:cxn>
                                <a:cxn ang="0">
                                  <a:pos x="T2" y="T3"/>
                                </a:cxn>
                                <a:cxn ang="0">
                                  <a:pos x="T4" y="T5"/>
                                </a:cxn>
                                <a:cxn ang="0">
                                  <a:pos x="T6" y="T7"/>
                                </a:cxn>
                                <a:cxn ang="0">
                                  <a:pos x="T8" y="T9"/>
                                </a:cxn>
                              </a:cxnLst>
                              <a:rect l="0" t="0" r="r" b="b"/>
                              <a:pathLst>
                                <a:path w="2098" h="3537">
                                  <a:moveTo>
                                    <a:pt x="2098" y="2233"/>
                                  </a:moveTo>
                                  <a:lnTo>
                                    <a:pt x="2086" y="2233"/>
                                  </a:lnTo>
                                  <a:lnTo>
                                    <a:pt x="2086" y="2280"/>
                                  </a:lnTo>
                                  <a:lnTo>
                                    <a:pt x="2098" y="2280"/>
                                  </a:lnTo>
                                  <a:lnTo>
                                    <a:pt x="2098" y="223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6" name="Freeform 125"/>
                          <wps:cNvSpPr/>
                          <wps:spPr bwMode="auto">
                            <a:xfrm>
                              <a:off x="3506" y="2351"/>
                              <a:ext cx="2098" cy="3537"/>
                            </a:xfrm>
                            <a:custGeom>
                              <a:avLst/>
                              <a:gdLst>
                                <a:gd name="T0" fmla="*/ 2098 w 2098"/>
                                <a:gd name="T1" fmla="*/ 2152 h 3537"/>
                                <a:gd name="T2" fmla="*/ 2086 w 2098"/>
                                <a:gd name="T3" fmla="*/ 2152 h 3537"/>
                                <a:gd name="T4" fmla="*/ 2086 w 2098"/>
                                <a:gd name="T5" fmla="*/ 2198 h 3537"/>
                                <a:gd name="T6" fmla="*/ 2098 w 2098"/>
                                <a:gd name="T7" fmla="*/ 2198 h 3537"/>
                                <a:gd name="T8" fmla="*/ 2098 w 2098"/>
                                <a:gd name="T9" fmla="*/ 2152 h 3537"/>
                              </a:gdLst>
                              <a:ahLst/>
                              <a:cxnLst>
                                <a:cxn ang="0">
                                  <a:pos x="T0" y="T1"/>
                                </a:cxn>
                                <a:cxn ang="0">
                                  <a:pos x="T2" y="T3"/>
                                </a:cxn>
                                <a:cxn ang="0">
                                  <a:pos x="T4" y="T5"/>
                                </a:cxn>
                                <a:cxn ang="0">
                                  <a:pos x="T6" y="T7"/>
                                </a:cxn>
                                <a:cxn ang="0">
                                  <a:pos x="T8" y="T9"/>
                                </a:cxn>
                              </a:cxnLst>
                              <a:rect l="0" t="0" r="r" b="b"/>
                              <a:pathLst>
                                <a:path w="2098" h="3537">
                                  <a:moveTo>
                                    <a:pt x="2098" y="2152"/>
                                  </a:moveTo>
                                  <a:lnTo>
                                    <a:pt x="2086" y="2152"/>
                                  </a:lnTo>
                                  <a:lnTo>
                                    <a:pt x="2086" y="2198"/>
                                  </a:lnTo>
                                  <a:lnTo>
                                    <a:pt x="2098" y="2198"/>
                                  </a:lnTo>
                                  <a:lnTo>
                                    <a:pt x="2098" y="215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7" name="Freeform 126"/>
                          <wps:cNvSpPr/>
                          <wps:spPr bwMode="auto">
                            <a:xfrm>
                              <a:off x="3506" y="2351"/>
                              <a:ext cx="2098" cy="3537"/>
                            </a:xfrm>
                            <a:custGeom>
                              <a:avLst/>
                              <a:gdLst>
                                <a:gd name="T0" fmla="*/ 2098 w 2098"/>
                                <a:gd name="T1" fmla="*/ 2071 h 3537"/>
                                <a:gd name="T2" fmla="*/ 2086 w 2098"/>
                                <a:gd name="T3" fmla="*/ 2071 h 3537"/>
                                <a:gd name="T4" fmla="*/ 2086 w 2098"/>
                                <a:gd name="T5" fmla="*/ 2117 h 3537"/>
                                <a:gd name="T6" fmla="*/ 2098 w 2098"/>
                                <a:gd name="T7" fmla="*/ 2117 h 3537"/>
                                <a:gd name="T8" fmla="*/ 2098 w 2098"/>
                                <a:gd name="T9" fmla="*/ 2071 h 3537"/>
                              </a:gdLst>
                              <a:ahLst/>
                              <a:cxnLst>
                                <a:cxn ang="0">
                                  <a:pos x="T0" y="T1"/>
                                </a:cxn>
                                <a:cxn ang="0">
                                  <a:pos x="T2" y="T3"/>
                                </a:cxn>
                                <a:cxn ang="0">
                                  <a:pos x="T4" y="T5"/>
                                </a:cxn>
                                <a:cxn ang="0">
                                  <a:pos x="T6" y="T7"/>
                                </a:cxn>
                                <a:cxn ang="0">
                                  <a:pos x="T8" y="T9"/>
                                </a:cxn>
                              </a:cxnLst>
                              <a:rect l="0" t="0" r="r" b="b"/>
                              <a:pathLst>
                                <a:path w="2098" h="3537">
                                  <a:moveTo>
                                    <a:pt x="2098" y="2071"/>
                                  </a:moveTo>
                                  <a:lnTo>
                                    <a:pt x="2086" y="2071"/>
                                  </a:lnTo>
                                  <a:lnTo>
                                    <a:pt x="2086" y="2117"/>
                                  </a:lnTo>
                                  <a:lnTo>
                                    <a:pt x="2098" y="2117"/>
                                  </a:lnTo>
                                  <a:lnTo>
                                    <a:pt x="2098" y="207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8" name="Freeform 127"/>
                          <wps:cNvSpPr/>
                          <wps:spPr bwMode="auto">
                            <a:xfrm>
                              <a:off x="3506" y="2351"/>
                              <a:ext cx="2098" cy="3537"/>
                            </a:xfrm>
                            <a:custGeom>
                              <a:avLst/>
                              <a:gdLst>
                                <a:gd name="T0" fmla="*/ 2098 w 2098"/>
                                <a:gd name="T1" fmla="*/ 1989 h 3537"/>
                                <a:gd name="T2" fmla="*/ 2086 w 2098"/>
                                <a:gd name="T3" fmla="*/ 1989 h 3537"/>
                                <a:gd name="T4" fmla="*/ 2086 w 2098"/>
                                <a:gd name="T5" fmla="*/ 2036 h 3537"/>
                                <a:gd name="T6" fmla="*/ 2098 w 2098"/>
                                <a:gd name="T7" fmla="*/ 2036 h 3537"/>
                                <a:gd name="T8" fmla="*/ 2098 w 2098"/>
                                <a:gd name="T9" fmla="*/ 1989 h 3537"/>
                              </a:gdLst>
                              <a:ahLst/>
                              <a:cxnLst>
                                <a:cxn ang="0">
                                  <a:pos x="T0" y="T1"/>
                                </a:cxn>
                                <a:cxn ang="0">
                                  <a:pos x="T2" y="T3"/>
                                </a:cxn>
                                <a:cxn ang="0">
                                  <a:pos x="T4" y="T5"/>
                                </a:cxn>
                                <a:cxn ang="0">
                                  <a:pos x="T6" y="T7"/>
                                </a:cxn>
                                <a:cxn ang="0">
                                  <a:pos x="T8" y="T9"/>
                                </a:cxn>
                              </a:cxnLst>
                              <a:rect l="0" t="0" r="r" b="b"/>
                              <a:pathLst>
                                <a:path w="2098" h="3537">
                                  <a:moveTo>
                                    <a:pt x="2098" y="1989"/>
                                  </a:moveTo>
                                  <a:lnTo>
                                    <a:pt x="2086" y="1989"/>
                                  </a:lnTo>
                                  <a:lnTo>
                                    <a:pt x="2086" y="2036"/>
                                  </a:lnTo>
                                  <a:lnTo>
                                    <a:pt x="2098" y="2036"/>
                                  </a:lnTo>
                                  <a:lnTo>
                                    <a:pt x="2098" y="198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9" name="Freeform 128"/>
                          <wps:cNvSpPr/>
                          <wps:spPr bwMode="auto">
                            <a:xfrm>
                              <a:off x="3506" y="2351"/>
                              <a:ext cx="2098" cy="3537"/>
                            </a:xfrm>
                            <a:custGeom>
                              <a:avLst/>
                              <a:gdLst>
                                <a:gd name="T0" fmla="*/ 2098 w 2098"/>
                                <a:gd name="T1" fmla="*/ 1908 h 3537"/>
                                <a:gd name="T2" fmla="*/ 2086 w 2098"/>
                                <a:gd name="T3" fmla="*/ 1908 h 3537"/>
                                <a:gd name="T4" fmla="*/ 2086 w 2098"/>
                                <a:gd name="T5" fmla="*/ 1954 h 3537"/>
                                <a:gd name="T6" fmla="*/ 2098 w 2098"/>
                                <a:gd name="T7" fmla="*/ 1954 h 3537"/>
                                <a:gd name="T8" fmla="*/ 2098 w 2098"/>
                                <a:gd name="T9" fmla="*/ 1908 h 3537"/>
                              </a:gdLst>
                              <a:ahLst/>
                              <a:cxnLst>
                                <a:cxn ang="0">
                                  <a:pos x="T0" y="T1"/>
                                </a:cxn>
                                <a:cxn ang="0">
                                  <a:pos x="T2" y="T3"/>
                                </a:cxn>
                                <a:cxn ang="0">
                                  <a:pos x="T4" y="T5"/>
                                </a:cxn>
                                <a:cxn ang="0">
                                  <a:pos x="T6" y="T7"/>
                                </a:cxn>
                                <a:cxn ang="0">
                                  <a:pos x="T8" y="T9"/>
                                </a:cxn>
                              </a:cxnLst>
                              <a:rect l="0" t="0" r="r" b="b"/>
                              <a:pathLst>
                                <a:path w="2098" h="3537">
                                  <a:moveTo>
                                    <a:pt x="2098" y="1908"/>
                                  </a:moveTo>
                                  <a:lnTo>
                                    <a:pt x="2086" y="1908"/>
                                  </a:lnTo>
                                  <a:lnTo>
                                    <a:pt x="2086" y="1954"/>
                                  </a:lnTo>
                                  <a:lnTo>
                                    <a:pt x="2098" y="1954"/>
                                  </a:lnTo>
                                  <a:lnTo>
                                    <a:pt x="2098" y="190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0" name="Freeform 129"/>
                          <wps:cNvSpPr/>
                          <wps:spPr bwMode="auto">
                            <a:xfrm>
                              <a:off x="3506" y="2351"/>
                              <a:ext cx="2098" cy="3537"/>
                            </a:xfrm>
                            <a:custGeom>
                              <a:avLst/>
                              <a:gdLst>
                                <a:gd name="T0" fmla="*/ 2098 w 2098"/>
                                <a:gd name="T1" fmla="*/ 1827 h 3537"/>
                                <a:gd name="T2" fmla="*/ 2086 w 2098"/>
                                <a:gd name="T3" fmla="*/ 1827 h 3537"/>
                                <a:gd name="T4" fmla="*/ 2086 w 2098"/>
                                <a:gd name="T5" fmla="*/ 1873 h 3537"/>
                                <a:gd name="T6" fmla="*/ 2098 w 2098"/>
                                <a:gd name="T7" fmla="*/ 1873 h 3537"/>
                                <a:gd name="T8" fmla="*/ 2098 w 2098"/>
                                <a:gd name="T9" fmla="*/ 1827 h 3537"/>
                              </a:gdLst>
                              <a:ahLst/>
                              <a:cxnLst>
                                <a:cxn ang="0">
                                  <a:pos x="T0" y="T1"/>
                                </a:cxn>
                                <a:cxn ang="0">
                                  <a:pos x="T2" y="T3"/>
                                </a:cxn>
                                <a:cxn ang="0">
                                  <a:pos x="T4" y="T5"/>
                                </a:cxn>
                                <a:cxn ang="0">
                                  <a:pos x="T6" y="T7"/>
                                </a:cxn>
                                <a:cxn ang="0">
                                  <a:pos x="T8" y="T9"/>
                                </a:cxn>
                              </a:cxnLst>
                              <a:rect l="0" t="0" r="r" b="b"/>
                              <a:pathLst>
                                <a:path w="2098" h="3537">
                                  <a:moveTo>
                                    <a:pt x="2098" y="1827"/>
                                  </a:moveTo>
                                  <a:lnTo>
                                    <a:pt x="2086" y="1827"/>
                                  </a:lnTo>
                                  <a:lnTo>
                                    <a:pt x="2086" y="1873"/>
                                  </a:lnTo>
                                  <a:lnTo>
                                    <a:pt x="2098" y="1873"/>
                                  </a:lnTo>
                                  <a:lnTo>
                                    <a:pt x="2098" y="182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1" name="Freeform 130"/>
                          <wps:cNvSpPr/>
                          <wps:spPr bwMode="auto">
                            <a:xfrm>
                              <a:off x="3506" y="2351"/>
                              <a:ext cx="2098" cy="3537"/>
                            </a:xfrm>
                            <a:custGeom>
                              <a:avLst/>
                              <a:gdLst>
                                <a:gd name="T0" fmla="*/ 2098 w 2098"/>
                                <a:gd name="T1" fmla="*/ 1745 h 3537"/>
                                <a:gd name="T2" fmla="*/ 2086 w 2098"/>
                                <a:gd name="T3" fmla="*/ 1745 h 3537"/>
                                <a:gd name="T4" fmla="*/ 2086 w 2098"/>
                                <a:gd name="T5" fmla="*/ 1792 h 3537"/>
                                <a:gd name="T6" fmla="*/ 2098 w 2098"/>
                                <a:gd name="T7" fmla="*/ 1792 h 3537"/>
                                <a:gd name="T8" fmla="*/ 2098 w 2098"/>
                                <a:gd name="T9" fmla="*/ 1745 h 3537"/>
                              </a:gdLst>
                              <a:ahLst/>
                              <a:cxnLst>
                                <a:cxn ang="0">
                                  <a:pos x="T0" y="T1"/>
                                </a:cxn>
                                <a:cxn ang="0">
                                  <a:pos x="T2" y="T3"/>
                                </a:cxn>
                                <a:cxn ang="0">
                                  <a:pos x="T4" y="T5"/>
                                </a:cxn>
                                <a:cxn ang="0">
                                  <a:pos x="T6" y="T7"/>
                                </a:cxn>
                                <a:cxn ang="0">
                                  <a:pos x="T8" y="T9"/>
                                </a:cxn>
                              </a:cxnLst>
                              <a:rect l="0" t="0" r="r" b="b"/>
                              <a:pathLst>
                                <a:path w="2098" h="3537">
                                  <a:moveTo>
                                    <a:pt x="2098" y="1745"/>
                                  </a:moveTo>
                                  <a:lnTo>
                                    <a:pt x="2086" y="1745"/>
                                  </a:lnTo>
                                  <a:lnTo>
                                    <a:pt x="2086" y="1792"/>
                                  </a:lnTo>
                                  <a:lnTo>
                                    <a:pt x="2098" y="1792"/>
                                  </a:lnTo>
                                  <a:lnTo>
                                    <a:pt x="2098" y="174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2" name="Freeform 131"/>
                          <wps:cNvSpPr/>
                          <wps:spPr bwMode="auto">
                            <a:xfrm>
                              <a:off x="3506" y="2351"/>
                              <a:ext cx="2098" cy="3537"/>
                            </a:xfrm>
                            <a:custGeom>
                              <a:avLst/>
                              <a:gdLst>
                                <a:gd name="T0" fmla="*/ 2098 w 2098"/>
                                <a:gd name="T1" fmla="*/ 1664 h 3537"/>
                                <a:gd name="T2" fmla="*/ 2086 w 2098"/>
                                <a:gd name="T3" fmla="*/ 1664 h 3537"/>
                                <a:gd name="T4" fmla="*/ 2086 w 2098"/>
                                <a:gd name="T5" fmla="*/ 1710 h 3537"/>
                                <a:gd name="T6" fmla="*/ 2098 w 2098"/>
                                <a:gd name="T7" fmla="*/ 1710 h 3537"/>
                                <a:gd name="T8" fmla="*/ 2098 w 2098"/>
                                <a:gd name="T9" fmla="*/ 1664 h 3537"/>
                              </a:gdLst>
                              <a:ahLst/>
                              <a:cxnLst>
                                <a:cxn ang="0">
                                  <a:pos x="T0" y="T1"/>
                                </a:cxn>
                                <a:cxn ang="0">
                                  <a:pos x="T2" y="T3"/>
                                </a:cxn>
                                <a:cxn ang="0">
                                  <a:pos x="T4" y="T5"/>
                                </a:cxn>
                                <a:cxn ang="0">
                                  <a:pos x="T6" y="T7"/>
                                </a:cxn>
                                <a:cxn ang="0">
                                  <a:pos x="T8" y="T9"/>
                                </a:cxn>
                              </a:cxnLst>
                              <a:rect l="0" t="0" r="r" b="b"/>
                              <a:pathLst>
                                <a:path w="2098" h="3537">
                                  <a:moveTo>
                                    <a:pt x="2098" y="1664"/>
                                  </a:moveTo>
                                  <a:lnTo>
                                    <a:pt x="2086" y="1664"/>
                                  </a:lnTo>
                                  <a:lnTo>
                                    <a:pt x="2086" y="1710"/>
                                  </a:lnTo>
                                  <a:lnTo>
                                    <a:pt x="2098" y="1710"/>
                                  </a:lnTo>
                                  <a:lnTo>
                                    <a:pt x="2098" y="166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3" name="Freeform 132"/>
                          <wps:cNvSpPr/>
                          <wps:spPr bwMode="auto">
                            <a:xfrm>
                              <a:off x="3506" y="2351"/>
                              <a:ext cx="2098" cy="3537"/>
                            </a:xfrm>
                            <a:custGeom>
                              <a:avLst/>
                              <a:gdLst>
                                <a:gd name="T0" fmla="*/ 2098 w 2098"/>
                                <a:gd name="T1" fmla="*/ 1582 h 3537"/>
                                <a:gd name="T2" fmla="*/ 2086 w 2098"/>
                                <a:gd name="T3" fmla="*/ 1582 h 3537"/>
                                <a:gd name="T4" fmla="*/ 2086 w 2098"/>
                                <a:gd name="T5" fmla="*/ 1629 h 3537"/>
                                <a:gd name="T6" fmla="*/ 2098 w 2098"/>
                                <a:gd name="T7" fmla="*/ 1629 h 3537"/>
                                <a:gd name="T8" fmla="*/ 2098 w 2098"/>
                                <a:gd name="T9" fmla="*/ 1582 h 3537"/>
                              </a:gdLst>
                              <a:ahLst/>
                              <a:cxnLst>
                                <a:cxn ang="0">
                                  <a:pos x="T0" y="T1"/>
                                </a:cxn>
                                <a:cxn ang="0">
                                  <a:pos x="T2" y="T3"/>
                                </a:cxn>
                                <a:cxn ang="0">
                                  <a:pos x="T4" y="T5"/>
                                </a:cxn>
                                <a:cxn ang="0">
                                  <a:pos x="T6" y="T7"/>
                                </a:cxn>
                                <a:cxn ang="0">
                                  <a:pos x="T8" y="T9"/>
                                </a:cxn>
                              </a:cxnLst>
                              <a:rect l="0" t="0" r="r" b="b"/>
                              <a:pathLst>
                                <a:path w="2098" h="3537">
                                  <a:moveTo>
                                    <a:pt x="2098" y="1582"/>
                                  </a:moveTo>
                                  <a:lnTo>
                                    <a:pt x="2086" y="1582"/>
                                  </a:lnTo>
                                  <a:lnTo>
                                    <a:pt x="2086" y="1629"/>
                                  </a:lnTo>
                                  <a:lnTo>
                                    <a:pt x="2098" y="1629"/>
                                  </a:lnTo>
                                  <a:lnTo>
                                    <a:pt x="2098" y="158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4" name="Freeform 133"/>
                          <wps:cNvSpPr/>
                          <wps:spPr bwMode="auto">
                            <a:xfrm>
                              <a:off x="3506" y="2351"/>
                              <a:ext cx="2098" cy="3537"/>
                            </a:xfrm>
                            <a:custGeom>
                              <a:avLst/>
                              <a:gdLst>
                                <a:gd name="T0" fmla="*/ 2098 w 2098"/>
                                <a:gd name="T1" fmla="*/ 1501 h 3537"/>
                                <a:gd name="T2" fmla="*/ 2086 w 2098"/>
                                <a:gd name="T3" fmla="*/ 1501 h 3537"/>
                                <a:gd name="T4" fmla="*/ 2086 w 2098"/>
                                <a:gd name="T5" fmla="*/ 1548 h 3537"/>
                                <a:gd name="T6" fmla="*/ 2098 w 2098"/>
                                <a:gd name="T7" fmla="*/ 1548 h 3537"/>
                                <a:gd name="T8" fmla="*/ 2098 w 2098"/>
                                <a:gd name="T9" fmla="*/ 1501 h 3537"/>
                              </a:gdLst>
                              <a:ahLst/>
                              <a:cxnLst>
                                <a:cxn ang="0">
                                  <a:pos x="T0" y="T1"/>
                                </a:cxn>
                                <a:cxn ang="0">
                                  <a:pos x="T2" y="T3"/>
                                </a:cxn>
                                <a:cxn ang="0">
                                  <a:pos x="T4" y="T5"/>
                                </a:cxn>
                                <a:cxn ang="0">
                                  <a:pos x="T6" y="T7"/>
                                </a:cxn>
                                <a:cxn ang="0">
                                  <a:pos x="T8" y="T9"/>
                                </a:cxn>
                              </a:cxnLst>
                              <a:rect l="0" t="0" r="r" b="b"/>
                              <a:pathLst>
                                <a:path w="2098" h="3537">
                                  <a:moveTo>
                                    <a:pt x="2098" y="1501"/>
                                  </a:moveTo>
                                  <a:lnTo>
                                    <a:pt x="2086" y="1501"/>
                                  </a:lnTo>
                                  <a:lnTo>
                                    <a:pt x="2086" y="1548"/>
                                  </a:lnTo>
                                  <a:lnTo>
                                    <a:pt x="2098" y="1548"/>
                                  </a:lnTo>
                                  <a:lnTo>
                                    <a:pt x="2098" y="150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5" name="Freeform 134"/>
                          <wps:cNvSpPr/>
                          <wps:spPr bwMode="auto">
                            <a:xfrm>
                              <a:off x="3506" y="2351"/>
                              <a:ext cx="2098" cy="3537"/>
                            </a:xfrm>
                            <a:custGeom>
                              <a:avLst/>
                              <a:gdLst>
                                <a:gd name="T0" fmla="*/ 2098 w 2098"/>
                                <a:gd name="T1" fmla="*/ 1420 h 3537"/>
                                <a:gd name="T2" fmla="*/ 2086 w 2098"/>
                                <a:gd name="T3" fmla="*/ 1420 h 3537"/>
                                <a:gd name="T4" fmla="*/ 2086 w 2098"/>
                                <a:gd name="T5" fmla="*/ 1466 h 3537"/>
                                <a:gd name="T6" fmla="*/ 2098 w 2098"/>
                                <a:gd name="T7" fmla="*/ 1466 h 3537"/>
                                <a:gd name="T8" fmla="*/ 2098 w 2098"/>
                                <a:gd name="T9" fmla="*/ 1420 h 3537"/>
                              </a:gdLst>
                              <a:ahLst/>
                              <a:cxnLst>
                                <a:cxn ang="0">
                                  <a:pos x="T0" y="T1"/>
                                </a:cxn>
                                <a:cxn ang="0">
                                  <a:pos x="T2" y="T3"/>
                                </a:cxn>
                                <a:cxn ang="0">
                                  <a:pos x="T4" y="T5"/>
                                </a:cxn>
                                <a:cxn ang="0">
                                  <a:pos x="T6" y="T7"/>
                                </a:cxn>
                                <a:cxn ang="0">
                                  <a:pos x="T8" y="T9"/>
                                </a:cxn>
                              </a:cxnLst>
                              <a:rect l="0" t="0" r="r" b="b"/>
                              <a:pathLst>
                                <a:path w="2098" h="3537">
                                  <a:moveTo>
                                    <a:pt x="2098" y="1420"/>
                                  </a:moveTo>
                                  <a:lnTo>
                                    <a:pt x="2086" y="1420"/>
                                  </a:lnTo>
                                  <a:lnTo>
                                    <a:pt x="2086" y="1466"/>
                                  </a:lnTo>
                                  <a:lnTo>
                                    <a:pt x="2098" y="1466"/>
                                  </a:lnTo>
                                  <a:lnTo>
                                    <a:pt x="2098" y="14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6" name="Freeform 135"/>
                          <wps:cNvSpPr/>
                          <wps:spPr bwMode="auto">
                            <a:xfrm>
                              <a:off x="3506" y="2351"/>
                              <a:ext cx="2098" cy="3537"/>
                            </a:xfrm>
                            <a:custGeom>
                              <a:avLst/>
                              <a:gdLst>
                                <a:gd name="T0" fmla="*/ 2098 w 2098"/>
                                <a:gd name="T1" fmla="*/ 1338 h 3537"/>
                                <a:gd name="T2" fmla="*/ 2086 w 2098"/>
                                <a:gd name="T3" fmla="*/ 1338 h 3537"/>
                                <a:gd name="T4" fmla="*/ 2086 w 2098"/>
                                <a:gd name="T5" fmla="*/ 1385 h 3537"/>
                                <a:gd name="T6" fmla="*/ 2098 w 2098"/>
                                <a:gd name="T7" fmla="*/ 1385 h 3537"/>
                                <a:gd name="T8" fmla="*/ 2098 w 2098"/>
                                <a:gd name="T9" fmla="*/ 1338 h 3537"/>
                              </a:gdLst>
                              <a:ahLst/>
                              <a:cxnLst>
                                <a:cxn ang="0">
                                  <a:pos x="T0" y="T1"/>
                                </a:cxn>
                                <a:cxn ang="0">
                                  <a:pos x="T2" y="T3"/>
                                </a:cxn>
                                <a:cxn ang="0">
                                  <a:pos x="T4" y="T5"/>
                                </a:cxn>
                                <a:cxn ang="0">
                                  <a:pos x="T6" y="T7"/>
                                </a:cxn>
                                <a:cxn ang="0">
                                  <a:pos x="T8" y="T9"/>
                                </a:cxn>
                              </a:cxnLst>
                              <a:rect l="0" t="0" r="r" b="b"/>
                              <a:pathLst>
                                <a:path w="2098" h="3537">
                                  <a:moveTo>
                                    <a:pt x="2098" y="1338"/>
                                  </a:moveTo>
                                  <a:lnTo>
                                    <a:pt x="2086" y="1338"/>
                                  </a:lnTo>
                                  <a:lnTo>
                                    <a:pt x="2086" y="1385"/>
                                  </a:lnTo>
                                  <a:lnTo>
                                    <a:pt x="2098" y="1385"/>
                                  </a:lnTo>
                                  <a:lnTo>
                                    <a:pt x="2098" y="133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7" name="Freeform 136"/>
                          <wps:cNvSpPr/>
                          <wps:spPr bwMode="auto">
                            <a:xfrm>
                              <a:off x="3506" y="2351"/>
                              <a:ext cx="2098" cy="3537"/>
                            </a:xfrm>
                            <a:custGeom>
                              <a:avLst/>
                              <a:gdLst>
                                <a:gd name="T0" fmla="*/ 2098 w 2098"/>
                                <a:gd name="T1" fmla="*/ 1257 h 3537"/>
                                <a:gd name="T2" fmla="*/ 2086 w 2098"/>
                                <a:gd name="T3" fmla="*/ 1257 h 3537"/>
                                <a:gd name="T4" fmla="*/ 2086 w 2098"/>
                                <a:gd name="T5" fmla="*/ 1304 h 3537"/>
                                <a:gd name="T6" fmla="*/ 2098 w 2098"/>
                                <a:gd name="T7" fmla="*/ 1304 h 3537"/>
                                <a:gd name="T8" fmla="*/ 2098 w 2098"/>
                                <a:gd name="T9" fmla="*/ 1257 h 3537"/>
                              </a:gdLst>
                              <a:ahLst/>
                              <a:cxnLst>
                                <a:cxn ang="0">
                                  <a:pos x="T0" y="T1"/>
                                </a:cxn>
                                <a:cxn ang="0">
                                  <a:pos x="T2" y="T3"/>
                                </a:cxn>
                                <a:cxn ang="0">
                                  <a:pos x="T4" y="T5"/>
                                </a:cxn>
                                <a:cxn ang="0">
                                  <a:pos x="T6" y="T7"/>
                                </a:cxn>
                                <a:cxn ang="0">
                                  <a:pos x="T8" y="T9"/>
                                </a:cxn>
                              </a:cxnLst>
                              <a:rect l="0" t="0" r="r" b="b"/>
                              <a:pathLst>
                                <a:path w="2098" h="3537">
                                  <a:moveTo>
                                    <a:pt x="2098" y="1257"/>
                                  </a:moveTo>
                                  <a:lnTo>
                                    <a:pt x="2086" y="1257"/>
                                  </a:lnTo>
                                  <a:lnTo>
                                    <a:pt x="2086" y="1304"/>
                                  </a:lnTo>
                                  <a:lnTo>
                                    <a:pt x="2098" y="1304"/>
                                  </a:lnTo>
                                  <a:lnTo>
                                    <a:pt x="2098" y="125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8" name="Freeform 137"/>
                          <wps:cNvSpPr/>
                          <wps:spPr bwMode="auto">
                            <a:xfrm>
                              <a:off x="3506" y="2351"/>
                              <a:ext cx="2098" cy="3537"/>
                            </a:xfrm>
                            <a:custGeom>
                              <a:avLst/>
                              <a:gdLst>
                                <a:gd name="T0" fmla="*/ 2098 w 2098"/>
                                <a:gd name="T1" fmla="*/ 1176 h 3537"/>
                                <a:gd name="T2" fmla="*/ 2086 w 2098"/>
                                <a:gd name="T3" fmla="*/ 1176 h 3537"/>
                                <a:gd name="T4" fmla="*/ 2086 w 2098"/>
                                <a:gd name="T5" fmla="*/ 1222 h 3537"/>
                                <a:gd name="T6" fmla="*/ 2098 w 2098"/>
                                <a:gd name="T7" fmla="*/ 1222 h 3537"/>
                                <a:gd name="T8" fmla="*/ 2098 w 2098"/>
                                <a:gd name="T9" fmla="*/ 1176 h 3537"/>
                              </a:gdLst>
                              <a:ahLst/>
                              <a:cxnLst>
                                <a:cxn ang="0">
                                  <a:pos x="T0" y="T1"/>
                                </a:cxn>
                                <a:cxn ang="0">
                                  <a:pos x="T2" y="T3"/>
                                </a:cxn>
                                <a:cxn ang="0">
                                  <a:pos x="T4" y="T5"/>
                                </a:cxn>
                                <a:cxn ang="0">
                                  <a:pos x="T6" y="T7"/>
                                </a:cxn>
                                <a:cxn ang="0">
                                  <a:pos x="T8" y="T9"/>
                                </a:cxn>
                              </a:cxnLst>
                              <a:rect l="0" t="0" r="r" b="b"/>
                              <a:pathLst>
                                <a:path w="2098" h="3537">
                                  <a:moveTo>
                                    <a:pt x="2098" y="1176"/>
                                  </a:moveTo>
                                  <a:lnTo>
                                    <a:pt x="2086" y="1176"/>
                                  </a:lnTo>
                                  <a:lnTo>
                                    <a:pt x="2086" y="1222"/>
                                  </a:lnTo>
                                  <a:lnTo>
                                    <a:pt x="2098" y="1222"/>
                                  </a:lnTo>
                                  <a:lnTo>
                                    <a:pt x="2098" y="117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69" name="Freeform 138"/>
                          <wps:cNvSpPr/>
                          <wps:spPr bwMode="auto">
                            <a:xfrm>
                              <a:off x="3506" y="2351"/>
                              <a:ext cx="2098" cy="3537"/>
                            </a:xfrm>
                            <a:custGeom>
                              <a:avLst/>
                              <a:gdLst>
                                <a:gd name="T0" fmla="*/ 2098 w 2098"/>
                                <a:gd name="T1" fmla="*/ 1094 h 3537"/>
                                <a:gd name="T2" fmla="*/ 2086 w 2098"/>
                                <a:gd name="T3" fmla="*/ 1094 h 3537"/>
                                <a:gd name="T4" fmla="*/ 2086 w 2098"/>
                                <a:gd name="T5" fmla="*/ 1141 h 3537"/>
                                <a:gd name="T6" fmla="*/ 2098 w 2098"/>
                                <a:gd name="T7" fmla="*/ 1141 h 3537"/>
                                <a:gd name="T8" fmla="*/ 2098 w 2098"/>
                                <a:gd name="T9" fmla="*/ 1094 h 3537"/>
                              </a:gdLst>
                              <a:ahLst/>
                              <a:cxnLst>
                                <a:cxn ang="0">
                                  <a:pos x="T0" y="T1"/>
                                </a:cxn>
                                <a:cxn ang="0">
                                  <a:pos x="T2" y="T3"/>
                                </a:cxn>
                                <a:cxn ang="0">
                                  <a:pos x="T4" y="T5"/>
                                </a:cxn>
                                <a:cxn ang="0">
                                  <a:pos x="T6" y="T7"/>
                                </a:cxn>
                                <a:cxn ang="0">
                                  <a:pos x="T8" y="T9"/>
                                </a:cxn>
                              </a:cxnLst>
                              <a:rect l="0" t="0" r="r" b="b"/>
                              <a:pathLst>
                                <a:path w="2098" h="3537">
                                  <a:moveTo>
                                    <a:pt x="2098" y="1094"/>
                                  </a:moveTo>
                                  <a:lnTo>
                                    <a:pt x="2086" y="1094"/>
                                  </a:lnTo>
                                  <a:lnTo>
                                    <a:pt x="2086" y="1141"/>
                                  </a:lnTo>
                                  <a:lnTo>
                                    <a:pt x="2098" y="1141"/>
                                  </a:lnTo>
                                  <a:lnTo>
                                    <a:pt x="2098" y="109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0" name="Freeform 139"/>
                          <wps:cNvSpPr/>
                          <wps:spPr bwMode="auto">
                            <a:xfrm>
                              <a:off x="3506" y="2351"/>
                              <a:ext cx="2098" cy="3537"/>
                            </a:xfrm>
                            <a:custGeom>
                              <a:avLst/>
                              <a:gdLst>
                                <a:gd name="T0" fmla="*/ 2098 w 2098"/>
                                <a:gd name="T1" fmla="*/ 1013 h 3537"/>
                                <a:gd name="T2" fmla="*/ 2086 w 2098"/>
                                <a:gd name="T3" fmla="*/ 1013 h 3537"/>
                                <a:gd name="T4" fmla="*/ 2086 w 2098"/>
                                <a:gd name="T5" fmla="*/ 1059 h 3537"/>
                                <a:gd name="T6" fmla="*/ 2098 w 2098"/>
                                <a:gd name="T7" fmla="*/ 1059 h 3537"/>
                                <a:gd name="T8" fmla="*/ 2098 w 2098"/>
                                <a:gd name="T9" fmla="*/ 1013 h 3537"/>
                              </a:gdLst>
                              <a:ahLst/>
                              <a:cxnLst>
                                <a:cxn ang="0">
                                  <a:pos x="T0" y="T1"/>
                                </a:cxn>
                                <a:cxn ang="0">
                                  <a:pos x="T2" y="T3"/>
                                </a:cxn>
                                <a:cxn ang="0">
                                  <a:pos x="T4" y="T5"/>
                                </a:cxn>
                                <a:cxn ang="0">
                                  <a:pos x="T6" y="T7"/>
                                </a:cxn>
                                <a:cxn ang="0">
                                  <a:pos x="T8" y="T9"/>
                                </a:cxn>
                              </a:cxnLst>
                              <a:rect l="0" t="0" r="r" b="b"/>
                              <a:pathLst>
                                <a:path w="2098" h="3537">
                                  <a:moveTo>
                                    <a:pt x="2098" y="1013"/>
                                  </a:moveTo>
                                  <a:lnTo>
                                    <a:pt x="2086" y="1013"/>
                                  </a:lnTo>
                                  <a:lnTo>
                                    <a:pt x="2086" y="1059"/>
                                  </a:lnTo>
                                  <a:lnTo>
                                    <a:pt x="2098" y="1059"/>
                                  </a:lnTo>
                                  <a:lnTo>
                                    <a:pt x="2098" y="1013"/>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1" name="Freeform 140"/>
                          <wps:cNvSpPr/>
                          <wps:spPr bwMode="auto">
                            <a:xfrm>
                              <a:off x="3506" y="2351"/>
                              <a:ext cx="2098" cy="3537"/>
                            </a:xfrm>
                            <a:custGeom>
                              <a:avLst/>
                              <a:gdLst>
                                <a:gd name="T0" fmla="*/ 2098 w 2098"/>
                                <a:gd name="T1" fmla="*/ 932 h 3537"/>
                                <a:gd name="T2" fmla="*/ 2086 w 2098"/>
                                <a:gd name="T3" fmla="*/ 932 h 3537"/>
                                <a:gd name="T4" fmla="*/ 2086 w 2098"/>
                                <a:gd name="T5" fmla="*/ 978 h 3537"/>
                                <a:gd name="T6" fmla="*/ 2098 w 2098"/>
                                <a:gd name="T7" fmla="*/ 978 h 3537"/>
                                <a:gd name="T8" fmla="*/ 2098 w 2098"/>
                                <a:gd name="T9" fmla="*/ 932 h 3537"/>
                              </a:gdLst>
                              <a:ahLst/>
                              <a:cxnLst>
                                <a:cxn ang="0">
                                  <a:pos x="T0" y="T1"/>
                                </a:cxn>
                                <a:cxn ang="0">
                                  <a:pos x="T2" y="T3"/>
                                </a:cxn>
                                <a:cxn ang="0">
                                  <a:pos x="T4" y="T5"/>
                                </a:cxn>
                                <a:cxn ang="0">
                                  <a:pos x="T6" y="T7"/>
                                </a:cxn>
                                <a:cxn ang="0">
                                  <a:pos x="T8" y="T9"/>
                                </a:cxn>
                              </a:cxnLst>
                              <a:rect l="0" t="0" r="r" b="b"/>
                              <a:pathLst>
                                <a:path w="2098" h="3537">
                                  <a:moveTo>
                                    <a:pt x="2098" y="932"/>
                                  </a:moveTo>
                                  <a:lnTo>
                                    <a:pt x="2086" y="932"/>
                                  </a:lnTo>
                                  <a:lnTo>
                                    <a:pt x="2086" y="978"/>
                                  </a:lnTo>
                                  <a:lnTo>
                                    <a:pt x="2098" y="978"/>
                                  </a:lnTo>
                                  <a:lnTo>
                                    <a:pt x="2098" y="93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2" name="Freeform 141"/>
                          <wps:cNvSpPr/>
                          <wps:spPr bwMode="auto">
                            <a:xfrm>
                              <a:off x="3506" y="2351"/>
                              <a:ext cx="2098" cy="3537"/>
                            </a:xfrm>
                            <a:custGeom>
                              <a:avLst/>
                              <a:gdLst>
                                <a:gd name="T0" fmla="*/ 2098 w 2098"/>
                                <a:gd name="T1" fmla="*/ 850 h 3537"/>
                                <a:gd name="T2" fmla="*/ 2086 w 2098"/>
                                <a:gd name="T3" fmla="*/ 850 h 3537"/>
                                <a:gd name="T4" fmla="*/ 2086 w 2098"/>
                                <a:gd name="T5" fmla="*/ 897 h 3537"/>
                                <a:gd name="T6" fmla="*/ 2098 w 2098"/>
                                <a:gd name="T7" fmla="*/ 897 h 3537"/>
                                <a:gd name="T8" fmla="*/ 2098 w 2098"/>
                                <a:gd name="T9" fmla="*/ 850 h 3537"/>
                              </a:gdLst>
                              <a:ahLst/>
                              <a:cxnLst>
                                <a:cxn ang="0">
                                  <a:pos x="T0" y="T1"/>
                                </a:cxn>
                                <a:cxn ang="0">
                                  <a:pos x="T2" y="T3"/>
                                </a:cxn>
                                <a:cxn ang="0">
                                  <a:pos x="T4" y="T5"/>
                                </a:cxn>
                                <a:cxn ang="0">
                                  <a:pos x="T6" y="T7"/>
                                </a:cxn>
                                <a:cxn ang="0">
                                  <a:pos x="T8" y="T9"/>
                                </a:cxn>
                              </a:cxnLst>
                              <a:rect l="0" t="0" r="r" b="b"/>
                              <a:pathLst>
                                <a:path w="2098" h="3537">
                                  <a:moveTo>
                                    <a:pt x="2098" y="850"/>
                                  </a:moveTo>
                                  <a:lnTo>
                                    <a:pt x="2086" y="850"/>
                                  </a:lnTo>
                                  <a:lnTo>
                                    <a:pt x="2086" y="897"/>
                                  </a:lnTo>
                                  <a:lnTo>
                                    <a:pt x="2098" y="897"/>
                                  </a:lnTo>
                                  <a:lnTo>
                                    <a:pt x="2098" y="85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3" name="Freeform 142"/>
                          <wps:cNvSpPr/>
                          <wps:spPr bwMode="auto">
                            <a:xfrm>
                              <a:off x="3506" y="2351"/>
                              <a:ext cx="2098" cy="3537"/>
                            </a:xfrm>
                            <a:custGeom>
                              <a:avLst/>
                              <a:gdLst>
                                <a:gd name="T0" fmla="*/ 2098 w 2098"/>
                                <a:gd name="T1" fmla="*/ 769 h 3537"/>
                                <a:gd name="T2" fmla="*/ 2086 w 2098"/>
                                <a:gd name="T3" fmla="*/ 769 h 3537"/>
                                <a:gd name="T4" fmla="*/ 2086 w 2098"/>
                                <a:gd name="T5" fmla="*/ 815 h 3537"/>
                                <a:gd name="T6" fmla="*/ 2098 w 2098"/>
                                <a:gd name="T7" fmla="*/ 815 h 3537"/>
                                <a:gd name="T8" fmla="*/ 2098 w 2098"/>
                                <a:gd name="T9" fmla="*/ 769 h 3537"/>
                              </a:gdLst>
                              <a:ahLst/>
                              <a:cxnLst>
                                <a:cxn ang="0">
                                  <a:pos x="T0" y="T1"/>
                                </a:cxn>
                                <a:cxn ang="0">
                                  <a:pos x="T2" y="T3"/>
                                </a:cxn>
                                <a:cxn ang="0">
                                  <a:pos x="T4" y="T5"/>
                                </a:cxn>
                                <a:cxn ang="0">
                                  <a:pos x="T6" y="T7"/>
                                </a:cxn>
                                <a:cxn ang="0">
                                  <a:pos x="T8" y="T9"/>
                                </a:cxn>
                              </a:cxnLst>
                              <a:rect l="0" t="0" r="r" b="b"/>
                              <a:pathLst>
                                <a:path w="2098" h="3537">
                                  <a:moveTo>
                                    <a:pt x="2098" y="769"/>
                                  </a:moveTo>
                                  <a:lnTo>
                                    <a:pt x="2086" y="769"/>
                                  </a:lnTo>
                                  <a:lnTo>
                                    <a:pt x="2086" y="815"/>
                                  </a:lnTo>
                                  <a:lnTo>
                                    <a:pt x="2098" y="815"/>
                                  </a:lnTo>
                                  <a:lnTo>
                                    <a:pt x="2098" y="76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4" name="Freeform 143"/>
                          <wps:cNvSpPr/>
                          <wps:spPr bwMode="auto">
                            <a:xfrm>
                              <a:off x="3506" y="2351"/>
                              <a:ext cx="2098" cy="3537"/>
                            </a:xfrm>
                            <a:custGeom>
                              <a:avLst/>
                              <a:gdLst>
                                <a:gd name="T0" fmla="*/ 2098 w 2098"/>
                                <a:gd name="T1" fmla="*/ 688 h 3537"/>
                                <a:gd name="T2" fmla="*/ 2086 w 2098"/>
                                <a:gd name="T3" fmla="*/ 688 h 3537"/>
                                <a:gd name="T4" fmla="*/ 2086 w 2098"/>
                                <a:gd name="T5" fmla="*/ 734 h 3537"/>
                                <a:gd name="T6" fmla="*/ 2098 w 2098"/>
                                <a:gd name="T7" fmla="*/ 734 h 3537"/>
                                <a:gd name="T8" fmla="*/ 2098 w 2098"/>
                                <a:gd name="T9" fmla="*/ 688 h 3537"/>
                              </a:gdLst>
                              <a:ahLst/>
                              <a:cxnLst>
                                <a:cxn ang="0">
                                  <a:pos x="T0" y="T1"/>
                                </a:cxn>
                                <a:cxn ang="0">
                                  <a:pos x="T2" y="T3"/>
                                </a:cxn>
                                <a:cxn ang="0">
                                  <a:pos x="T4" y="T5"/>
                                </a:cxn>
                                <a:cxn ang="0">
                                  <a:pos x="T6" y="T7"/>
                                </a:cxn>
                                <a:cxn ang="0">
                                  <a:pos x="T8" y="T9"/>
                                </a:cxn>
                              </a:cxnLst>
                              <a:rect l="0" t="0" r="r" b="b"/>
                              <a:pathLst>
                                <a:path w="2098" h="3537">
                                  <a:moveTo>
                                    <a:pt x="2098" y="688"/>
                                  </a:moveTo>
                                  <a:lnTo>
                                    <a:pt x="2086" y="688"/>
                                  </a:lnTo>
                                  <a:lnTo>
                                    <a:pt x="2086" y="734"/>
                                  </a:lnTo>
                                  <a:lnTo>
                                    <a:pt x="2098" y="734"/>
                                  </a:lnTo>
                                  <a:lnTo>
                                    <a:pt x="2098" y="68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5" name="Freeform 144"/>
                          <wps:cNvSpPr/>
                          <wps:spPr bwMode="auto">
                            <a:xfrm>
                              <a:off x="3506" y="2351"/>
                              <a:ext cx="2098" cy="3537"/>
                            </a:xfrm>
                            <a:custGeom>
                              <a:avLst/>
                              <a:gdLst>
                                <a:gd name="T0" fmla="*/ 2098 w 2098"/>
                                <a:gd name="T1" fmla="*/ 606 h 3537"/>
                                <a:gd name="T2" fmla="*/ 2086 w 2098"/>
                                <a:gd name="T3" fmla="*/ 606 h 3537"/>
                                <a:gd name="T4" fmla="*/ 2086 w 2098"/>
                                <a:gd name="T5" fmla="*/ 653 h 3537"/>
                                <a:gd name="T6" fmla="*/ 2098 w 2098"/>
                                <a:gd name="T7" fmla="*/ 653 h 3537"/>
                                <a:gd name="T8" fmla="*/ 2098 w 2098"/>
                                <a:gd name="T9" fmla="*/ 606 h 3537"/>
                              </a:gdLst>
                              <a:ahLst/>
                              <a:cxnLst>
                                <a:cxn ang="0">
                                  <a:pos x="T0" y="T1"/>
                                </a:cxn>
                                <a:cxn ang="0">
                                  <a:pos x="T2" y="T3"/>
                                </a:cxn>
                                <a:cxn ang="0">
                                  <a:pos x="T4" y="T5"/>
                                </a:cxn>
                                <a:cxn ang="0">
                                  <a:pos x="T6" y="T7"/>
                                </a:cxn>
                                <a:cxn ang="0">
                                  <a:pos x="T8" y="T9"/>
                                </a:cxn>
                              </a:cxnLst>
                              <a:rect l="0" t="0" r="r" b="b"/>
                              <a:pathLst>
                                <a:path w="2098" h="3537">
                                  <a:moveTo>
                                    <a:pt x="2098" y="606"/>
                                  </a:moveTo>
                                  <a:lnTo>
                                    <a:pt x="2086" y="606"/>
                                  </a:lnTo>
                                  <a:lnTo>
                                    <a:pt x="2086" y="653"/>
                                  </a:lnTo>
                                  <a:lnTo>
                                    <a:pt x="2098" y="653"/>
                                  </a:lnTo>
                                  <a:lnTo>
                                    <a:pt x="2098" y="60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6" name="Freeform 145"/>
                          <wps:cNvSpPr/>
                          <wps:spPr bwMode="auto">
                            <a:xfrm>
                              <a:off x="3506" y="2351"/>
                              <a:ext cx="2098" cy="3537"/>
                            </a:xfrm>
                            <a:custGeom>
                              <a:avLst/>
                              <a:gdLst>
                                <a:gd name="T0" fmla="*/ 2098 w 2098"/>
                                <a:gd name="T1" fmla="*/ 525 h 3537"/>
                                <a:gd name="T2" fmla="*/ 2086 w 2098"/>
                                <a:gd name="T3" fmla="*/ 525 h 3537"/>
                                <a:gd name="T4" fmla="*/ 2086 w 2098"/>
                                <a:gd name="T5" fmla="*/ 571 h 3537"/>
                                <a:gd name="T6" fmla="*/ 2098 w 2098"/>
                                <a:gd name="T7" fmla="*/ 571 h 3537"/>
                                <a:gd name="T8" fmla="*/ 2098 w 2098"/>
                                <a:gd name="T9" fmla="*/ 525 h 3537"/>
                              </a:gdLst>
                              <a:ahLst/>
                              <a:cxnLst>
                                <a:cxn ang="0">
                                  <a:pos x="T0" y="T1"/>
                                </a:cxn>
                                <a:cxn ang="0">
                                  <a:pos x="T2" y="T3"/>
                                </a:cxn>
                                <a:cxn ang="0">
                                  <a:pos x="T4" y="T5"/>
                                </a:cxn>
                                <a:cxn ang="0">
                                  <a:pos x="T6" y="T7"/>
                                </a:cxn>
                                <a:cxn ang="0">
                                  <a:pos x="T8" y="T9"/>
                                </a:cxn>
                              </a:cxnLst>
                              <a:rect l="0" t="0" r="r" b="b"/>
                              <a:pathLst>
                                <a:path w="2098" h="3537">
                                  <a:moveTo>
                                    <a:pt x="2098" y="525"/>
                                  </a:moveTo>
                                  <a:lnTo>
                                    <a:pt x="2086" y="525"/>
                                  </a:lnTo>
                                  <a:lnTo>
                                    <a:pt x="2086" y="571"/>
                                  </a:lnTo>
                                  <a:lnTo>
                                    <a:pt x="2098" y="571"/>
                                  </a:lnTo>
                                  <a:lnTo>
                                    <a:pt x="2098" y="525"/>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7" name="Freeform 146"/>
                          <wps:cNvSpPr/>
                          <wps:spPr bwMode="auto">
                            <a:xfrm>
                              <a:off x="3506" y="2351"/>
                              <a:ext cx="2098" cy="3537"/>
                            </a:xfrm>
                            <a:custGeom>
                              <a:avLst/>
                              <a:gdLst>
                                <a:gd name="T0" fmla="*/ 2098 w 2098"/>
                                <a:gd name="T1" fmla="*/ 444 h 3537"/>
                                <a:gd name="T2" fmla="*/ 2086 w 2098"/>
                                <a:gd name="T3" fmla="*/ 444 h 3537"/>
                                <a:gd name="T4" fmla="*/ 2086 w 2098"/>
                                <a:gd name="T5" fmla="*/ 490 h 3537"/>
                                <a:gd name="T6" fmla="*/ 2098 w 2098"/>
                                <a:gd name="T7" fmla="*/ 490 h 3537"/>
                                <a:gd name="T8" fmla="*/ 2098 w 2098"/>
                                <a:gd name="T9" fmla="*/ 444 h 3537"/>
                              </a:gdLst>
                              <a:ahLst/>
                              <a:cxnLst>
                                <a:cxn ang="0">
                                  <a:pos x="T0" y="T1"/>
                                </a:cxn>
                                <a:cxn ang="0">
                                  <a:pos x="T2" y="T3"/>
                                </a:cxn>
                                <a:cxn ang="0">
                                  <a:pos x="T4" y="T5"/>
                                </a:cxn>
                                <a:cxn ang="0">
                                  <a:pos x="T6" y="T7"/>
                                </a:cxn>
                                <a:cxn ang="0">
                                  <a:pos x="T8" y="T9"/>
                                </a:cxn>
                              </a:cxnLst>
                              <a:rect l="0" t="0" r="r" b="b"/>
                              <a:pathLst>
                                <a:path w="2098" h="3537">
                                  <a:moveTo>
                                    <a:pt x="2098" y="444"/>
                                  </a:moveTo>
                                  <a:lnTo>
                                    <a:pt x="2086" y="444"/>
                                  </a:lnTo>
                                  <a:lnTo>
                                    <a:pt x="2086" y="490"/>
                                  </a:lnTo>
                                  <a:lnTo>
                                    <a:pt x="2098" y="490"/>
                                  </a:lnTo>
                                  <a:lnTo>
                                    <a:pt x="2098" y="444"/>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8" name="Freeform 147"/>
                          <wps:cNvSpPr/>
                          <wps:spPr bwMode="auto">
                            <a:xfrm>
                              <a:off x="3506" y="2351"/>
                              <a:ext cx="2098" cy="3537"/>
                            </a:xfrm>
                            <a:custGeom>
                              <a:avLst/>
                              <a:gdLst>
                                <a:gd name="T0" fmla="*/ 2098 w 2098"/>
                                <a:gd name="T1" fmla="*/ 362 h 3537"/>
                                <a:gd name="T2" fmla="*/ 2086 w 2098"/>
                                <a:gd name="T3" fmla="*/ 362 h 3537"/>
                                <a:gd name="T4" fmla="*/ 2086 w 2098"/>
                                <a:gd name="T5" fmla="*/ 409 h 3537"/>
                                <a:gd name="T6" fmla="*/ 2098 w 2098"/>
                                <a:gd name="T7" fmla="*/ 409 h 3537"/>
                                <a:gd name="T8" fmla="*/ 2098 w 2098"/>
                                <a:gd name="T9" fmla="*/ 362 h 3537"/>
                              </a:gdLst>
                              <a:ahLst/>
                              <a:cxnLst>
                                <a:cxn ang="0">
                                  <a:pos x="T0" y="T1"/>
                                </a:cxn>
                                <a:cxn ang="0">
                                  <a:pos x="T2" y="T3"/>
                                </a:cxn>
                                <a:cxn ang="0">
                                  <a:pos x="T4" y="T5"/>
                                </a:cxn>
                                <a:cxn ang="0">
                                  <a:pos x="T6" y="T7"/>
                                </a:cxn>
                                <a:cxn ang="0">
                                  <a:pos x="T8" y="T9"/>
                                </a:cxn>
                              </a:cxnLst>
                              <a:rect l="0" t="0" r="r" b="b"/>
                              <a:pathLst>
                                <a:path w="2098" h="3537">
                                  <a:moveTo>
                                    <a:pt x="2098" y="362"/>
                                  </a:moveTo>
                                  <a:lnTo>
                                    <a:pt x="2086" y="362"/>
                                  </a:lnTo>
                                  <a:lnTo>
                                    <a:pt x="2086" y="409"/>
                                  </a:lnTo>
                                  <a:lnTo>
                                    <a:pt x="2098" y="409"/>
                                  </a:lnTo>
                                  <a:lnTo>
                                    <a:pt x="2098" y="362"/>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79" name="Freeform 148"/>
                          <wps:cNvSpPr/>
                          <wps:spPr bwMode="auto">
                            <a:xfrm>
                              <a:off x="3506" y="2351"/>
                              <a:ext cx="2098" cy="3537"/>
                            </a:xfrm>
                            <a:custGeom>
                              <a:avLst/>
                              <a:gdLst>
                                <a:gd name="T0" fmla="*/ 2098 w 2098"/>
                                <a:gd name="T1" fmla="*/ 281 h 3537"/>
                                <a:gd name="T2" fmla="*/ 2086 w 2098"/>
                                <a:gd name="T3" fmla="*/ 281 h 3537"/>
                                <a:gd name="T4" fmla="*/ 2086 w 2098"/>
                                <a:gd name="T5" fmla="*/ 327 h 3537"/>
                                <a:gd name="T6" fmla="*/ 2098 w 2098"/>
                                <a:gd name="T7" fmla="*/ 327 h 3537"/>
                                <a:gd name="T8" fmla="*/ 2098 w 2098"/>
                                <a:gd name="T9" fmla="*/ 281 h 3537"/>
                              </a:gdLst>
                              <a:ahLst/>
                              <a:cxnLst>
                                <a:cxn ang="0">
                                  <a:pos x="T0" y="T1"/>
                                </a:cxn>
                                <a:cxn ang="0">
                                  <a:pos x="T2" y="T3"/>
                                </a:cxn>
                                <a:cxn ang="0">
                                  <a:pos x="T4" y="T5"/>
                                </a:cxn>
                                <a:cxn ang="0">
                                  <a:pos x="T6" y="T7"/>
                                </a:cxn>
                                <a:cxn ang="0">
                                  <a:pos x="T8" y="T9"/>
                                </a:cxn>
                              </a:cxnLst>
                              <a:rect l="0" t="0" r="r" b="b"/>
                              <a:pathLst>
                                <a:path w="2098" h="3537">
                                  <a:moveTo>
                                    <a:pt x="2098" y="281"/>
                                  </a:moveTo>
                                  <a:lnTo>
                                    <a:pt x="2086" y="281"/>
                                  </a:lnTo>
                                  <a:lnTo>
                                    <a:pt x="2086" y="327"/>
                                  </a:lnTo>
                                  <a:lnTo>
                                    <a:pt x="2098" y="327"/>
                                  </a:lnTo>
                                  <a:lnTo>
                                    <a:pt x="2098" y="281"/>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80" name="Freeform 149"/>
                          <wps:cNvSpPr/>
                          <wps:spPr bwMode="auto">
                            <a:xfrm>
                              <a:off x="3506" y="2351"/>
                              <a:ext cx="2098" cy="3537"/>
                            </a:xfrm>
                            <a:custGeom>
                              <a:avLst/>
                              <a:gdLst>
                                <a:gd name="T0" fmla="*/ 2098 w 2098"/>
                                <a:gd name="T1" fmla="*/ 199 h 3537"/>
                                <a:gd name="T2" fmla="*/ 2086 w 2098"/>
                                <a:gd name="T3" fmla="*/ 199 h 3537"/>
                                <a:gd name="T4" fmla="*/ 2086 w 2098"/>
                                <a:gd name="T5" fmla="*/ 246 h 3537"/>
                                <a:gd name="T6" fmla="*/ 2098 w 2098"/>
                                <a:gd name="T7" fmla="*/ 246 h 3537"/>
                                <a:gd name="T8" fmla="*/ 2098 w 2098"/>
                                <a:gd name="T9" fmla="*/ 199 h 3537"/>
                              </a:gdLst>
                              <a:ahLst/>
                              <a:cxnLst>
                                <a:cxn ang="0">
                                  <a:pos x="T0" y="T1"/>
                                </a:cxn>
                                <a:cxn ang="0">
                                  <a:pos x="T2" y="T3"/>
                                </a:cxn>
                                <a:cxn ang="0">
                                  <a:pos x="T4" y="T5"/>
                                </a:cxn>
                                <a:cxn ang="0">
                                  <a:pos x="T6" y="T7"/>
                                </a:cxn>
                                <a:cxn ang="0">
                                  <a:pos x="T8" y="T9"/>
                                </a:cxn>
                              </a:cxnLst>
                              <a:rect l="0" t="0" r="r" b="b"/>
                              <a:pathLst>
                                <a:path w="2098" h="3537">
                                  <a:moveTo>
                                    <a:pt x="2098" y="199"/>
                                  </a:moveTo>
                                  <a:lnTo>
                                    <a:pt x="2086" y="199"/>
                                  </a:lnTo>
                                  <a:lnTo>
                                    <a:pt x="2086" y="246"/>
                                  </a:lnTo>
                                  <a:lnTo>
                                    <a:pt x="2098" y="246"/>
                                  </a:lnTo>
                                  <a:lnTo>
                                    <a:pt x="2098" y="19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81" name="Freeform 150"/>
                          <wps:cNvSpPr/>
                          <wps:spPr bwMode="auto">
                            <a:xfrm>
                              <a:off x="3506" y="2351"/>
                              <a:ext cx="2098" cy="3537"/>
                            </a:xfrm>
                            <a:custGeom>
                              <a:avLst/>
                              <a:gdLst>
                                <a:gd name="T0" fmla="*/ 2098 w 2098"/>
                                <a:gd name="T1" fmla="*/ 118 h 3537"/>
                                <a:gd name="T2" fmla="*/ 2086 w 2098"/>
                                <a:gd name="T3" fmla="*/ 118 h 3537"/>
                                <a:gd name="T4" fmla="*/ 2086 w 2098"/>
                                <a:gd name="T5" fmla="*/ 165 h 3537"/>
                                <a:gd name="T6" fmla="*/ 2098 w 2098"/>
                                <a:gd name="T7" fmla="*/ 165 h 3537"/>
                                <a:gd name="T8" fmla="*/ 2098 w 2098"/>
                                <a:gd name="T9" fmla="*/ 118 h 3537"/>
                              </a:gdLst>
                              <a:ahLst/>
                              <a:cxnLst>
                                <a:cxn ang="0">
                                  <a:pos x="T0" y="T1"/>
                                </a:cxn>
                                <a:cxn ang="0">
                                  <a:pos x="T2" y="T3"/>
                                </a:cxn>
                                <a:cxn ang="0">
                                  <a:pos x="T4" y="T5"/>
                                </a:cxn>
                                <a:cxn ang="0">
                                  <a:pos x="T6" y="T7"/>
                                </a:cxn>
                                <a:cxn ang="0">
                                  <a:pos x="T8" y="T9"/>
                                </a:cxn>
                              </a:cxnLst>
                              <a:rect l="0" t="0" r="r" b="b"/>
                              <a:pathLst>
                                <a:path w="2098" h="3537">
                                  <a:moveTo>
                                    <a:pt x="2098" y="118"/>
                                  </a:moveTo>
                                  <a:lnTo>
                                    <a:pt x="2086" y="118"/>
                                  </a:lnTo>
                                  <a:lnTo>
                                    <a:pt x="2086" y="165"/>
                                  </a:lnTo>
                                  <a:lnTo>
                                    <a:pt x="2098" y="165"/>
                                  </a:lnTo>
                                  <a:lnTo>
                                    <a:pt x="2098" y="11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82" name="Freeform 151"/>
                          <wps:cNvSpPr/>
                          <wps:spPr bwMode="auto">
                            <a:xfrm>
                              <a:off x="3506" y="2351"/>
                              <a:ext cx="2098" cy="3537"/>
                            </a:xfrm>
                            <a:custGeom>
                              <a:avLst/>
                              <a:gdLst>
                                <a:gd name="T0" fmla="*/ 2098 w 2098"/>
                                <a:gd name="T1" fmla="*/ 37 h 3537"/>
                                <a:gd name="T2" fmla="*/ 2086 w 2098"/>
                                <a:gd name="T3" fmla="*/ 37 h 3537"/>
                                <a:gd name="T4" fmla="*/ 2086 w 2098"/>
                                <a:gd name="T5" fmla="*/ 83 h 3537"/>
                                <a:gd name="T6" fmla="*/ 2098 w 2098"/>
                                <a:gd name="T7" fmla="*/ 83 h 3537"/>
                                <a:gd name="T8" fmla="*/ 2098 w 2098"/>
                                <a:gd name="T9" fmla="*/ 37 h 3537"/>
                              </a:gdLst>
                              <a:ahLst/>
                              <a:cxnLst>
                                <a:cxn ang="0">
                                  <a:pos x="T0" y="T1"/>
                                </a:cxn>
                                <a:cxn ang="0">
                                  <a:pos x="T2" y="T3"/>
                                </a:cxn>
                                <a:cxn ang="0">
                                  <a:pos x="T4" y="T5"/>
                                </a:cxn>
                                <a:cxn ang="0">
                                  <a:pos x="T6" y="T7"/>
                                </a:cxn>
                                <a:cxn ang="0">
                                  <a:pos x="T8" y="T9"/>
                                </a:cxn>
                              </a:cxnLst>
                              <a:rect l="0" t="0" r="r" b="b"/>
                              <a:pathLst>
                                <a:path w="2098" h="3537">
                                  <a:moveTo>
                                    <a:pt x="2098" y="37"/>
                                  </a:moveTo>
                                  <a:lnTo>
                                    <a:pt x="2086" y="37"/>
                                  </a:lnTo>
                                  <a:lnTo>
                                    <a:pt x="2086" y="83"/>
                                  </a:lnTo>
                                  <a:lnTo>
                                    <a:pt x="2098" y="83"/>
                                  </a:lnTo>
                                  <a:lnTo>
                                    <a:pt x="2098" y="37"/>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grpSp>
                      <wpg:grpSp>
                        <wpg:cNvPr id="183" name="Group 152"/>
                        <wpg:cNvGrpSpPr/>
                        <wpg:grpSpPr>
                          <a:xfrm>
                            <a:off x="-2091" y="14104"/>
                            <a:ext cx="2097" cy="3537"/>
                            <a:chOff x="-2091" y="14104"/>
                            <a:chExt cx="2097" cy="3537"/>
                          </a:xfrm>
                        </wpg:grpSpPr>
                        <wps:wsp>
                          <wps:cNvPr id="184" name="Freeform 153"/>
                          <wps:cNvSpPr/>
                          <wps:spPr bwMode="auto">
                            <a:xfrm>
                              <a:off x="-2091" y="14104"/>
                              <a:ext cx="2097" cy="3537"/>
                            </a:xfrm>
                            <a:custGeom>
                              <a:avLst/>
                              <a:gdLst>
                                <a:gd name="T0" fmla="*/ 7690 w 2097"/>
                                <a:gd name="T1" fmla="*/ -11741 h 3537"/>
                                <a:gd name="T2" fmla="*/ 7644 w 2097"/>
                                <a:gd name="T3" fmla="*/ -11741 h 3537"/>
                                <a:gd name="T4" fmla="*/ 7644 w 2097"/>
                                <a:gd name="T5" fmla="*/ -11753 h 3537"/>
                                <a:gd name="T6" fmla="*/ 7690 w 2097"/>
                                <a:gd name="T7" fmla="*/ -11753 h 3537"/>
                                <a:gd name="T8" fmla="*/ 7690 w 2097"/>
                                <a:gd name="T9" fmla="*/ -11741 h 3537"/>
                              </a:gdLst>
                              <a:ahLst/>
                              <a:cxnLst>
                                <a:cxn ang="0">
                                  <a:pos x="T0" y="T1"/>
                                </a:cxn>
                                <a:cxn ang="0">
                                  <a:pos x="T2" y="T3"/>
                                </a:cxn>
                                <a:cxn ang="0">
                                  <a:pos x="T4" y="T5"/>
                                </a:cxn>
                                <a:cxn ang="0">
                                  <a:pos x="T6" y="T7"/>
                                </a:cxn>
                                <a:cxn ang="0">
                                  <a:pos x="T8" y="T9"/>
                                </a:cxn>
                              </a:cxnLst>
                              <a:rect l="0" t="0" r="r" b="b"/>
                              <a:pathLst>
                                <a:path w="2097" h="3537">
                                  <a:moveTo>
                                    <a:pt x="7690" y="-11741"/>
                                  </a:moveTo>
                                  <a:lnTo>
                                    <a:pt x="7644" y="-11741"/>
                                  </a:lnTo>
                                  <a:lnTo>
                                    <a:pt x="7644" y="-11753"/>
                                  </a:lnTo>
                                  <a:lnTo>
                                    <a:pt x="7690" y="-11753"/>
                                  </a:lnTo>
                                  <a:lnTo>
                                    <a:pt x="7690"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85" name="Freeform 154"/>
                          <wps:cNvSpPr/>
                          <wps:spPr bwMode="auto">
                            <a:xfrm>
                              <a:off x="-2091" y="14104"/>
                              <a:ext cx="2097" cy="3537"/>
                            </a:xfrm>
                            <a:custGeom>
                              <a:avLst/>
                              <a:gdLst>
                                <a:gd name="T0" fmla="*/ 7609 w 2097"/>
                                <a:gd name="T1" fmla="*/ -11741 h 3537"/>
                                <a:gd name="T2" fmla="*/ 7562 w 2097"/>
                                <a:gd name="T3" fmla="*/ -11741 h 3537"/>
                                <a:gd name="T4" fmla="*/ 7562 w 2097"/>
                                <a:gd name="T5" fmla="*/ -11753 h 3537"/>
                                <a:gd name="T6" fmla="*/ 7609 w 2097"/>
                                <a:gd name="T7" fmla="*/ -11753 h 3537"/>
                                <a:gd name="T8" fmla="*/ 7609 w 2097"/>
                                <a:gd name="T9" fmla="*/ -11741 h 3537"/>
                              </a:gdLst>
                              <a:ahLst/>
                              <a:cxnLst>
                                <a:cxn ang="0">
                                  <a:pos x="T0" y="T1"/>
                                </a:cxn>
                                <a:cxn ang="0">
                                  <a:pos x="T2" y="T3"/>
                                </a:cxn>
                                <a:cxn ang="0">
                                  <a:pos x="T4" y="T5"/>
                                </a:cxn>
                                <a:cxn ang="0">
                                  <a:pos x="T6" y="T7"/>
                                </a:cxn>
                                <a:cxn ang="0">
                                  <a:pos x="T8" y="T9"/>
                                </a:cxn>
                              </a:cxnLst>
                              <a:rect l="0" t="0" r="r" b="b"/>
                              <a:pathLst>
                                <a:path w="2097" h="3537">
                                  <a:moveTo>
                                    <a:pt x="7609" y="-11741"/>
                                  </a:moveTo>
                                  <a:lnTo>
                                    <a:pt x="7562" y="-11741"/>
                                  </a:lnTo>
                                  <a:lnTo>
                                    <a:pt x="7562" y="-11753"/>
                                  </a:lnTo>
                                  <a:lnTo>
                                    <a:pt x="7609" y="-11753"/>
                                  </a:lnTo>
                                  <a:lnTo>
                                    <a:pt x="7609"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86" name="Freeform 155"/>
                          <wps:cNvSpPr/>
                          <wps:spPr bwMode="auto">
                            <a:xfrm>
                              <a:off x="-2091" y="14104"/>
                              <a:ext cx="2097" cy="3537"/>
                            </a:xfrm>
                            <a:custGeom>
                              <a:avLst/>
                              <a:gdLst>
                                <a:gd name="T0" fmla="*/ 7528 w 2097"/>
                                <a:gd name="T1" fmla="*/ -11741 h 3537"/>
                                <a:gd name="T2" fmla="*/ 7481 w 2097"/>
                                <a:gd name="T3" fmla="*/ -11741 h 3537"/>
                                <a:gd name="T4" fmla="*/ 7481 w 2097"/>
                                <a:gd name="T5" fmla="*/ -11753 h 3537"/>
                                <a:gd name="T6" fmla="*/ 7528 w 2097"/>
                                <a:gd name="T7" fmla="*/ -11753 h 3537"/>
                                <a:gd name="T8" fmla="*/ 7528 w 2097"/>
                                <a:gd name="T9" fmla="*/ -11741 h 3537"/>
                              </a:gdLst>
                              <a:ahLst/>
                              <a:cxnLst>
                                <a:cxn ang="0">
                                  <a:pos x="T0" y="T1"/>
                                </a:cxn>
                                <a:cxn ang="0">
                                  <a:pos x="T2" y="T3"/>
                                </a:cxn>
                                <a:cxn ang="0">
                                  <a:pos x="T4" y="T5"/>
                                </a:cxn>
                                <a:cxn ang="0">
                                  <a:pos x="T6" y="T7"/>
                                </a:cxn>
                                <a:cxn ang="0">
                                  <a:pos x="T8" y="T9"/>
                                </a:cxn>
                              </a:cxnLst>
                              <a:rect l="0" t="0" r="r" b="b"/>
                              <a:pathLst>
                                <a:path w="2097" h="3537">
                                  <a:moveTo>
                                    <a:pt x="7528" y="-11741"/>
                                  </a:moveTo>
                                  <a:lnTo>
                                    <a:pt x="7481" y="-11741"/>
                                  </a:lnTo>
                                  <a:lnTo>
                                    <a:pt x="7481" y="-11753"/>
                                  </a:lnTo>
                                  <a:lnTo>
                                    <a:pt x="7528" y="-11753"/>
                                  </a:lnTo>
                                  <a:lnTo>
                                    <a:pt x="7528"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87" name="Freeform 156"/>
                          <wps:cNvSpPr/>
                          <wps:spPr bwMode="auto">
                            <a:xfrm>
                              <a:off x="-2091" y="14104"/>
                              <a:ext cx="2097" cy="3537"/>
                            </a:xfrm>
                            <a:custGeom>
                              <a:avLst/>
                              <a:gdLst>
                                <a:gd name="T0" fmla="*/ 7446 w 2097"/>
                                <a:gd name="T1" fmla="*/ -11741 h 3537"/>
                                <a:gd name="T2" fmla="*/ 7400 w 2097"/>
                                <a:gd name="T3" fmla="*/ -11741 h 3537"/>
                                <a:gd name="T4" fmla="*/ 7400 w 2097"/>
                                <a:gd name="T5" fmla="*/ -11753 h 3537"/>
                                <a:gd name="T6" fmla="*/ 7446 w 2097"/>
                                <a:gd name="T7" fmla="*/ -11753 h 3537"/>
                                <a:gd name="T8" fmla="*/ 7446 w 2097"/>
                                <a:gd name="T9" fmla="*/ -11741 h 3537"/>
                              </a:gdLst>
                              <a:ahLst/>
                              <a:cxnLst>
                                <a:cxn ang="0">
                                  <a:pos x="T0" y="T1"/>
                                </a:cxn>
                                <a:cxn ang="0">
                                  <a:pos x="T2" y="T3"/>
                                </a:cxn>
                                <a:cxn ang="0">
                                  <a:pos x="T4" y="T5"/>
                                </a:cxn>
                                <a:cxn ang="0">
                                  <a:pos x="T6" y="T7"/>
                                </a:cxn>
                                <a:cxn ang="0">
                                  <a:pos x="T8" y="T9"/>
                                </a:cxn>
                              </a:cxnLst>
                              <a:rect l="0" t="0" r="r" b="b"/>
                              <a:pathLst>
                                <a:path w="2097" h="3537">
                                  <a:moveTo>
                                    <a:pt x="7446" y="-11741"/>
                                  </a:moveTo>
                                  <a:lnTo>
                                    <a:pt x="7400" y="-11741"/>
                                  </a:lnTo>
                                  <a:lnTo>
                                    <a:pt x="7400" y="-11753"/>
                                  </a:lnTo>
                                  <a:lnTo>
                                    <a:pt x="7446" y="-11753"/>
                                  </a:lnTo>
                                  <a:lnTo>
                                    <a:pt x="7446"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88" name="Freeform 157"/>
                          <wps:cNvSpPr/>
                          <wps:spPr bwMode="auto">
                            <a:xfrm>
                              <a:off x="-2091" y="14104"/>
                              <a:ext cx="2097" cy="3537"/>
                            </a:xfrm>
                            <a:custGeom>
                              <a:avLst/>
                              <a:gdLst>
                                <a:gd name="T0" fmla="*/ 7365 w 2097"/>
                                <a:gd name="T1" fmla="*/ -11741 h 3537"/>
                                <a:gd name="T2" fmla="*/ 7318 w 2097"/>
                                <a:gd name="T3" fmla="*/ -11741 h 3537"/>
                                <a:gd name="T4" fmla="*/ 7318 w 2097"/>
                                <a:gd name="T5" fmla="*/ -11753 h 3537"/>
                                <a:gd name="T6" fmla="*/ 7365 w 2097"/>
                                <a:gd name="T7" fmla="*/ -11753 h 3537"/>
                                <a:gd name="T8" fmla="*/ 7365 w 2097"/>
                                <a:gd name="T9" fmla="*/ -11741 h 3537"/>
                              </a:gdLst>
                              <a:ahLst/>
                              <a:cxnLst>
                                <a:cxn ang="0">
                                  <a:pos x="T0" y="T1"/>
                                </a:cxn>
                                <a:cxn ang="0">
                                  <a:pos x="T2" y="T3"/>
                                </a:cxn>
                                <a:cxn ang="0">
                                  <a:pos x="T4" y="T5"/>
                                </a:cxn>
                                <a:cxn ang="0">
                                  <a:pos x="T6" y="T7"/>
                                </a:cxn>
                                <a:cxn ang="0">
                                  <a:pos x="T8" y="T9"/>
                                </a:cxn>
                              </a:cxnLst>
                              <a:rect l="0" t="0" r="r" b="b"/>
                              <a:pathLst>
                                <a:path w="2097" h="3537">
                                  <a:moveTo>
                                    <a:pt x="7365" y="-11741"/>
                                  </a:moveTo>
                                  <a:lnTo>
                                    <a:pt x="7318" y="-11741"/>
                                  </a:lnTo>
                                  <a:lnTo>
                                    <a:pt x="7318" y="-11753"/>
                                  </a:lnTo>
                                  <a:lnTo>
                                    <a:pt x="7365" y="-11753"/>
                                  </a:lnTo>
                                  <a:lnTo>
                                    <a:pt x="7365"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89" name="Freeform 158"/>
                          <wps:cNvSpPr/>
                          <wps:spPr bwMode="auto">
                            <a:xfrm>
                              <a:off x="-2091" y="14104"/>
                              <a:ext cx="2097" cy="3537"/>
                            </a:xfrm>
                            <a:custGeom>
                              <a:avLst/>
                              <a:gdLst>
                                <a:gd name="T0" fmla="*/ 7283 w 2097"/>
                                <a:gd name="T1" fmla="*/ -11741 h 3537"/>
                                <a:gd name="T2" fmla="*/ 7237 w 2097"/>
                                <a:gd name="T3" fmla="*/ -11741 h 3537"/>
                                <a:gd name="T4" fmla="*/ 7237 w 2097"/>
                                <a:gd name="T5" fmla="*/ -11753 h 3537"/>
                                <a:gd name="T6" fmla="*/ 7283 w 2097"/>
                                <a:gd name="T7" fmla="*/ -11753 h 3537"/>
                                <a:gd name="T8" fmla="*/ 7283 w 2097"/>
                                <a:gd name="T9" fmla="*/ -11741 h 3537"/>
                              </a:gdLst>
                              <a:ahLst/>
                              <a:cxnLst>
                                <a:cxn ang="0">
                                  <a:pos x="T0" y="T1"/>
                                </a:cxn>
                                <a:cxn ang="0">
                                  <a:pos x="T2" y="T3"/>
                                </a:cxn>
                                <a:cxn ang="0">
                                  <a:pos x="T4" y="T5"/>
                                </a:cxn>
                                <a:cxn ang="0">
                                  <a:pos x="T6" y="T7"/>
                                </a:cxn>
                                <a:cxn ang="0">
                                  <a:pos x="T8" y="T9"/>
                                </a:cxn>
                              </a:cxnLst>
                              <a:rect l="0" t="0" r="r" b="b"/>
                              <a:pathLst>
                                <a:path w="2097" h="3537">
                                  <a:moveTo>
                                    <a:pt x="7283" y="-11741"/>
                                  </a:moveTo>
                                  <a:lnTo>
                                    <a:pt x="7237" y="-11741"/>
                                  </a:lnTo>
                                  <a:lnTo>
                                    <a:pt x="7237" y="-11753"/>
                                  </a:lnTo>
                                  <a:lnTo>
                                    <a:pt x="7283" y="-11753"/>
                                  </a:lnTo>
                                  <a:lnTo>
                                    <a:pt x="7283"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0" name="Freeform 159"/>
                          <wps:cNvSpPr/>
                          <wps:spPr bwMode="auto">
                            <a:xfrm>
                              <a:off x="-2091" y="14104"/>
                              <a:ext cx="2097" cy="3537"/>
                            </a:xfrm>
                            <a:custGeom>
                              <a:avLst/>
                              <a:gdLst>
                                <a:gd name="T0" fmla="*/ 7202 w 2097"/>
                                <a:gd name="T1" fmla="*/ -11741 h 3537"/>
                                <a:gd name="T2" fmla="*/ 7155 w 2097"/>
                                <a:gd name="T3" fmla="*/ -11741 h 3537"/>
                                <a:gd name="T4" fmla="*/ 7155 w 2097"/>
                                <a:gd name="T5" fmla="*/ -11753 h 3537"/>
                                <a:gd name="T6" fmla="*/ 7202 w 2097"/>
                                <a:gd name="T7" fmla="*/ -11753 h 3537"/>
                                <a:gd name="T8" fmla="*/ 7202 w 2097"/>
                                <a:gd name="T9" fmla="*/ -11741 h 3537"/>
                              </a:gdLst>
                              <a:ahLst/>
                              <a:cxnLst>
                                <a:cxn ang="0">
                                  <a:pos x="T0" y="T1"/>
                                </a:cxn>
                                <a:cxn ang="0">
                                  <a:pos x="T2" y="T3"/>
                                </a:cxn>
                                <a:cxn ang="0">
                                  <a:pos x="T4" y="T5"/>
                                </a:cxn>
                                <a:cxn ang="0">
                                  <a:pos x="T6" y="T7"/>
                                </a:cxn>
                                <a:cxn ang="0">
                                  <a:pos x="T8" y="T9"/>
                                </a:cxn>
                              </a:cxnLst>
                              <a:rect l="0" t="0" r="r" b="b"/>
                              <a:pathLst>
                                <a:path w="2097" h="3537">
                                  <a:moveTo>
                                    <a:pt x="7202" y="-11741"/>
                                  </a:moveTo>
                                  <a:lnTo>
                                    <a:pt x="7155" y="-11741"/>
                                  </a:lnTo>
                                  <a:lnTo>
                                    <a:pt x="7155" y="-11753"/>
                                  </a:lnTo>
                                  <a:lnTo>
                                    <a:pt x="7202" y="-11753"/>
                                  </a:lnTo>
                                  <a:lnTo>
                                    <a:pt x="7202"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1" name="Freeform 160"/>
                          <wps:cNvSpPr/>
                          <wps:spPr bwMode="auto">
                            <a:xfrm>
                              <a:off x="-2091" y="14104"/>
                              <a:ext cx="2097" cy="3537"/>
                            </a:xfrm>
                            <a:custGeom>
                              <a:avLst/>
                              <a:gdLst>
                                <a:gd name="T0" fmla="*/ 7121 w 2097"/>
                                <a:gd name="T1" fmla="*/ -11741 h 3537"/>
                                <a:gd name="T2" fmla="*/ 7074 w 2097"/>
                                <a:gd name="T3" fmla="*/ -11741 h 3537"/>
                                <a:gd name="T4" fmla="*/ 7074 w 2097"/>
                                <a:gd name="T5" fmla="*/ -11753 h 3537"/>
                                <a:gd name="T6" fmla="*/ 7121 w 2097"/>
                                <a:gd name="T7" fmla="*/ -11753 h 3537"/>
                                <a:gd name="T8" fmla="*/ 7121 w 2097"/>
                                <a:gd name="T9" fmla="*/ -11741 h 3537"/>
                              </a:gdLst>
                              <a:ahLst/>
                              <a:cxnLst>
                                <a:cxn ang="0">
                                  <a:pos x="T0" y="T1"/>
                                </a:cxn>
                                <a:cxn ang="0">
                                  <a:pos x="T2" y="T3"/>
                                </a:cxn>
                                <a:cxn ang="0">
                                  <a:pos x="T4" y="T5"/>
                                </a:cxn>
                                <a:cxn ang="0">
                                  <a:pos x="T6" y="T7"/>
                                </a:cxn>
                                <a:cxn ang="0">
                                  <a:pos x="T8" y="T9"/>
                                </a:cxn>
                              </a:cxnLst>
                              <a:rect l="0" t="0" r="r" b="b"/>
                              <a:pathLst>
                                <a:path w="2097" h="3537">
                                  <a:moveTo>
                                    <a:pt x="7121" y="-11741"/>
                                  </a:moveTo>
                                  <a:lnTo>
                                    <a:pt x="7074" y="-11741"/>
                                  </a:lnTo>
                                  <a:lnTo>
                                    <a:pt x="7074" y="-11753"/>
                                  </a:lnTo>
                                  <a:lnTo>
                                    <a:pt x="7121" y="-11753"/>
                                  </a:lnTo>
                                  <a:lnTo>
                                    <a:pt x="7121"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2" name="Freeform 161"/>
                          <wps:cNvSpPr/>
                          <wps:spPr bwMode="auto">
                            <a:xfrm>
                              <a:off x="-2091" y="14104"/>
                              <a:ext cx="2097" cy="3537"/>
                            </a:xfrm>
                            <a:custGeom>
                              <a:avLst/>
                              <a:gdLst>
                                <a:gd name="T0" fmla="*/ 7039 w 2097"/>
                                <a:gd name="T1" fmla="*/ -11741 h 3537"/>
                                <a:gd name="T2" fmla="*/ 6993 w 2097"/>
                                <a:gd name="T3" fmla="*/ -11741 h 3537"/>
                                <a:gd name="T4" fmla="*/ 6993 w 2097"/>
                                <a:gd name="T5" fmla="*/ -11753 h 3537"/>
                                <a:gd name="T6" fmla="*/ 7039 w 2097"/>
                                <a:gd name="T7" fmla="*/ -11753 h 3537"/>
                                <a:gd name="T8" fmla="*/ 7039 w 2097"/>
                                <a:gd name="T9" fmla="*/ -11741 h 3537"/>
                              </a:gdLst>
                              <a:ahLst/>
                              <a:cxnLst>
                                <a:cxn ang="0">
                                  <a:pos x="T0" y="T1"/>
                                </a:cxn>
                                <a:cxn ang="0">
                                  <a:pos x="T2" y="T3"/>
                                </a:cxn>
                                <a:cxn ang="0">
                                  <a:pos x="T4" y="T5"/>
                                </a:cxn>
                                <a:cxn ang="0">
                                  <a:pos x="T6" y="T7"/>
                                </a:cxn>
                                <a:cxn ang="0">
                                  <a:pos x="T8" y="T9"/>
                                </a:cxn>
                              </a:cxnLst>
                              <a:rect l="0" t="0" r="r" b="b"/>
                              <a:pathLst>
                                <a:path w="2097" h="3537">
                                  <a:moveTo>
                                    <a:pt x="7039" y="-11741"/>
                                  </a:moveTo>
                                  <a:lnTo>
                                    <a:pt x="6993" y="-11741"/>
                                  </a:lnTo>
                                  <a:lnTo>
                                    <a:pt x="6993" y="-11753"/>
                                  </a:lnTo>
                                  <a:lnTo>
                                    <a:pt x="7039" y="-11753"/>
                                  </a:lnTo>
                                  <a:lnTo>
                                    <a:pt x="7039"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3" name="Freeform 162"/>
                          <wps:cNvSpPr/>
                          <wps:spPr bwMode="auto">
                            <a:xfrm>
                              <a:off x="-2091" y="14104"/>
                              <a:ext cx="2097" cy="3537"/>
                            </a:xfrm>
                            <a:custGeom>
                              <a:avLst/>
                              <a:gdLst>
                                <a:gd name="T0" fmla="*/ 6958 w 2097"/>
                                <a:gd name="T1" fmla="*/ -11741 h 3537"/>
                                <a:gd name="T2" fmla="*/ 6911 w 2097"/>
                                <a:gd name="T3" fmla="*/ -11741 h 3537"/>
                                <a:gd name="T4" fmla="*/ 6911 w 2097"/>
                                <a:gd name="T5" fmla="*/ -11753 h 3537"/>
                                <a:gd name="T6" fmla="*/ 6958 w 2097"/>
                                <a:gd name="T7" fmla="*/ -11753 h 3537"/>
                                <a:gd name="T8" fmla="*/ 6958 w 2097"/>
                                <a:gd name="T9" fmla="*/ -11741 h 3537"/>
                              </a:gdLst>
                              <a:ahLst/>
                              <a:cxnLst>
                                <a:cxn ang="0">
                                  <a:pos x="T0" y="T1"/>
                                </a:cxn>
                                <a:cxn ang="0">
                                  <a:pos x="T2" y="T3"/>
                                </a:cxn>
                                <a:cxn ang="0">
                                  <a:pos x="T4" y="T5"/>
                                </a:cxn>
                                <a:cxn ang="0">
                                  <a:pos x="T6" y="T7"/>
                                </a:cxn>
                                <a:cxn ang="0">
                                  <a:pos x="T8" y="T9"/>
                                </a:cxn>
                              </a:cxnLst>
                              <a:rect l="0" t="0" r="r" b="b"/>
                              <a:pathLst>
                                <a:path w="2097" h="3537">
                                  <a:moveTo>
                                    <a:pt x="6958" y="-11741"/>
                                  </a:moveTo>
                                  <a:lnTo>
                                    <a:pt x="6911" y="-11741"/>
                                  </a:lnTo>
                                  <a:lnTo>
                                    <a:pt x="6911" y="-11753"/>
                                  </a:lnTo>
                                  <a:lnTo>
                                    <a:pt x="6958" y="-11753"/>
                                  </a:lnTo>
                                  <a:lnTo>
                                    <a:pt x="6958"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4" name="Freeform 163"/>
                          <wps:cNvSpPr/>
                          <wps:spPr bwMode="auto">
                            <a:xfrm>
                              <a:off x="-2091" y="14104"/>
                              <a:ext cx="2097" cy="3537"/>
                            </a:xfrm>
                            <a:custGeom>
                              <a:avLst/>
                              <a:gdLst>
                                <a:gd name="T0" fmla="*/ 6876 w 2097"/>
                                <a:gd name="T1" fmla="*/ -11741 h 3537"/>
                                <a:gd name="T2" fmla="*/ 6830 w 2097"/>
                                <a:gd name="T3" fmla="*/ -11741 h 3537"/>
                                <a:gd name="T4" fmla="*/ 6830 w 2097"/>
                                <a:gd name="T5" fmla="*/ -11753 h 3537"/>
                                <a:gd name="T6" fmla="*/ 6876 w 2097"/>
                                <a:gd name="T7" fmla="*/ -11753 h 3537"/>
                                <a:gd name="T8" fmla="*/ 6876 w 2097"/>
                                <a:gd name="T9" fmla="*/ -11741 h 3537"/>
                              </a:gdLst>
                              <a:ahLst/>
                              <a:cxnLst>
                                <a:cxn ang="0">
                                  <a:pos x="T0" y="T1"/>
                                </a:cxn>
                                <a:cxn ang="0">
                                  <a:pos x="T2" y="T3"/>
                                </a:cxn>
                                <a:cxn ang="0">
                                  <a:pos x="T4" y="T5"/>
                                </a:cxn>
                                <a:cxn ang="0">
                                  <a:pos x="T6" y="T7"/>
                                </a:cxn>
                                <a:cxn ang="0">
                                  <a:pos x="T8" y="T9"/>
                                </a:cxn>
                              </a:cxnLst>
                              <a:rect l="0" t="0" r="r" b="b"/>
                              <a:pathLst>
                                <a:path w="2097" h="3537">
                                  <a:moveTo>
                                    <a:pt x="6876" y="-11741"/>
                                  </a:moveTo>
                                  <a:lnTo>
                                    <a:pt x="6830" y="-11741"/>
                                  </a:lnTo>
                                  <a:lnTo>
                                    <a:pt x="6830" y="-11753"/>
                                  </a:lnTo>
                                  <a:lnTo>
                                    <a:pt x="6876" y="-11753"/>
                                  </a:lnTo>
                                  <a:lnTo>
                                    <a:pt x="6876"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5" name="Freeform 164"/>
                          <wps:cNvSpPr/>
                          <wps:spPr bwMode="auto">
                            <a:xfrm>
                              <a:off x="-2091" y="14104"/>
                              <a:ext cx="2097" cy="3537"/>
                            </a:xfrm>
                            <a:custGeom>
                              <a:avLst/>
                              <a:gdLst>
                                <a:gd name="T0" fmla="*/ 6795 w 2097"/>
                                <a:gd name="T1" fmla="*/ -11741 h 3537"/>
                                <a:gd name="T2" fmla="*/ 6749 w 2097"/>
                                <a:gd name="T3" fmla="*/ -11741 h 3537"/>
                                <a:gd name="T4" fmla="*/ 6749 w 2097"/>
                                <a:gd name="T5" fmla="*/ -11753 h 3537"/>
                                <a:gd name="T6" fmla="*/ 6795 w 2097"/>
                                <a:gd name="T7" fmla="*/ -11753 h 3537"/>
                                <a:gd name="T8" fmla="*/ 6795 w 2097"/>
                                <a:gd name="T9" fmla="*/ -11741 h 3537"/>
                              </a:gdLst>
                              <a:ahLst/>
                              <a:cxnLst>
                                <a:cxn ang="0">
                                  <a:pos x="T0" y="T1"/>
                                </a:cxn>
                                <a:cxn ang="0">
                                  <a:pos x="T2" y="T3"/>
                                </a:cxn>
                                <a:cxn ang="0">
                                  <a:pos x="T4" y="T5"/>
                                </a:cxn>
                                <a:cxn ang="0">
                                  <a:pos x="T6" y="T7"/>
                                </a:cxn>
                                <a:cxn ang="0">
                                  <a:pos x="T8" y="T9"/>
                                </a:cxn>
                              </a:cxnLst>
                              <a:rect l="0" t="0" r="r" b="b"/>
                              <a:pathLst>
                                <a:path w="2097" h="3537">
                                  <a:moveTo>
                                    <a:pt x="6795" y="-11741"/>
                                  </a:moveTo>
                                  <a:lnTo>
                                    <a:pt x="6749" y="-11741"/>
                                  </a:lnTo>
                                  <a:lnTo>
                                    <a:pt x="6749" y="-11753"/>
                                  </a:lnTo>
                                  <a:lnTo>
                                    <a:pt x="6795" y="-11753"/>
                                  </a:lnTo>
                                  <a:lnTo>
                                    <a:pt x="6795"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6" name="Freeform 165"/>
                          <wps:cNvSpPr/>
                          <wps:spPr bwMode="auto">
                            <a:xfrm>
                              <a:off x="-2091" y="14104"/>
                              <a:ext cx="2097" cy="3537"/>
                            </a:xfrm>
                            <a:custGeom>
                              <a:avLst/>
                              <a:gdLst>
                                <a:gd name="T0" fmla="*/ 6714 w 2097"/>
                                <a:gd name="T1" fmla="*/ -11741 h 3537"/>
                                <a:gd name="T2" fmla="*/ 6667 w 2097"/>
                                <a:gd name="T3" fmla="*/ -11741 h 3537"/>
                                <a:gd name="T4" fmla="*/ 6667 w 2097"/>
                                <a:gd name="T5" fmla="*/ -11753 h 3537"/>
                                <a:gd name="T6" fmla="*/ 6714 w 2097"/>
                                <a:gd name="T7" fmla="*/ -11753 h 3537"/>
                                <a:gd name="T8" fmla="*/ 6714 w 2097"/>
                                <a:gd name="T9" fmla="*/ -11741 h 3537"/>
                              </a:gdLst>
                              <a:ahLst/>
                              <a:cxnLst>
                                <a:cxn ang="0">
                                  <a:pos x="T0" y="T1"/>
                                </a:cxn>
                                <a:cxn ang="0">
                                  <a:pos x="T2" y="T3"/>
                                </a:cxn>
                                <a:cxn ang="0">
                                  <a:pos x="T4" y="T5"/>
                                </a:cxn>
                                <a:cxn ang="0">
                                  <a:pos x="T6" y="T7"/>
                                </a:cxn>
                                <a:cxn ang="0">
                                  <a:pos x="T8" y="T9"/>
                                </a:cxn>
                              </a:cxnLst>
                              <a:rect l="0" t="0" r="r" b="b"/>
                              <a:pathLst>
                                <a:path w="2097" h="3537">
                                  <a:moveTo>
                                    <a:pt x="6714" y="-11741"/>
                                  </a:moveTo>
                                  <a:lnTo>
                                    <a:pt x="6667" y="-11741"/>
                                  </a:lnTo>
                                  <a:lnTo>
                                    <a:pt x="6667" y="-11753"/>
                                  </a:lnTo>
                                  <a:lnTo>
                                    <a:pt x="6714" y="-11753"/>
                                  </a:lnTo>
                                  <a:lnTo>
                                    <a:pt x="6714"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7" name="Freeform 166"/>
                          <wps:cNvSpPr/>
                          <wps:spPr bwMode="auto">
                            <a:xfrm>
                              <a:off x="-2091" y="14104"/>
                              <a:ext cx="2097" cy="3537"/>
                            </a:xfrm>
                            <a:custGeom>
                              <a:avLst/>
                              <a:gdLst>
                                <a:gd name="T0" fmla="*/ 6632 w 2097"/>
                                <a:gd name="T1" fmla="*/ -11741 h 3537"/>
                                <a:gd name="T2" fmla="*/ 6586 w 2097"/>
                                <a:gd name="T3" fmla="*/ -11741 h 3537"/>
                                <a:gd name="T4" fmla="*/ 6586 w 2097"/>
                                <a:gd name="T5" fmla="*/ -11753 h 3537"/>
                                <a:gd name="T6" fmla="*/ 6632 w 2097"/>
                                <a:gd name="T7" fmla="*/ -11753 h 3537"/>
                                <a:gd name="T8" fmla="*/ 6632 w 2097"/>
                                <a:gd name="T9" fmla="*/ -11741 h 3537"/>
                              </a:gdLst>
                              <a:ahLst/>
                              <a:cxnLst>
                                <a:cxn ang="0">
                                  <a:pos x="T0" y="T1"/>
                                </a:cxn>
                                <a:cxn ang="0">
                                  <a:pos x="T2" y="T3"/>
                                </a:cxn>
                                <a:cxn ang="0">
                                  <a:pos x="T4" y="T5"/>
                                </a:cxn>
                                <a:cxn ang="0">
                                  <a:pos x="T6" y="T7"/>
                                </a:cxn>
                                <a:cxn ang="0">
                                  <a:pos x="T8" y="T9"/>
                                </a:cxn>
                              </a:cxnLst>
                              <a:rect l="0" t="0" r="r" b="b"/>
                              <a:pathLst>
                                <a:path w="2097" h="3537">
                                  <a:moveTo>
                                    <a:pt x="6632" y="-11741"/>
                                  </a:moveTo>
                                  <a:lnTo>
                                    <a:pt x="6586" y="-11741"/>
                                  </a:lnTo>
                                  <a:lnTo>
                                    <a:pt x="6586" y="-11753"/>
                                  </a:lnTo>
                                  <a:lnTo>
                                    <a:pt x="6632" y="-11753"/>
                                  </a:lnTo>
                                  <a:lnTo>
                                    <a:pt x="6632"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8" name="Freeform 167"/>
                          <wps:cNvSpPr/>
                          <wps:spPr bwMode="auto">
                            <a:xfrm>
                              <a:off x="-2091" y="14104"/>
                              <a:ext cx="2097" cy="3537"/>
                            </a:xfrm>
                            <a:custGeom>
                              <a:avLst/>
                              <a:gdLst>
                                <a:gd name="T0" fmla="*/ 6551 w 2097"/>
                                <a:gd name="T1" fmla="*/ -11741 h 3537"/>
                                <a:gd name="T2" fmla="*/ 6504 w 2097"/>
                                <a:gd name="T3" fmla="*/ -11741 h 3537"/>
                                <a:gd name="T4" fmla="*/ 6504 w 2097"/>
                                <a:gd name="T5" fmla="*/ -11753 h 3537"/>
                                <a:gd name="T6" fmla="*/ 6551 w 2097"/>
                                <a:gd name="T7" fmla="*/ -11753 h 3537"/>
                                <a:gd name="T8" fmla="*/ 6551 w 2097"/>
                                <a:gd name="T9" fmla="*/ -11741 h 3537"/>
                              </a:gdLst>
                              <a:ahLst/>
                              <a:cxnLst>
                                <a:cxn ang="0">
                                  <a:pos x="T0" y="T1"/>
                                </a:cxn>
                                <a:cxn ang="0">
                                  <a:pos x="T2" y="T3"/>
                                </a:cxn>
                                <a:cxn ang="0">
                                  <a:pos x="T4" y="T5"/>
                                </a:cxn>
                                <a:cxn ang="0">
                                  <a:pos x="T6" y="T7"/>
                                </a:cxn>
                                <a:cxn ang="0">
                                  <a:pos x="T8" y="T9"/>
                                </a:cxn>
                              </a:cxnLst>
                              <a:rect l="0" t="0" r="r" b="b"/>
                              <a:pathLst>
                                <a:path w="2097" h="3537">
                                  <a:moveTo>
                                    <a:pt x="6551" y="-11741"/>
                                  </a:moveTo>
                                  <a:lnTo>
                                    <a:pt x="6504" y="-11741"/>
                                  </a:lnTo>
                                  <a:lnTo>
                                    <a:pt x="6504" y="-11753"/>
                                  </a:lnTo>
                                  <a:lnTo>
                                    <a:pt x="6551" y="-11753"/>
                                  </a:lnTo>
                                  <a:lnTo>
                                    <a:pt x="6551"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9" name="Freeform 168"/>
                          <wps:cNvSpPr/>
                          <wps:spPr bwMode="auto">
                            <a:xfrm>
                              <a:off x="-2091" y="14104"/>
                              <a:ext cx="2097" cy="3537"/>
                            </a:xfrm>
                            <a:custGeom>
                              <a:avLst/>
                              <a:gdLst>
                                <a:gd name="T0" fmla="*/ 6470 w 2097"/>
                                <a:gd name="T1" fmla="*/ -11741 h 3537"/>
                                <a:gd name="T2" fmla="*/ 6423 w 2097"/>
                                <a:gd name="T3" fmla="*/ -11741 h 3537"/>
                                <a:gd name="T4" fmla="*/ 6423 w 2097"/>
                                <a:gd name="T5" fmla="*/ -11753 h 3537"/>
                                <a:gd name="T6" fmla="*/ 6470 w 2097"/>
                                <a:gd name="T7" fmla="*/ -11753 h 3537"/>
                                <a:gd name="T8" fmla="*/ 6470 w 2097"/>
                                <a:gd name="T9" fmla="*/ -11741 h 3537"/>
                              </a:gdLst>
                              <a:ahLst/>
                              <a:cxnLst>
                                <a:cxn ang="0">
                                  <a:pos x="T0" y="T1"/>
                                </a:cxn>
                                <a:cxn ang="0">
                                  <a:pos x="T2" y="T3"/>
                                </a:cxn>
                                <a:cxn ang="0">
                                  <a:pos x="T4" y="T5"/>
                                </a:cxn>
                                <a:cxn ang="0">
                                  <a:pos x="T6" y="T7"/>
                                </a:cxn>
                                <a:cxn ang="0">
                                  <a:pos x="T8" y="T9"/>
                                </a:cxn>
                              </a:cxnLst>
                              <a:rect l="0" t="0" r="r" b="b"/>
                              <a:pathLst>
                                <a:path w="2097" h="3537">
                                  <a:moveTo>
                                    <a:pt x="6470" y="-11741"/>
                                  </a:moveTo>
                                  <a:lnTo>
                                    <a:pt x="6423" y="-11741"/>
                                  </a:lnTo>
                                  <a:lnTo>
                                    <a:pt x="6423" y="-11753"/>
                                  </a:lnTo>
                                  <a:lnTo>
                                    <a:pt x="6470" y="-11753"/>
                                  </a:lnTo>
                                  <a:lnTo>
                                    <a:pt x="6470"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0" name="Freeform 169"/>
                          <wps:cNvSpPr/>
                          <wps:spPr bwMode="auto">
                            <a:xfrm>
                              <a:off x="-2091" y="14104"/>
                              <a:ext cx="2097" cy="3537"/>
                            </a:xfrm>
                            <a:custGeom>
                              <a:avLst/>
                              <a:gdLst>
                                <a:gd name="T0" fmla="*/ 6388 w 2097"/>
                                <a:gd name="T1" fmla="*/ -11741 h 3537"/>
                                <a:gd name="T2" fmla="*/ 6342 w 2097"/>
                                <a:gd name="T3" fmla="*/ -11741 h 3537"/>
                                <a:gd name="T4" fmla="*/ 6342 w 2097"/>
                                <a:gd name="T5" fmla="*/ -11753 h 3537"/>
                                <a:gd name="T6" fmla="*/ 6388 w 2097"/>
                                <a:gd name="T7" fmla="*/ -11753 h 3537"/>
                                <a:gd name="T8" fmla="*/ 6388 w 2097"/>
                                <a:gd name="T9" fmla="*/ -11741 h 3537"/>
                              </a:gdLst>
                              <a:ahLst/>
                              <a:cxnLst>
                                <a:cxn ang="0">
                                  <a:pos x="T0" y="T1"/>
                                </a:cxn>
                                <a:cxn ang="0">
                                  <a:pos x="T2" y="T3"/>
                                </a:cxn>
                                <a:cxn ang="0">
                                  <a:pos x="T4" y="T5"/>
                                </a:cxn>
                                <a:cxn ang="0">
                                  <a:pos x="T6" y="T7"/>
                                </a:cxn>
                                <a:cxn ang="0">
                                  <a:pos x="T8" y="T9"/>
                                </a:cxn>
                              </a:cxnLst>
                              <a:rect l="0" t="0" r="r" b="b"/>
                              <a:pathLst>
                                <a:path w="2097" h="3537">
                                  <a:moveTo>
                                    <a:pt x="6388" y="-11741"/>
                                  </a:moveTo>
                                  <a:lnTo>
                                    <a:pt x="6342" y="-11741"/>
                                  </a:lnTo>
                                  <a:lnTo>
                                    <a:pt x="6342" y="-11753"/>
                                  </a:lnTo>
                                  <a:lnTo>
                                    <a:pt x="6388" y="-11753"/>
                                  </a:lnTo>
                                  <a:lnTo>
                                    <a:pt x="6388"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1" name="Freeform 170"/>
                          <wps:cNvSpPr/>
                          <wps:spPr bwMode="auto">
                            <a:xfrm>
                              <a:off x="-2091" y="14104"/>
                              <a:ext cx="2097" cy="3537"/>
                            </a:xfrm>
                            <a:custGeom>
                              <a:avLst/>
                              <a:gdLst>
                                <a:gd name="T0" fmla="*/ 6307 w 2097"/>
                                <a:gd name="T1" fmla="*/ -11741 h 3537"/>
                                <a:gd name="T2" fmla="*/ 6260 w 2097"/>
                                <a:gd name="T3" fmla="*/ -11741 h 3537"/>
                                <a:gd name="T4" fmla="*/ 6260 w 2097"/>
                                <a:gd name="T5" fmla="*/ -11753 h 3537"/>
                                <a:gd name="T6" fmla="*/ 6307 w 2097"/>
                                <a:gd name="T7" fmla="*/ -11753 h 3537"/>
                                <a:gd name="T8" fmla="*/ 6307 w 2097"/>
                                <a:gd name="T9" fmla="*/ -11741 h 3537"/>
                              </a:gdLst>
                              <a:ahLst/>
                              <a:cxnLst>
                                <a:cxn ang="0">
                                  <a:pos x="T0" y="T1"/>
                                </a:cxn>
                                <a:cxn ang="0">
                                  <a:pos x="T2" y="T3"/>
                                </a:cxn>
                                <a:cxn ang="0">
                                  <a:pos x="T4" y="T5"/>
                                </a:cxn>
                                <a:cxn ang="0">
                                  <a:pos x="T6" y="T7"/>
                                </a:cxn>
                                <a:cxn ang="0">
                                  <a:pos x="T8" y="T9"/>
                                </a:cxn>
                              </a:cxnLst>
                              <a:rect l="0" t="0" r="r" b="b"/>
                              <a:pathLst>
                                <a:path w="2097" h="3537">
                                  <a:moveTo>
                                    <a:pt x="6307" y="-11741"/>
                                  </a:moveTo>
                                  <a:lnTo>
                                    <a:pt x="6260" y="-11741"/>
                                  </a:lnTo>
                                  <a:lnTo>
                                    <a:pt x="6260" y="-11753"/>
                                  </a:lnTo>
                                  <a:lnTo>
                                    <a:pt x="6307" y="-11753"/>
                                  </a:lnTo>
                                  <a:lnTo>
                                    <a:pt x="6307"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2" name="Freeform 171"/>
                          <wps:cNvSpPr/>
                          <wps:spPr bwMode="auto">
                            <a:xfrm>
                              <a:off x="-2091" y="14104"/>
                              <a:ext cx="2097" cy="3537"/>
                            </a:xfrm>
                            <a:custGeom>
                              <a:avLst/>
                              <a:gdLst>
                                <a:gd name="T0" fmla="*/ 6225 w 2097"/>
                                <a:gd name="T1" fmla="*/ -11741 h 3537"/>
                                <a:gd name="T2" fmla="*/ 6179 w 2097"/>
                                <a:gd name="T3" fmla="*/ -11741 h 3537"/>
                                <a:gd name="T4" fmla="*/ 6179 w 2097"/>
                                <a:gd name="T5" fmla="*/ -11753 h 3537"/>
                                <a:gd name="T6" fmla="*/ 6225 w 2097"/>
                                <a:gd name="T7" fmla="*/ -11753 h 3537"/>
                                <a:gd name="T8" fmla="*/ 6225 w 2097"/>
                                <a:gd name="T9" fmla="*/ -11741 h 3537"/>
                              </a:gdLst>
                              <a:ahLst/>
                              <a:cxnLst>
                                <a:cxn ang="0">
                                  <a:pos x="T0" y="T1"/>
                                </a:cxn>
                                <a:cxn ang="0">
                                  <a:pos x="T2" y="T3"/>
                                </a:cxn>
                                <a:cxn ang="0">
                                  <a:pos x="T4" y="T5"/>
                                </a:cxn>
                                <a:cxn ang="0">
                                  <a:pos x="T6" y="T7"/>
                                </a:cxn>
                                <a:cxn ang="0">
                                  <a:pos x="T8" y="T9"/>
                                </a:cxn>
                              </a:cxnLst>
                              <a:rect l="0" t="0" r="r" b="b"/>
                              <a:pathLst>
                                <a:path w="2097" h="3537">
                                  <a:moveTo>
                                    <a:pt x="6225" y="-11741"/>
                                  </a:moveTo>
                                  <a:lnTo>
                                    <a:pt x="6179" y="-11741"/>
                                  </a:lnTo>
                                  <a:lnTo>
                                    <a:pt x="6179" y="-11753"/>
                                  </a:lnTo>
                                  <a:lnTo>
                                    <a:pt x="6225" y="-11753"/>
                                  </a:lnTo>
                                  <a:lnTo>
                                    <a:pt x="6225"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3" name="Freeform 172"/>
                          <wps:cNvSpPr/>
                          <wps:spPr bwMode="auto">
                            <a:xfrm>
                              <a:off x="-2091" y="14104"/>
                              <a:ext cx="2097" cy="3537"/>
                            </a:xfrm>
                            <a:custGeom>
                              <a:avLst/>
                              <a:gdLst>
                                <a:gd name="T0" fmla="*/ 6144 w 2097"/>
                                <a:gd name="T1" fmla="*/ -11741 h 3537"/>
                                <a:gd name="T2" fmla="*/ 6098 w 2097"/>
                                <a:gd name="T3" fmla="*/ -11741 h 3537"/>
                                <a:gd name="T4" fmla="*/ 6098 w 2097"/>
                                <a:gd name="T5" fmla="*/ -11753 h 3537"/>
                                <a:gd name="T6" fmla="*/ 6144 w 2097"/>
                                <a:gd name="T7" fmla="*/ -11753 h 3537"/>
                                <a:gd name="T8" fmla="*/ 6144 w 2097"/>
                                <a:gd name="T9" fmla="*/ -11741 h 3537"/>
                              </a:gdLst>
                              <a:ahLst/>
                              <a:cxnLst>
                                <a:cxn ang="0">
                                  <a:pos x="T0" y="T1"/>
                                </a:cxn>
                                <a:cxn ang="0">
                                  <a:pos x="T2" y="T3"/>
                                </a:cxn>
                                <a:cxn ang="0">
                                  <a:pos x="T4" y="T5"/>
                                </a:cxn>
                                <a:cxn ang="0">
                                  <a:pos x="T6" y="T7"/>
                                </a:cxn>
                                <a:cxn ang="0">
                                  <a:pos x="T8" y="T9"/>
                                </a:cxn>
                              </a:cxnLst>
                              <a:rect l="0" t="0" r="r" b="b"/>
                              <a:pathLst>
                                <a:path w="2097" h="3537">
                                  <a:moveTo>
                                    <a:pt x="6144" y="-11741"/>
                                  </a:moveTo>
                                  <a:lnTo>
                                    <a:pt x="6098" y="-11741"/>
                                  </a:lnTo>
                                  <a:lnTo>
                                    <a:pt x="6098" y="-11753"/>
                                  </a:lnTo>
                                  <a:lnTo>
                                    <a:pt x="6144" y="-11753"/>
                                  </a:lnTo>
                                  <a:lnTo>
                                    <a:pt x="6144"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4" name="Freeform 173"/>
                          <wps:cNvSpPr/>
                          <wps:spPr bwMode="auto">
                            <a:xfrm>
                              <a:off x="-2091" y="14104"/>
                              <a:ext cx="2097" cy="3537"/>
                            </a:xfrm>
                            <a:custGeom>
                              <a:avLst/>
                              <a:gdLst>
                                <a:gd name="T0" fmla="*/ 6063 w 2097"/>
                                <a:gd name="T1" fmla="*/ -11741 h 3537"/>
                                <a:gd name="T2" fmla="*/ 6016 w 2097"/>
                                <a:gd name="T3" fmla="*/ -11741 h 3537"/>
                                <a:gd name="T4" fmla="*/ 6016 w 2097"/>
                                <a:gd name="T5" fmla="*/ -11753 h 3537"/>
                                <a:gd name="T6" fmla="*/ 6063 w 2097"/>
                                <a:gd name="T7" fmla="*/ -11753 h 3537"/>
                                <a:gd name="T8" fmla="*/ 6063 w 2097"/>
                                <a:gd name="T9" fmla="*/ -11741 h 3537"/>
                              </a:gdLst>
                              <a:ahLst/>
                              <a:cxnLst>
                                <a:cxn ang="0">
                                  <a:pos x="T0" y="T1"/>
                                </a:cxn>
                                <a:cxn ang="0">
                                  <a:pos x="T2" y="T3"/>
                                </a:cxn>
                                <a:cxn ang="0">
                                  <a:pos x="T4" y="T5"/>
                                </a:cxn>
                                <a:cxn ang="0">
                                  <a:pos x="T6" y="T7"/>
                                </a:cxn>
                                <a:cxn ang="0">
                                  <a:pos x="T8" y="T9"/>
                                </a:cxn>
                              </a:cxnLst>
                              <a:rect l="0" t="0" r="r" b="b"/>
                              <a:pathLst>
                                <a:path w="2097" h="3537">
                                  <a:moveTo>
                                    <a:pt x="6063" y="-11741"/>
                                  </a:moveTo>
                                  <a:lnTo>
                                    <a:pt x="6016" y="-11741"/>
                                  </a:lnTo>
                                  <a:lnTo>
                                    <a:pt x="6016" y="-11753"/>
                                  </a:lnTo>
                                  <a:lnTo>
                                    <a:pt x="6063" y="-11753"/>
                                  </a:lnTo>
                                  <a:lnTo>
                                    <a:pt x="6063"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5" name="Freeform 174"/>
                          <wps:cNvSpPr/>
                          <wps:spPr bwMode="auto">
                            <a:xfrm>
                              <a:off x="-2091" y="14104"/>
                              <a:ext cx="2097" cy="3537"/>
                            </a:xfrm>
                            <a:custGeom>
                              <a:avLst/>
                              <a:gdLst>
                                <a:gd name="T0" fmla="*/ 5981 w 2097"/>
                                <a:gd name="T1" fmla="*/ -11741 h 3537"/>
                                <a:gd name="T2" fmla="*/ 5935 w 2097"/>
                                <a:gd name="T3" fmla="*/ -11741 h 3537"/>
                                <a:gd name="T4" fmla="*/ 5935 w 2097"/>
                                <a:gd name="T5" fmla="*/ -11753 h 3537"/>
                                <a:gd name="T6" fmla="*/ 5981 w 2097"/>
                                <a:gd name="T7" fmla="*/ -11753 h 3537"/>
                                <a:gd name="T8" fmla="*/ 5981 w 2097"/>
                                <a:gd name="T9" fmla="*/ -11741 h 3537"/>
                              </a:gdLst>
                              <a:ahLst/>
                              <a:cxnLst>
                                <a:cxn ang="0">
                                  <a:pos x="T0" y="T1"/>
                                </a:cxn>
                                <a:cxn ang="0">
                                  <a:pos x="T2" y="T3"/>
                                </a:cxn>
                                <a:cxn ang="0">
                                  <a:pos x="T4" y="T5"/>
                                </a:cxn>
                                <a:cxn ang="0">
                                  <a:pos x="T6" y="T7"/>
                                </a:cxn>
                                <a:cxn ang="0">
                                  <a:pos x="T8" y="T9"/>
                                </a:cxn>
                              </a:cxnLst>
                              <a:rect l="0" t="0" r="r" b="b"/>
                              <a:pathLst>
                                <a:path w="2097" h="3537">
                                  <a:moveTo>
                                    <a:pt x="5981" y="-11741"/>
                                  </a:moveTo>
                                  <a:lnTo>
                                    <a:pt x="5935" y="-11741"/>
                                  </a:lnTo>
                                  <a:lnTo>
                                    <a:pt x="5935" y="-11753"/>
                                  </a:lnTo>
                                  <a:lnTo>
                                    <a:pt x="5981" y="-11753"/>
                                  </a:lnTo>
                                  <a:lnTo>
                                    <a:pt x="5981"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6" name="Freeform 175"/>
                          <wps:cNvSpPr/>
                          <wps:spPr bwMode="auto">
                            <a:xfrm>
                              <a:off x="-2091" y="14104"/>
                              <a:ext cx="2097" cy="3537"/>
                            </a:xfrm>
                            <a:custGeom>
                              <a:avLst/>
                              <a:gdLst>
                                <a:gd name="T0" fmla="*/ 5900 w 2097"/>
                                <a:gd name="T1" fmla="*/ -11741 h 3537"/>
                                <a:gd name="T2" fmla="*/ 5853 w 2097"/>
                                <a:gd name="T3" fmla="*/ -11741 h 3537"/>
                                <a:gd name="T4" fmla="*/ 5853 w 2097"/>
                                <a:gd name="T5" fmla="*/ -11753 h 3537"/>
                                <a:gd name="T6" fmla="*/ 5900 w 2097"/>
                                <a:gd name="T7" fmla="*/ -11753 h 3537"/>
                                <a:gd name="T8" fmla="*/ 5900 w 2097"/>
                                <a:gd name="T9" fmla="*/ -11741 h 3537"/>
                              </a:gdLst>
                              <a:ahLst/>
                              <a:cxnLst>
                                <a:cxn ang="0">
                                  <a:pos x="T0" y="T1"/>
                                </a:cxn>
                                <a:cxn ang="0">
                                  <a:pos x="T2" y="T3"/>
                                </a:cxn>
                                <a:cxn ang="0">
                                  <a:pos x="T4" y="T5"/>
                                </a:cxn>
                                <a:cxn ang="0">
                                  <a:pos x="T6" y="T7"/>
                                </a:cxn>
                                <a:cxn ang="0">
                                  <a:pos x="T8" y="T9"/>
                                </a:cxn>
                              </a:cxnLst>
                              <a:rect l="0" t="0" r="r" b="b"/>
                              <a:pathLst>
                                <a:path w="2097" h="3537">
                                  <a:moveTo>
                                    <a:pt x="5900" y="-11741"/>
                                  </a:moveTo>
                                  <a:lnTo>
                                    <a:pt x="5853" y="-11741"/>
                                  </a:lnTo>
                                  <a:lnTo>
                                    <a:pt x="5853" y="-11753"/>
                                  </a:lnTo>
                                  <a:lnTo>
                                    <a:pt x="5900" y="-11753"/>
                                  </a:lnTo>
                                  <a:lnTo>
                                    <a:pt x="5900"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7" name="Freeform 176"/>
                          <wps:cNvSpPr/>
                          <wps:spPr bwMode="auto">
                            <a:xfrm>
                              <a:off x="-2091" y="14104"/>
                              <a:ext cx="2097" cy="3537"/>
                            </a:xfrm>
                            <a:custGeom>
                              <a:avLst/>
                              <a:gdLst>
                                <a:gd name="T0" fmla="*/ 5819 w 2097"/>
                                <a:gd name="T1" fmla="*/ -11741 h 3537"/>
                                <a:gd name="T2" fmla="*/ 5772 w 2097"/>
                                <a:gd name="T3" fmla="*/ -11741 h 3537"/>
                                <a:gd name="T4" fmla="*/ 5772 w 2097"/>
                                <a:gd name="T5" fmla="*/ -11753 h 3537"/>
                                <a:gd name="T6" fmla="*/ 5819 w 2097"/>
                                <a:gd name="T7" fmla="*/ -11753 h 3537"/>
                                <a:gd name="T8" fmla="*/ 5819 w 2097"/>
                                <a:gd name="T9" fmla="*/ -11741 h 3537"/>
                              </a:gdLst>
                              <a:ahLst/>
                              <a:cxnLst>
                                <a:cxn ang="0">
                                  <a:pos x="T0" y="T1"/>
                                </a:cxn>
                                <a:cxn ang="0">
                                  <a:pos x="T2" y="T3"/>
                                </a:cxn>
                                <a:cxn ang="0">
                                  <a:pos x="T4" y="T5"/>
                                </a:cxn>
                                <a:cxn ang="0">
                                  <a:pos x="T6" y="T7"/>
                                </a:cxn>
                                <a:cxn ang="0">
                                  <a:pos x="T8" y="T9"/>
                                </a:cxn>
                              </a:cxnLst>
                              <a:rect l="0" t="0" r="r" b="b"/>
                              <a:pathLst>
                                <a:path w="2097" h="3537">
                                  <a:moveTo>
                                    <a:pt x="5819" y="-11741"/>
                                  </a:moveTo>
                                  <a:lnTo>
                                    <a:pt x="5772" y="-11741"/>
                                  </a:lnTo>
                                  <a:lnTo>
                                    <a:pt x="5772" y="-11753"/>
                                  </a:lnTo>
                                  <a:lnTo>
                                    <a:pt x="5819" y="-11753"/>
                                  </a:lnTo>
                                  <a:lnTo>
                                    <a:pt x="5819"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8" name="Freeform 177"/>
                          <wps:cNvSpPr/>
                          <wps:spPr bwMode="auto">
                            <a:xfrm>
                              <a:off x="-2091" y="14104"/>
                              <a:ext cx="2097" cy="3537"/>
                            </a:xfrm>
                            <a:custGeom>
                              <a:avLst/>
                              <a:gdLst>
                                <a:gd name="T0" fmla="*/ 5737 w 2097"/>
                                <a:gd name="T1" fmla="*/ -11741 h 3537"/>
                                <a:gd name="T2" fmla="*/ 5691 w 2097"/>
                                <a:gd name="T3" fmla="*/ -11741 h 3537"/>
                                <a:gd name="T4" fmla="*/ 5691 w 2097"/>
                                <a:gd name="T5" fmla="*/ -11753 h 3537"/>
                                <a:gd name="T6" fmla="*/ 5737 w 2097"/>
                                <a:gd name="T7" fmla="*/ -11753 h 3537"/>
                                <a:gd name="T8" fmla="*/ 5737 w 2097"/>
                                <a:gd name="T9" fmla="*/ -11741 h 3537"/>
                              </a:gdLst>
                              <a:ahLst/>
                              <a:cxnLst>
                                <a:cxn ang="0">
                                  <a:pos x="T0" y="T1"/>
                                </a:cxn>
                                <a:cxn ang="0">
                                  <a:pos x="T2" y="T3"/>
                                </a:cxn>
                                <a:cxn ang="0">
                                  <a:pos x="T4" y="T5"/>
                                </a:cxn>
                                <a:cxn ang="0">
                                  <a:pos x="T6" y="T7"/>
                                </a:cxn>
                                <a:cxn ang="0">
                                  <a:pos x="T8" y="T9"/>
                                </a:cxn>
                              </a:cxnLst>
                              <a:rect l="0" t="0" r="r" b="b"/>
                              <a:pathLst>
                                <a:path w="2097" h="3537">
                                  <a:moveTo>
                                    <a:pt x="5737" y="-11741"/>
                                  </a:moveTo>
                                  <a:lnTo>
                                    <a:pt x="5691" y="-11741"/>
                                  </a:lnTo>
                                  <a:lnTo>
                                    <a:pt x="5691" y="-11753"/>
                                  </a:lnTo>
                                  <a:lnTo>
                                    <a:pt x="5737" y="-11753"/>
                                  </a:lnTo>
                                  <a:lnTo>
                                    <a:pt x="5737"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09" name="Freeform 178"/>
                          <wps:cNvSpPr/>
                          <wps:spPr bwMode="auto">
                            <a:xfrm>
                              <a:off x="-2091" y="14104"/>
                              <a:ext cx="2097" cy="3537"/>
                            </a:xfrm>
                            <a:custGeom>
                              <a:avLst/>
                              <a:gdLst>
                                <a:gd name="T0" fmla="*/ 5656 w 2097"/>
                                <a:gd name="T1" fmla="*/ -11741 h 3537"/>
                                <a:gd name="T2" fmla="*/ 5609 w 2097"/>
                                <a:gd name="T3" fmla="*/ -11741 h 3537"/>
                                <a:gd name="T4" fmla="*/ 5609 w 2097"/>
                                <a:gd name="T5" fmla="*/ -11753 h 3537"/>
                                <a:gd name="T6" fmla="*/ 5656 w 2097"/>
                                <a:gd name="T7" fmla="*/ -11753 h 3537"/>
                                <a:gd name="T8" fmla="*/ 5656 w 2097"/>
                                <a:gd name="T9" fmla="*/ -11741 h 3537"/>
                              </a:gdLst>
                              <a:ahLst/>
                              <a:cxnLst>
                                <a:cxn ang="0">
                                  <a:pos x="T0" y="T1"/>
                                </a:cxn>
                                <a:cxn ang="0">
                                  <a:pos x="T2" y="T3"/>
                                </a:cxn>
                                <a:cxn ang="0">
                                  <a:pos x="T4" y="T5"/>
                                </a:cxn>
                                <a:cxn ang="0">
                                  <a:pos x="T6" y="T7"/>
                                </a:cxn>
                                <a:cxn ang="0">
                                  <a:pos x="T8" y="T9"/>
                                </a:cxn>
                              </a:cxnLst>
                              <a:rect l="0" t="0" r="r" b="b"/>
                              <a:pathLst>
                                <a:path w="2097" h="3537">
                                  <a:moveTo>
                                    <a:pt x="5656" y="-11741"/>
                                  </a:moveTo>
                                  <a:lnTo>
                                    <a:pt x="5609" y="-11741"/>
                                  </a:lnTo>
                                  <a:lnTo>
                                    <a:pt x="5609" y="-11753"/>
                                  </a:lnTo>
                                  <a:lnTo>
                                    <a:pt x="5656" y="-11753"/>
                                  </a:lnTo>
                                  <a:lnTo>
                                    <a:pt x="5656" y="-11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0" name="Freeform 179"/>
                          <wps:cNvSpPr/>
                          <wps:spPr bwMode="auto">
                            <a:xfrm>
                              <a:off x="-2091" y="14104"/>
                              <a:ext cx="2097" cy="3537"/>
                            </a:xfrm>
                            <a:custGeom>
                              <a:avLst/>
                              <a:gdLst>
                                <a:gd name="T0" fmla="*/ 5609 w 2097"/>
                                <a:gd name="T1" fmla="*/ -11718 h 3537"/>
                                <a:gd name="T2" fmla="*/ 5609 w 2097"/>
                                <a:gd name="T3" fmla="*/ -11672 h 3537"/>
                                <a:gd name="T4" fmla="*/ 5598 w 2097"/>
                                <a:gd name="T5" fmla="*/ -11672 h 3537"/>
                                <a:gd name="T6" fmla="*/ 5598 w 2097"/>
                                <a:gd name="T7" fmla="*/ -11718 h 3537"/>
                                <a:gd name="T8" fmla="*/ 5609 w 2097"/>
                                <a:gd name="T9" fmla="*/ -11718 h 3537"/>
                              </a:gdLst>
                              <a:ahLst/>
                              <a:cxnLst>
                                <a:cxn ang="0">
                                  <a:pos x="T0" y="T1"/>
                                </a:cxn>
                                <a:cxn ang="0">
                                  <a:pos x="T2" y="T3"/>
                                </a:cxn>
                                <a:cxn ang="0">
                                  <a:pos x="T4" y="T5"/>
                                </a:cxn>
                                <a:cxn ang="0">
                                  <a:pos x="T6" y="T7"/>
                                </a:cxn>
                                <a:cxn ang="0">
                                  <a:pos x="T8" y="T9"/>
                                </a:cxn>
                              </a:cxnLst>
                              <a:rect l="0" t="0" r="r" b="b"/>
                              <a:pathLst>
                                <a:path w="2097" h="3537">
                                  <a:moveTo>
                                    <a:pt x="5609" y="-11718"/>
                                  </a:moveTo>
                                  <a:lnTo>
                                    <a:pt x="5609" y="-11672"/>
                                  </a:lnTo>
                                  <a:lnTo>
                                    <a:pt x="5598" y="-11672"/>
                                  </a:lnTo>
                                  <a:lnTo>
                                    <a:pt x="5598" y="-11718"/>
                                  </a:lnTo>
                                  <a:lnTo>
                                    <a:pt x="5609" y="-1171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1" name="Freeform 180"/>
                          <wps:cNvSpPr/>
                          <wps:spPr bwMode="auto">
                            <a:xfrm>
                              <a:off x="-2091" y="14104"/>
                              <a:ext cx="2097" cy="3537"/>
                            </a:xfrm>
                            <a:custGeom>
                              <a:avLst/>
                              <a:gdLst>
                                <a:gd name="T0" fmla="*/ 5609 w 2097"/>
                                <a:gd name="T1" fmla="*/ -11637 h 3537"/>
                                <a:gd name="T2" fmla="*/ 5609 w 2097"/>
                                <a:gd name="T3" fmla="*/ -11590 h 3537"/>
                                <a:gd name="T4" fmla="*/ 5598 w 2097"/>
                                <a:gd name="T5" fmla="*/ -11590 h 3537"/>
                                <a:gd name="T6" fmla="*/ 5598 w 2097"/>
                                <a:gd name="T7" fmla="*/ -11637 h 3537"/>
                                <a:gd name="T8" fmla="*/ 5609 w 2097"/>
                                <a:gd name="T9" fmla="*/ -11637 h 3537"/>
                              </a:gdLst>
                              <a:ahLst/>
                              <a:cxnLst>
                                <a:cxn ang="0">
                                  <a:pos x="T0" y="T1"/>
                                </a:cxn>
                                <a:cxn ang="0">
                                  <a:pos x="T2" y="T3"/>
                                </a:cxn>
                                <a:cxn ang="0">
                                  <a:pos x="T4" y="T5"/>
                                </a:cxn>
                                <a:cxn ang="0">
                                  <a:pos x="T6" y="T7"/>
                                </a:cxn>
                                <a:cxn ang="0">
                                  <a:pos x="T8" y="T9"/>
                                </a:cxn>
                              </a:cxnLst>
                              <a:rect l="0" t="0" r="r" b="b"/>
                              <a:pathLst>
                                <a:path w="2097" h="3537">
                                  <a:moveTo>
                                    <a:pt x="5609" y="-11637"/>
                                  </a:moveTo>
                                  <a:lnTo>
                                    <a:pt x="5609" y="-11590"/>
                                  </a:lnTo>
                                  <a:lnTo>
                                    <a:pt x="5598" y="-11590"/>
                                  </a:lnTo>
                                  <a:lnTo>
                                    <a:pt x="5598" y="-11637"/>
                                  </a:lnTo>
                                  <a:lnTo>
                                    <a:pt x="5609" y="-1163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2" name="Freeform 181"/>
                          <wps:cNvSpPr/>
                          <wps:spPr bwMode="auto">
                            <a:xfrm>
                              <a:off x="-2091" y="14104"/>
                              <a:ext cx="2097" cy="3537"/>
                            </a:xfrm>
                            <a:custGeom>
                              <a:avLst/>
                              <a:gdLst>
                                <a:gd name="T0" fmla="*/ 5609 w 2097"/>
                                <a:gd name="T1" fmla="*/ -11555 h 3537"/>
                                <a:gd name="T2" fmla="*/ 5609 w 2097"/>
                                <a:gd name="T3" fmla="*/ -11509 h 3537"/>
                                <a:gd name="T4" fmla="*/ 5598 w 2097"/>
                                <a:gd name="T5" fmla="*/ -11509 h 3537"/>
                                <a:gd name="T6" fmla="*/ 5598 w 2097"/>
                                <a:gd name="T7" fmla="*/ -11555 h 3537"/>
                                <a:gd name="T8" fmla="*/ 5609 w 2097"/>
                                <a:gd name="T9" fmla="*/ -11555 h 3537"/>
                              </a:gdLst>
                              <a:ahLst/>
                              <a:cxnLst>
                                <a:cxn ang="0">
                                  <a:pos x="T0" y="T1"/>
                                </a:cxn>
                                <a:cxn ang="0">
                                  <a:pos x="T2" y="T3"/>
                                </a:cxn>
                                <a:cxn ang="0">
                                  <a:pos x="T4" y="T5"/>
                                </a:cxn>
                                <a:cxn ang="0">
                                  <a:pos x="T6" y="T7"/>
                                </a:cxn>
                                <a:cxn ang="0">
                                  <a:pos x="T8" y="T9"/>
                                </a:cxn>
                              </a:cxnLst>
                              <a:rect l="0" t="0" r="r" b="b"/>
                              <a:pathLst>
                                <a:path w="2097" h="3537">
                                  <a:moveTo>
                                    <a:pt x="5609" y="-11555"/>
                                  </a:moveTo>
                                  <a:lnTo>
                                    <a:pt x="5609" y="-11509"/>
                                  </a:lnTo>
                                  <a:lnTo>
                                    <a:pt x="5598" y="-11509"/>
                                  </a:lnTo>
                                  <a:lnTo>
                                    <a:pt x="5598" y="-11555"/>
                                  </a:lnTo>
                                  <a:lnTo>
                                    <a:pt x="5609" y="-1155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3" name="Freeform 182"/>
                          <wps:cNvSpPr/>
                          <wps:spPr bwMode="auto">
                            <a:xfrm>
                              <a:off x="-2091" y="14104"/>
                              <a:ext cx="2097" cy="3537"/>
                            </a:xfrm>
                            <a:custGeom>
                              <a:avLst/>
                              <a:gdLst>
                                <a:gd name="T0" fmla="*/ 5609 w 2097"/>
                                <a:gd name="T1" fmla="*/ -11474 h 3537"/>
                                <a:gd name="T2" fmla="*/ 5609 w 2097"/>
                                <a:gd name="T3" fmla="*/ -11428 h 3537"/>
                                <a:gd name="T4" fmla="*/ 5598 w 2097"/>
                                <a:gd name="T5" fmla="*/ -11428 h 3537"/>
                                <a:gd name="T6" fmla="*/ 5598 w 2097"/>
                                <a:gd name="T7" fmla="*/ -11474 h 3537"/>
                                <a:gd name="T8" fmla="*/ 5609 w 2097"/>
                                <a:gd name="T9" fmla="*/ -11474 h 3537"/>
                              </a:gdLst>
                              <a:ahLst/>
                              <a:cxnLst>
                                <a:cxn ang="0">
                                  <a:pos x="T0" y="T1"/>
                                </a:cxn>
                                <a:cxn ang="0">
                                  <a:pos x="T2" y="T3"/>
                                </a:cxn>
                                <a:cxn ang="0">
                                  <a:pos x="T4" y="T5"/>
                                </a:cxn>
                                <a:cxn ang="0">
                                  <a:pos x="T6" y="T7"/>
                                </a:cxn>
                                <a:cxn ang="0">
                                  <a:pos x="T8" y="T9"/>
                                </a:cxn>
                              </a:cxnLst>
                              <a:rect l="0" t="0" r="r" b="b"/>
                              <a:pathLst>
                                <a:path w="2097" h="3537">
                                  <a:moveTo>
                                    <a:pt x="5609" y="-11474"/>
                                  </a:moveTo>
                                  <a:lnTo>
                                    <a:pt x="5609" y="-11428"/>
                                  </a:lnTo>
                                  <a:lnTo>
                                    <a:pt x="5598" y="-11428"/>
                                  </a:lnTo>
                                  <a:lnTo>
                                    <a:pt x="5598" y="-11474"/>
                                  </a:lnTo>
                                  <a:lnTo>
                                    <a:pt x="5609" y="-1147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4" name="Freeform 183"/>
                          <wps:cNvSpPr/>
                          <wps:spPr bwMode="auto">
                            <a:xfrm>
                              <a:off x="-2091" y="14104"/>
                              <a:ext cx="2097" cy="3537"/>
                            </a:xfrm>
                            <a:custGeom>
                              <a:avLst/>
                              <a:gdLst>
                                <a:gd name="T0" fmla="*/ 5609 w 2097"/>
                                <a:gd name="T1" fmla="*/ -11393 h 3537"/>
                                <a:gd name="T2" fmla="*/ 5609 w 2097"/>
                                <a:gd name="T3" fmla="*/ -11346 h 3537"/>
                                <a:gd name="T4" fmla="*/ 5598 w 2097"/>
                                <a:gd name="T5" fmla="*/ -11346 h 3537"/>
                                <a:gd name="T6" fmla="*/ 5598 w 2097"/>
                                <a:gd name="T7" fmla="*/ -11393 h 3537"/>
                                <a:gd name="T8" fmla="*/ 5609 w 2097"/>
                                <a:gd name="T9" fmla="*/ -11393 h 3537"/>
                              </a:gdLst>
                              <a:ahLst/>
                              <a:cxnLst>
                                <a:cxn ang="0">
                                  <a:pos x="T0" y="T1"/>
                                </a:cxn>
                                <a:cxn ang="0">
                                  <a:pos x="T2" y="T3"/>
                                </a:cxn>
                                <a:cxn ang="0">
                                  <a:pos x="T4" y="T5"/>
                                </a:cxn>
                                <a:cxn ang="0">
                                  <a:pos x="T6" y="T7"/>
                                </a:cxn>
                                <a:cxn ang="0">
                                  <a:pos x="T8" y="T9"/>
                                </a:cxn>
                              </a:cxnLst>
                              <a:rect l="0" t="0" r="r" b="b"/>
                              <a:pathLst>
                                <a:path w="2097" h="3537">
                                  <a:moveTo>
                                    <a:pt x="5609" y="-11393"/>
                                  </a:moveTo>
                                  <a:lnTo>
                                    <a:pt x="5609" y="-11346"/>
                                  </a:lnTo>
                                  <a:lnTo>
                                    <a:pt x="5598" y="-11346"/>
                                  </a:lnTo>
                                  <a:lnTo>
                                    <a:pt x="5598" y="-11393"/>
                                  </a:lnTo>
                                  <a:lnTo>
                                    <a:pt x="5609" y="-1139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5" name="Freeform 184"/>
                          <wps:cNvSpPr/>
                          <wps:spPr bwMode="auto">
                            <a:xfrm>
                              <a:off x="-2091" y="14104"/>
                              <a:ext cx="2097" cy="3537"/>
                            </a:xfrm>
                            <a:custGeom>
                              <a:avLst/>
                              <a:gdLst>
                                <a:gd name="T0" fmla="*/ 5609 w 2097"/>
                                <a:gd name="T1" fmla="*/ -11311 h 3537"/>
                                <a:gd name="T2" fmla="*/ 5609 w 2097"/>
                                <a:gd name="T3" fmla="*/ -11265 h 3537"/>
                                <a:gd name="T4" fmla="*/ 5598 w 2097"/>
                                <a:gd name="T5" fmla="*/ -11265 h 3537"/>
                                <a:gd name="T6" fmla="*/ 5598 w 2097"/>
                                <a:gd name="T7" fmla="*/ -11311 h 3537"/>
                                <a:gd name="T8" fmla="*/ 5609 w 2097"/>
                                <a:gd name="T9" fmla="*/ -11311 h 3537"/>
                              </a:gdLst>
                              <a:ahLst/>
                              <a:cxnLst>
                                <a:cxn ang="0">
                                  <a:pos x="T0" y="T1"/>
                                </a:cxn>
                                <a:cxn ang="0">
                                  <a:pos x="T2" y="T3"/>
                                </a:cxn>
                                <a:cxn ang="0">
                                  <a:pos x="T4" y="T5"/>
                                </a:cxn>
                                <a:cxn ang="0">
                                  <a:pos x="T6" y="T7"/>
                                </a:cxn>
                                <a:cxn ang="0">
                                  <a:pos x="T8" y="T9"/>
                                </a:cxn>
                              </a:cxnLst>
                              <a:rect l="0" t="0" r="r" b="b"/>
                              <a:pathLst>
                                <a:path w="2097" h="3537">
                                  <a:moveTo>
                                    <a:pt x="5609" y="-11311"/>
                                  </a:moveTo>
                                  <a:lnTo>
                                    <a:pt x="5609" y="-11265"/>
                                  </a:lnTo>
                                  <a:lnTo>
                                    <a:pt x="5598" y="-11265"/>
                                  </a:lnTo>
                                  <a:lnTo>
                                    <a:pt x="5598" y="-11311"/>
                                  </a:lnTo>
                                  <a:lnTo>
                                    <a:pt x="5609" y="-1131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6" name="Freeform 185"/>
                          <wps:cNvSpPr/>
                          <wps:spPr bwMode="auto">
                            <a:xfrm>
                              <a:off x="-2091" y="14104"/>
                              <a:ext cx="2097" cy="3537"/>
                            </a:xfrm>
                            <a:custGeom>
                              <a:avLst/>
                              <a:gdLst>
                                <a:gd name="T0" fmla="*/ 5609 w 2097"/>
                                <a:gd name="T1" fmla="*/ -11230 h 3537"/>
                                <a:gd name="T2" fmla="*/ 5609 w 2097"/>
                                <a:gd name="T3" fmla="*/ -11183 h 3537"/>
                                <a:gd name="T4" fmla="*/ 5598 w 2097"/>
                                <a:gd name="T5" fmla="*/ -11183 h 3537"/>
                                <a:gd name="T6" fmla="*/ 5598 w 2097"/>
                                <a:gd name="T7" fmla="*/ -11230 h 3537"/>
                                <a:gd name="T8" fmla="*/ 5609 w 2097"/>
                                <a:gd name="T9" fmla="*/ -11230 h 3537"/>
                              </a:gdLst>
                              <a:ahLst/>
                              <a:cxnLst>
                                <a:cxn ang="0">
                                  <a:pos x="T0" y="T1"/>
                                </a:cxn>
                                <a:cxn ang="0">
                                  <a:pos x="T2" y="T3"/>
                                </a:cxn>
                                <a:cxn ang="0">
                                  <a:pos x="T4" y="T5"/>
                                </a:cxn>
                                <a:cxn ang="0">
                                  <a:pos x="T6" y="T7"/>
                                </a:cxn>
                                <a:cxn ang="0">
                                  <a:pos x="T8" y="T9"/>
                                </a:cxn>
                              </a:cxnLst>
                              <a:rect l="0" t="0" r="r" b="b"/>
                              <a:pathLst>
                                <a:path w="2097" h="3537">
                                  <a:moveTo>
                                    <a:pt x="5609" y="-11230"/>
                                  </a:moveTo>
                                  <a:lnTo>
                                    <a:pt x="5609" y="-11183"/>
                                  </a:lnTo>
                                  <a:lnTo>
                                    <a:pt x="5598" y="-11183"/>
                                  </a:lnTo>
                                  <a:lnTo>
                                    <a:pt x="5598" y="-11230"/>
                                  </a:lnTo>
                                  <a:lnTo>
                                    <a:pt x="5609" y="-1123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7" name="Freeform 186"/>
                          <wps:cNvSpPr/>
                          <wps:spPr bwMode="auto">
                            <a:xfrm>
                              <a:off x="-2091" y="14104"/>
                              <a:ext cx="2097" cy="3537"/>
                            </a:xfrm>
                            <a:custGeom>
                              <a:avLst/>
                              <a:gdLst>
                                <a:gd name="T0" fmla="*/ 5609 w 2097"/>
                                <a:gd name="T1" fmla="*/ -11149 h 3537"/>
                                <a:gd name="T2" fmla="*/ 5609 w 2097"/>
                                <a:gd name="T3" fmla="*/ -11102 h 3537"/>
                                <a:gd name="T4" fmla="*/ 5598 w 2097"/>
                                <a:gd name="T5" fmla="*/ -11102 h 3537"/>
                                <a:gd name="T6" fmla="*/ 5598 w 2097"/>
                                <a:gd name="T7" fmla="*/ -11149 h 3537"/>
                                <a:gd name="T8" fmla="*/ 5609 w 2097"/>
                                <a:gd name="T9" fmla="*/ -11149 h 3537"/>
                              </a:gdLst>
                              <a:ahLst/>
                              <a:cxnLst>
                                <a:cxn ang="0">
                                  <a:pos x="T0" y="T1"/>
                                </a:cxn>
                                <a:cxn ang="0">
                                  <a:pos x="T2" y="T3"/>
                                </a:cxn>
                                <a:cxn ang="0">
                                  <a:pos x="T4" y="T5"/>
                                </a:cxn>
                                <a:cxn ang="0">
                                  <a:pos x="T6" y="T7"/>
                                </a:cxn>
                                <a:cxn ang="0">
                                  <a:pos x="T8" y="T9"/>
                                </a:cxn>
                              </a:cxnLst>
                              <a:rect l="0" t="0" r="r" b="b"/>
                              <a:pathLst>
                                <a:path w="2097" h="3537">
                                  <a:moveTo>
                                    <a:pt x="5609" y="-11149"/>
                                  </a:moveTo>
                                  <a:lnTo>
                                    <a:pt x="5609" y="-11102"/>
                                  </a:lnTo>
                                  <a:lnTo>
                                    <a:pt x="5598" y="-11102"/>
                                  </a:lnTo>
                                  <a:lnTo>
                                    <a:pt x="5598" y="-11149"/>
                                  </a:lnTo>
                                  <a:lnTo>
                                    <a:pt x="5609" y="-1114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8" name="Freeform 187"/>
                          <wps:cNvSpPr/>
                          <wps:spPr bwMode="auto">
                            <a:xfrm>
                              <a:off x="-2091" y="14104"/>
                              <a:ext cx="2097" cy="3537"/>
                            </a:xfrm>
                            <a:custGeom>
                              <a:avLst/>
                              <a:gdLst>
                                <a:gd name="T0" fmla="*/ 5609 w 2097"/>
                                <a:gd name="T1" fmla="*/ -11067 h 3537"/>
                                <a:gd name="T2" fmla="*/ 5609 w 2097"/>
                                <a:gd name="T3" fmla="*/ -11021 h 3537"/>
                                <a:gd name="T4" fmla="*/ 5598 w 2097"/>
                                <a:gd name="T5" fmla="*/ -11021 h 3537"/>
                                <a:gd name="T6" fmla="*/ 5598 w 2097"/>
                                <a:gd name="T7" fmla="*/ -11067 h 3537"/>
                                <a:gd name="T8" fmla="*/ 5609 w 2097"/>
                                <a:gd name="T9" fmla="*/ -11067 h 3537"/>
                              </a:gdLst>
                              <a:ahLst/>
                              <a:cxnLst>
                                <a:cxn ang="0">
                                  <a:pos x="T0" y="T1"/>
                                </a:cxn>
                                <a:cxn ang="0">
                                  <a:pos x="T2" y="T3"/>
                                </a:cxn>
                                <a:cxn ang="0">
                                  <a:pos x="T4" y="T5"/>
                                </a:cxn>
                                <a:cxn ang="0">
                                  <a:pos x="T6" y="T7"/>
                                </a:cxn>
                                <a:cxn ang="0">
                                  <a:pos x="T8" y="T9"/>
                                </a:cxn>
                              </a:cxnLst>
                              <a:rect l="0" t="0" r="r" b="b"/>
                              <a:pathLst>
                                <a:path w="2097" h="3537">
                                  <a:moveTo>
                                    <a:pt x="5609" y="-11067"/>
                                  </a:moveTo>
                                  <a:lnTo>
                                    <a:pt x="5609" y="-11021"/>
                                  </a:lnTo>
                                  <a:lnTo>
                                    <a:pt x="5598" y="-11021"/>
                                  </a:lnTo>
                                  <a:lnTo>
                                    <a:pt x="5598" y="-11067"/>
                                  </a:lnTo>
                                  <a:lnTo>
                                    <a:pt x="5609" y="-1106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19" name="Freeform 188"/>
                          <wps:cNvSpPr/>
                          <wps:spPr bwMode="auto">
                            <a:xfrm>
                              <a:off x="-2091" y="14104"/>
                              <a:ext cx="2097" cy="3537"/>
                            </a:xfrm>
                            <a:custGeom>
                              <a:avLst/>
                              <a:gdLst>
                                <a:gd name="T0" fmla="*/ 5609 w 2097"/>
                                <a:gd name="T1" fmla="*/ -10986 h 3537"/>
                                <a:gd name="T2" fmla="*/ 5609 w 2097"/>
                                <a:gd name="T3" fmla="*/ -10939 h 3537"/>
                                <a:gd name="T4" fmla="*/ 5598 w 2097"/>
                                <a:gd name="T5" fmla="*/ -10939 h 3537"/>
                                <a:gd name="T6" fmla="*/ 5598 w 2097"/>
                                <a:gd name="T7" fmla="*/ -10986 h 3537"/>
                                <a:gd name="T8" fmla="*/ 5609 w 2097"/>
                                <a:gd name="T9" fmla="*/ -10986 h 3537"/>
                              </a:gdLst>
                              <a:ahLst/>
                              <a:cxnLst>
                                <a:cxn ang="0">
                                  <a:pos x="T0" y="T1"/>
                                </a:cxn>
                                <a:cxn ang="0">
                                  <a:pos x="T2" y="T3"/>
                                </a:cxn>
                                <a:cxn ang="0">
                                  <a:pos x="T4" y="T5"/>
                                </a:cxn>
                                <a:cxn ang="0">
                                  <a:pos x="T6" y="T7"/>
                                </a:cxn>
                                <a:cxn ang="0">
                                  <a:pos x="T8" y="T9"/>
                                </a:cxn>
                              </a:cxnLst>
                              <a:rect l="0" t="0" r="r" b="b"/>
                              <a:pathLst>
                                <a:path w="2097" h="3537">
                                  <a:moveTo>
                                    <a:pt x="5609" y="-10986"/>
                                  </a:moveTo>
                                  <a:lnTo>
                                    <a:pt x="5609" y="-10939"/>
                                  </a:lnTo>
                                  <a:lnTo>
                                    <a:pt x="5598" y="-10939"/>
                                  </a:lnTo>
                                  <a:lnTo>
                                    <a:pt x="5598" y="-10986"/>
                                  </a:lnTo>
                                  <a:lnTo>
                                    <a:pt x="5609" y="-1098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0" name="Freeform 189"/>
                          <wps:cNvSpPr/>
                          <wps:spPr bwMode="auto">
                            <a:xfrm>
                              <a:off x="-2091" y="14104"/>
                              <a:ext cx="2097" cy="3537"/>
                            </a:xfrm>
                            <a:custGeom>
                              <a:avLst/>
                              <a:gdLst>
                                <a:gd name="T0" fmla="*/ 5609 w 2097"/>
                                <a:gd name="T1" fmla="*/ -10905 h 3537"/>
                                <a:gd name="T2" fmla="*/ 5609 w 2097"/>
                                <a:gd name="T3" fmla="*/ -10858 h 3537"/>
                                <a:gd name="T4" fmla="*/ 5598 w 2097"/>
                                <a:gd name="T5" fmla="*/ -10858 h 3537"/>
                                <a:gd name="T6" fmla="*/ 5598 w 2097"/>
                                <a:gd name="T7" fmla="*/ -10905 h 3537"/>
                                <a:gd name="T8" fmla="*/ 5609 w 2097"/>
                                <a:gd name="T9" fmla="*/ -10905 h 3537"/>
                              </a:gdLst>
                              <a:ahLst/>
                              <a:cxnLst>
                                <a:cxn ang="0">
                                  <a:pos x="T0" y="T1"/>
                                </a:cxn>
                                <a:cxn ang="0">
                                  <a:pos x="T2" y="T3"/>
                                </a:cxn>
                                <a:cxn ang="0">
                                  <a:pos x="T4" y="T5"/>
                                </a:cxn>
                                <a:cxn ang="0">
                                  <a:pos x="T6" y="T7"/>
                                </a:cxn>
                                <a:cxn ang="0">
                                  <a:pos x="T8" y="T9"/>
                                </a:cxn>
                              </a:cxnLst>
                              <a:rect l="0" t="0" r="r" b="b"/>
                              <a:pathLst>
                                <a:path w="2097" h="3537">
                                  <a:moveTo>
                                    <a:pt x="5609" y="-10905"/>
                                  </a:moveTo>
                                  <a:lnTo>
                                    <a:pt x="5609" y="-10858"/>
                                  </a:lnTo>
                                  <a:lnTo>
                                    <a:pt x="5598" y="-10858"/>
                                  </a:lnTo>
                                  <a:lnTo>
                                    <a:pt x="5598" y="-10905"/>
                                  </a:lnTo>
                                  <a:lnTo>
                                    <a:pt x="5609" y="-1090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1" name="Freeform 190"/>
                          <wps:cNvSpPr/>
                          <wps:spPr bwMode="auto">
                            <a:xfrm>
                              <a:off x="-2091" y="14104"/>
                              <a:ext cx="2097" cy="3537"/>
                            </a:xfrm>
                            <a:custGeom>
                              <a:avLst/>
                              <a:gdLst>
                                <a:gd name="T0" fmla="*/ 5609 w 2097"/>
                                <a:gd name="T1" fmla="*/ -10823 h 3537"/>
                                <a:gd name="T2" fmla="*/ 5609 w 2097"/>
                                <a:gd name="T3" fmla="*/ -10777 h 3537"/>
                                <a:gd name="T4" fmla="*/ 5598 w 2097"/>
                                <a:gd name="T5" fmla="*/ -10777 h 3537"/>
                                <a:gd name="T6" fmla="*/ 5598 w 2097"/>
                                <a:gd name="T7" fmla="*/ -10823 h 3537"/>
                                <a:gd name="T8" fmla="*/ 5609 w 2097"/>
                                <a:gd name="T9" fmla="*/ -10823 h 3537"/>
                              </a:gdLst>
                              <a:ahLst/>
                              <a:cxnLst>
                                <a:cxn ang="0">
                                  <a:pos x="T0" y="T1"/>
                                </a:cxn>
                                <a:cxn ang="0">
                                  <a:pos x="T2" y="T3"/>
                                </a:cxn>
                                <a:cxn ang="0">
                                  <a:pos x="T4" y="T5"/>
                                </a:cxn>
                                <a:cxn ang="0">
                                  <a:pos x="T6" y="T7"/>
                                </a:cxn>
                                <a:cxn ang="0">
                                  <a:pos x="T8" y="T9"/>
                                </a:cxn>
                              </a:cxnLst>
                              <a:rect l="0" t="0" r="r" b="b"/>
                              <a:pathLst>
                                <a:path w="2097" h="3537">
                                  <a:moveTo>
                                    <a:pt x="5609" y="-10823"/>
                                  </a:moveTo>
                                  <a:lnTo>
                                    <a:pt x="5609" y="-10777"/>
                                  </a:lnTo>
                                  <a:lnTo>
                                    <a:pt x="5598" y="-10777"/>
                                  </a:lnTo>
                                  <a:lnTo>
                                    <a:pt x="5598" y="-10823"/>
                                  </a:lnTo>
                                  <a:lnTo>
                                    <a:pt x="5609" y="-1082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2" name="Freeform 191"/>
                          <wps:cNvSpPr/>
                          <wps:spPr bwMode="auto">
                            <a:xfrm>
                              <a:off x="-2091" y="14104"/>
                              <a:ext cx="2097" cy="3537"/>
                            </a:xfrm>
                            <a:custGeom>
                              <a:avLst/>
                              <a:gdLst>
                                <a:gd name="T0" fmla="*/ 5609 w 2097"/>
                                <a:gd name="T1" fmla="*/ -10742 h 3537"/>
                                <a:gd name="T2" fmla="*/ 5609 w 2097"/>
                                <a:gd name="T3" fmla="*/ -10695 h 3537"/>
                                <a:gd name="T4" fmla="*/ 5598 w 2097"/>
                                <a:gd name="T5" fmla="*/ -10695 h 3537"/>
                                <a:gd name="T6" fmla="*/ 5598 w 2097"/>
                                <a:gd name="T7" fmla="*/ -10742 h 3537"/>
                                <a:gd name="T8" fmla="*/ 5609 w 2097"/>
                                <a:gd name="T9" fmla="*/ -10742 h 3537"/>
                              </a:gdLst>
                              <a:ahLst/>
                              <a:cxnLst>
                                <a:cxn ang="0">
                                  <a:pos x="T0" y="T1"/>
                                </a:cxn>
                                <a:cxn ang="0">
                                  <a:pos x="T2" y="T3"/>
                                </a:cxn>
                                <a:cxn ang="0">
                                  <a:pos x="T4" y="T5"/>
                                </a:cxn>
                                <a:cxn ang="0">
                                  <a:pos x="T6" y="T7"/>
                                </a:cxn>
                                <a:cxn ang="0">
                                  <a:pos x="T8" y="T9"/>
                                </a:cxn>
                              </a:cxnLst>
                              <a:rect l="0" t="0" r="r" b="b"/>
                              <a:pathLst>
                                <a:path w="2097" h="3537">
                                  <a:moveTo>
                                    <a:pt x="5609" y="-10742"/>
                                  </a:moveTo>
                                  <a:lnTo>
                                    <a:pt x="5609" y="-10695"/>
                                  </a:lnTo>
                                  <a:lnTo>
                                    <a:pt x="5598" y="-10695"/>
                                  </a:lnTo>
                                  <a:lnTo>
                                    <a:pt x="5598" y="-10742"/>
                                  </a:lnTo>
                                  <a:lnTo>
                                    <a:pt x="5609" y="-1074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3" name="Freeform 192"/>
                          <wps:cNvSpPr/>
                          <wps:spPr bwMode="auto">
                            <a:xfrm>
                              <a:off x="-2091" y="14104"/>
                              <a:ext cx="2097" cy="3537"/>
                            </a:xfrm>
                            <a:custGeom>
                              <a:avLst/>
                              <a:gdLst>
                                <a:gd name="T0" fmla="*/ 5609 w 2097"/>
                                <a:gd name="T1" fmla="*/ -10660 h 3537"/>
                                <a:gd name="T2" fmla="*/ 5609 w 2097"/>
                                <a:gd name="T3" fmla="*/ -10614 h 3537"/>
                                <a:gd name="T4" fmla="*/ 5598 w 2097"/>
                                <a:gd name="T5" fmla="*/ -10614 h 3537"/>
                                <a:gd name="T6" fmla="*/ 5598 w 2097"/>
                                <a:gd name="T7" fmla="*/ -10660 h 3537"/>
                                <a:gd name="T8" fmla="*/ 5609 w 2097"/>
                                <a:gd name="T9" fmla="*/ -10660 h 3537"/>
                              </a:gdLst>
                              <a:ahLst/>
                              <a:cxnLst>
                                <a:cxn ang="0">
                                  <a:pos x="T0" y="T1"/>
                                </a:cxn>
                                <a:cxn ang="0">
                                  <a:pos x="T2" y="T3"/>
                                </a:cxn>
                                <a:cxn ang="0">
                                  <a:pos x="T4" y="T5"/>
                                </a:cxn>
                                <a:cxn ang="0">
                                  <a:pos x="T6" y="T7"/>
                                </a:cxn>
                                <a:cxn ang="0">
                                  <a:pos x="T8" y="T9"/>
                                </a:cxn>
                              </a:cxnLst>
                              <a:rect l="0" t="0" r="r" b="b"/>
                              <a:pathLst>
                                <a:path w="2097" h="3537">
                                  <a:moveTo>
                                    <a:pt x="5609" y="-10660"/>
                                  </a:moveTo>
                                  <a:lnTo>
                                    <a:pt x="5609" y="-10614"/>
                                  </a:lnTo>
                                  <a:lnTo>
                                    <a:pt x="5598" y="-10614"/>
                                  </a:lnTo>
                                  <a:lnTo>
                                    <a:pt x="5598" y="-10660"/>
                                  </a:lnTo>
                                  <a:lnTo>
                                    <a:pt x="5609" y="-1066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4" name="Freeform 193"/>
                          <wps:cNvSpPr/>
                          <wps:spPr bwMode="auto">
                            <a:xfrm>
                              <a:off x="-2091" y="14104"/>
                              <a:ext cx="2097" cy="3537"/>
                            </a:xfrm>
                            <a:custGeom>
                              <a:avLst/>
                              <a:gdLst>
                                <a:gd name="T0" fmla="*/ 5609 w 2097"/>
                                <a:gd name="T1" fmla="*/ -10579 h 3537"/>
                                <a:gd name="T2" fmla="*/ 5609 w 2097"/>
                                <a:gd name="T3" fmla="*/ -10533 h 3537"/>
                                <a:gd name="T4" fmla="*/ 5598 w 2097"/>
                                <a:gd name="T5" fmla="*/ -10533 h 3537"/>
                                <a:gd name="T6" fmla="*/ 5598 w 2097"/>
                                <a:gd name="T7" fmla="*/ -10579 h 3537"/>
                                <a:gd name="T8" fmla="*/ 5609 w 2097"/>
                                <a:gd name="T9" fmla="*/ -10579 h 3537"/>
                              </a:gdLst>
                              <a:ahLst/>
                              <a:cxnLst>
                                <a:cxn ang="0">
                                  <a:pos x="T0" y="T1"/>
                                </a:cxn>
                                <a:cxn ang="0">
                                  <a:pos x="T2" y="T3"/>
                                </a:cxn>
                                <a:cxn ang="0">
                                  <a:pos x="T4" y="T5"/>
                                </a:cxn>
                                <a:cxn ang="0">
                                  <a:pos x="T6" y="T7"/>
                                </a:cxn>
                                <a:cxn ang="0">
                                  <a:pos x="T8" y="T9"/>
                                </a:cxn>
                              </a:cxnLst>
                              <a:rect l="0" t="0" r="r" b="b"/>
                              <a:pathLst>
                                <a:path w="2097" h="3537">
                                  <a:moveTo>
                                    <a:pt x="5609" y="-10579"/>
                                  </a:moveTo>
                                  <a:lnTo>
                                    <a:pt x="5609" y="-10533"/>
                                  </a:lnTo>
                                  <a:lnTo>
                                    <a:pt x="5598" y="-10533"/>
                                  </a:lnTo>
                                  <a:lnTo>
                                    <a:pt x="5598" y="-10579"/>
                                  </a:lnTo>
                                  <a:lnTo>
                                    <a:pt x="5609" y="-1057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5" name="Freeform 194"/>
                          <wps:cNvSpPr/>
                          <wps:spPr bwMode="auto">
                            <a:xfrm>
                              <a:off x="-2091" y="14104"/>
                              <a:ext cx="2097" cy="3537"/>
                            </a:xfrm>
                            <a:custGeom>
                              <a:avLst/>
                              <a:gdLst>
                                <a:gd name="T0" fmla="*/ 5609 w 2097"/>
                                <a:gd name="T1" fmla="*/ -10498 h 3537"/>
                                <a:gd name="T2" fmla="*/ 5609 w 2097"/>
                                <a:gd name="T3" fmla="*/ -10451 h 3537"/>
                                <a:gd name="T4" fmla="*/ 5598 w 2097"/>
                                <a:gd name="T5" fmla="*/ -10451 h 3537"/>
                                <a:gd name="T6" fmla="*/ 5598 w 2097"/>
                                <a:gd name="T7" fmla="*/ -10498 h 3537"/>
                                <a:gd name="T8" fmla="*/ 5609 w 2097"/>
                                <a:gd name="T9" fmla="*/ -10498 h 3537"/>
                              </a:gdLst>
                              <a:ahLst/>
                              <a:cxnLst>
                                <a:cxn ang="0">
                                  <a:pos x="T0" y="T1"/>
                                </a:cxn>
                                <a:cxn ang="0">
                                  <a:pos x="T2" y="T3"/>
                                </a:cxn>
                                <a:cxn ang="0">
                                  <a:pos x="T4" y="T5"/>
                                </a:cxn>
                                <a:cxn ang="0">
                                  <a:pos x="T6" y="T7"/>
                                </a:cxn>
                                <a:cxn ang="0">
                                  <a:pos x="T8" y="T9"/>
                                </a:cxn>
                              </a:cxnLst>
                              <a:rect l="0" t="0" r="r" b="b"/>
                              <a:pathLst>
                                <a:path w="2097" h="3537">
                                  <a:moveTo>
                                    <a:pt x="5609" y="-10498"/>
                                  </a:moveTo>
                                  <a:lnTo>
                                    <a:pt x="5609" y="-10451"/>
                                  </a:lnTo>
                                  <a:lnTo>
                                    <a:pt x="5598" y="-10451"/>
                                  </a:lnTo>
                                  <a:lnTo>
                                    <a:pt x="5598" y="-10498"/>
                                  </a:lnTo>
                                  <a:lnTo>
                                    <a:pt x="5609" y="-1049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6" name="Freeform 195"/>
                          <wps:cNvSpPr/>
                          <wps:spPr bwMode="auto">
                            <a:xfrm>
                              <a:off x="-2091" y="14104"/>
                              <a:ext cx="2097" cy="3537"/>
                            </a:xfrm>
                            <a:custGeom>
                              <a:avLst/>
                              <a:gdLst>
                                <a:gd name="T0" fmla="*/ 5609 w 2097"/>
                                <a:gd name="T1" fmla="*/ -10416 h 3537"/>
                                <a:gd name="T2" fmla="*/ 5609 w 2097"/>
                                <a:gd name="T3" fmla="*/ -10370 h 3537"/>
                                <a:gd name="T4" fmla="*/ 5598 w 2097"/>
                                <a:gd name="T5" fmla="*/ -10370 h 3537"/>
                                <a:gd name="T6" fmla="*/ 5598 w 2097"/>
                                <a:gd name="T7" fmla="*/ -10416 h 3537"/>
                                <a:gd name="T8" fmla="*/ 5609 w 2097"/>
                                <a:gd name="T9" fmla="*/ -10416 h 3537"/>
                              </a:gdLst>
                              <a:ahLst/>
                              <a:cxnLst>
                                <a:cxn ang="0">
                                  <a:pos x="T0" y="T1"/>
                                </a:cxn>
                                <a:cxn ang="0">
                                  <a:pos x="T2" y="T3"/>
                                </a:cxn>
                                <a:cxn ang="0">
                                  <a:pos x="T4" y="T5"/>
                                </a:cxn>
                                <a:cxn ang="0">
                                  <a:pos x="T6" y="T7"/>
                                </a:cxn>
                                <a:cxn ang="0">
                                  <a:pos x="T8" y="T9"/>
                                </a:cxn>
                              </a:cxnLst>
                              <a:rect l="0" t="0" r="r" b="b"/>
                              <a:pathLst>
                                <a:path w="2097" h="3537">
                                  <a:moveTo>
                                    <a:pt x="5609" y="-10416"/>
                                  </a:moveTo>
                                  <a:lnTo>
                                    <a:pt x="5609" y="-10370"/>
                                  </a:lnTo>
                                  <a:lnTo>
                                    <a:pt x="5598" y="-10370"/>
                                  </a:lnTo>
                                  <a:lnTo>
                                    <a:pt x="5598" y="-10416"/>
                                  </a:lnTo>
                                  <a:lnTo>
                                    <a:pt x="5609" y="-1041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7" name="Freeform 196"/>
                          <wps:cNvSpPr/>
                          <wps:spPr bwMode="auto">
                            <a:xfrm>
                              <a:off x="-2091" y="14104"/>
                              <a:ext cx="2097" cy="3537"/>
                            </a:xfrm>
                            <a:custGeom>
                              <a:avLst/>
                              <a:gdLst>
                                <a:gd name="T0" fmla="*/ 5609 w 2097"/>
                                <a:gd name="T1" fmla="*/ -10335 h 3537"/>
                                <a:gd name="T2" fmla="*/ 5609 w 2097"/>
                                <a:gd name="T3" fmla="*/ -10289 h 3537"/>
                                <a:gd name="T4" fmla="*/ 5598 w 2097"/>
                                <a:gd name="T5" fmla="*/ -10289 h 3537"/>
                                <a:gd name="T6" fmla="*/ 5598 w 2097"/>
                                <a:gd name="T7" fmla="*/ -10335 h 3537"/>
                                <a:gd name="T8" fmla="*/ 5609 w 2097"/>
                                <a:gd name="T9" fmla="*/ -10335 h 3537"/>
                              </a:gdLst>
                              <a:ahLst/>
                              <a:cxnLst>
                                <a:cxn ang="0">
                                  <a:pos x="T0" y="T1"/>
                                </a:cxn>
                                <a:cxn ang="0">
                                  <a:pos x="T2" y="T3"/>
                                </a:cxn>
                                <a:cxn ang="0">
                                  <a:pos x="T4" y="T5"/>
                                </a:cxn>
                                <a:cxn ang="0">
                                  <a:pos x="T6" y="T7"/>
                                </a:cxn>
                                <a:cxn ang="0">
                                  <a:pos x="T8" y="T9"/>
                                </a:cxn>
                              </a:cxnLst>
                              <a:rect l="0" t="0" r="r" b="b"/>
                              <a:pathLst>
                                <a:path w="2097" h="3537">
                                  <a:moveTo>
                                    <a:pt x="5609" y="-10335"/>
                                  </a:moveTo>
                                  <a:lnTo>
                                    <a:pt x="5609" y="-10289"/>
                                  </a:lnTo>
                                  <a:lnTo>
                                    <a:pt x="5598" y="-10289"/>
                                  </a:lnTo>
                                  <a:lnTo>
                                    <a:pt x="5598" y="-10335"/>
                                  </a:lnTo>
                                  <a:lnTo>
                                    <a:pt x="5609" y="-1033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8" name="Freeform 197"/>
                          <wps:cNvSpPr/>
                          <wps:spPr bwMode="auto">
                            <a:xfrm>
                              <a:off x="-2091" y="14104"/>
                              <a:ext cx="2097" cy="3537"/>
                            </a:xfrm>
                            <a:custGeom>
                              <a:avLst/>
                              <a:gdLst>
                                <a:gd name="T0" fmla="*/ 5609 w 2097"/>
                                <a:gd name="T1" fmla="*/ -10254 h 3537"/>
                                <a:gd name="T2" fmla="*/ 5609 w 2097"/>
                                <a:gd name="T3" fmla="*/ -10207 h 3537"/>
                                <a:gd name="T4" fmla="*/ 5598 w 2097"/>
                                <a:gd name="T5" fmla="*/ -10207 h 3537"/>
                                <a:gd name="T6" fmla="*/ 5598 w 2097"/>
                                <a:gd name="T7" fmla="*/ -10254 h 3537"/>
                                <a:gd name="T8" fmla="*/ 5609 w 2097"/>
                                <a:gd name="T9" fmla="*/ -10254 h 3537"/>
                              </a:gdLst>
                              <a:ahLst/>
                              <a:cxnLst>
                                <a:cxn ang="0">
                                  <a:pos x="T0" y="T1"/>
                                </a:cxn>
                                <a:cxn ang="0">
                                  <a:pos x="T2" y="T3"/>
                                </a:cxn>
                                <a:cxn ang="0">
                                  <a:pos x="T4" y="T5"/>
                                </a:cxn>
                                <a:cxn ang="0">
                                  <a:pos x="T6" y="T7"/>
                                </a:cxn>
                                <a:cxn ang="0">
                                  <a:pos x="T8" y="T9"/>
                                </a:cxn>
                              </a:cxnLst>
                              <a:rect l="0" t="0" r="r" b="b"/>
                              <a:pathLst>
                                <a:path w="2097" h="3537">
                                  <a:moveTo>
                                    <a:pt x="5609" y="-10254"/>
                                  </a:moveTo>
                                  <a:lnTo>
                                    <a:pt x="5609" y="-10207"/>
                                  </a:lnTo>
                                  <a:lnTo>
                                    <a:pt x="5598" y="-10207"/>
                                  </a:lnTo>
                                  <a:lnTo>
                                    <a:pt x="5598" y="-10254"/>
                                  </a:lnTo>
                                  <a:lnTo>
                                    <a:pt x="5609" y="-1025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29" name="Freeform 198"/>
                          <wps:cNvSpPr/>
                          <wps:spPr bwMode="auto">
                            <a:xfrm>
                              <a:off x="-2091" y="14104"/>
                              <a:ext cx="2097" cy="3537"/>
                            </a:xfrm>
                            <a:custGeom>
                              <a:avLst/>
                              <a:gdLst>
                                <a:gd name="T0" fmla="*/ 5609 w 2097"/>
                                <a:gd name="T1" fmla="*/ -10172 h 3537"/>
                                <a:gd name="T2" fmla="*/ 5609 w 2097"/>
                                <a:gd name="T3" fmla="*/ -10126 h 3537"/>
                                <a:gd name="T4" fmla="*/ 5598 w 2097"/>
                                <a:gd name="T5" fmla="*/ -10126 h 3537"/>
                                <a:gd name="T6" fmla="*/ 5598 w 2097"/>
                                <a:gd name="T7" fmla="*/ -10172 h 3537"/>
                                <a:gd name="T8" fmla="*/ 5609 w 2097"/>
                                <a:gd name="T9" fmla="*/ -10172 h 3537"/>
                              </a:gdLst>
                              <a:ahLst/>
                              <a:cxnLst>
                                <a:cxn ang="0">
                                  <a:pos x="T0" y="T1"/>
                                </a:cxn>
                                <a:cxn ang="0">
                                  <a:pos x="T2" y="T3"/>
                                </a:cxn>
                                <a:cxn ang="0">
                                  <a:pos x="T4" y="T5"/>
                                </a:cxn>
                                <a:cxn ang="0">
                                  <a:pos x="T6" y="T7"/>
                                </a:cxn>
                                <a:cxn ang="0">
                                  <a:pos x="T8" y="T9"/>
                                </a:cxn>
                              </a:cxnLst>
                              <a:rect l="0" t="0" r="r" b="b"/>
                              <a:pathLst>
                                <a:path w="2097" h="3537">
                                  <a:moveTo>
                                    <a:pt x="5609" y="-10172"/>
                                  </a:moveTo>
                                  <a:lnTo>
                                    <a:pt x="5609" y="-10126"/>
                                  </a:lnTo>
                                  <a:lnTo>
                                    <a:pt x="5598" y="-10126"/>
                                  </a:lnTo>
                                  <a:lnTo>
                                    <a:pt x="5598" y="-10172"/>
                                  </a:lnTo>
                                  <a:lnTo>
                                    <a:pt x="5609" y="-1017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0" name="Freeform 199"/>
                          <wps:cNvSpPr/>
                          <wps:spPr bwMode="auto">
                            <a:xfrm>
                              <a:off x="-2091" y="14104"/>
                              <a:ext cx="2097" cy="3537"/>
                            </a:xfrm>
                            <a:custGeom>
                              <a:avLst/>
                              <a:gdLst>
                                <a:gd name="T0" fmla="*/ 5609 w 2097"/>
                                <a:gd name="T1" fmla="*/ -10091 h 3537"/>
                                <a:gd name="T2" fmla="*/ 5609 w 2097"/>
                                <a:gd name="T3" fmla="*/ -10045 h 3537"/>
                                <a:gd name="T4" fmla="*/ 5598 w 2097"/>
                                <a:gd name="T5" fmla="*/ -10045 h 3537"/>
                                <a:gd name="T6" fmla="*/ 5598 w 2097"/>
                                <a:gd name="T7" fmla="*/ -10091 h 3537"/>
                                <a:gd name="T8" fmla="*/ 5609 w 2097"/>
                                <a:gd name="T9" fmla="*/ -10091 h 3537"/>
                              </a:gdLst>
                              <a:ahLst/>
                              <a:cxnLst>
                                <a:cxn ang="0">
                                  <a:pos x="T0" y="T1"/>
                                </a:cxn>
                                <a:cxn ang="0">
                                  <a:pos x="T2" y="T3"/>
                                </a:cxn>
                                <a:cxn ang="0">
                                  <a:pos x="T4" y="T5"/>
                                </a:cxn>
                                <a:cxn ang="0">
                                  <a:pos x="T6" y="T7"/>
                                </a:cxn>
                                <a:cxn ang="0">
                                  <a:pos x="T8" y="T9"/>
                                </a:cxn>
                              </a:cxnLst>
                              <a:rect l="0" t="0" r="r" b="b"/>
                              <a:pathLst>
                                <a:path w="2097" h="3537">
                                  <a:moveTo>
                                    <a:pt x="5609" y="-10091"/>
                                  </a:moveTo>
                                  <a:lnTo>
                                    <a:pt x="5609" y="-10045"/>
                                  </a:lnTo>
                                  <a:lnTo>
                                    <a:pt x="5598" y="-10045"/>
                                  </a:lnTo>
                                  <a:lnTo>
                                    <a:pt x="5598" y="-10091"/>
                                  </a:lnTo>
                                  <a:lnTo>
                                    <a:pt x="5609" y="-1009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1" name="Freeform 200"/>
                          <wps:cNvSpPr/>
                          <wps:spPr bwMode="auto">
                            <a:xfrm>
                              <a:off x="-2091" y="14104"/>
                              <a:ext cx="2097" cy="3537"/>
                            </a:xfrm>
                            <a:custGeom>
                              <a:avLst/>
                              <a:gdLst>
                                <a:gd name="T0" fmla="*/ 5609 w 2097"/>
                                <a:gd name="T1" fmla="*/ -10010 h 3537"/>
                                <a:gd name="T2" fmla="*/ 5609 w 2097"/>
                                <a:gd name="T3" fmla="*/ -9963 h 3537"/>
                                <a:gd name="T4" fmla="*/ 5598 w 2097"/>
                                <a:gd name="T5" fmla="*/ -9963 h 3537"/>
                                <a:gd name="T6" fmla="*/ 5598 w 2097"/>
                                <a:gd name="T7" fmla="*/ -10010 h 3537"/>
                                <a:gd name="T8" fmla="*/ 5609 w 2097"/>
                                <a:gd name="T9" fmla="*/ -10010 h 3537"/>
                              </a:gdLst>
                              <a:ahLst/>
                              <a:cxnLst>
                                <a:cxn ang="0">
                                  <a:pos x="T0" y="T1"/>
                                </a:cxn>
                                <a:cxn ang="0">
                                  <a:pos x="T2" y="T3"/>
                                </a:cxn>
                                <a:cxn ang="0">
                                  <a:pos x="T4" y="T5"/>
                                </a:cxn>
                                <a:cxn ang="0">
                                  <a:pos x="T6" y="T7"/>
                                </a:cxn>
                                <a:cxn ang="0">
                                  <a:pos x="T8" y="T9"/>
                                </a:cxn>
                              </a:cxnLst>
                              <a:rect l="0" t="0" r="r" b="b"/>
                              <a:pathLst>
                                <a:path w="2097" h="3537">
                                  <a:moveTo>
                                    <a:pt x="5609" y="-10010"/>
                                  </a:moveTo>
                                  <a:lnTo>
                                    <a:pt x="5609" y="-9963"/>
                                  </a:lnTo>
                                  <a:lnTo>
                                    <a:pt x="5598" y="-9963"/>
                                  </a:lnTo>
                                  <a:lnTo>
                                    <a:pt x="5598" y="-10010"/>
                                  </a:lnTo>
                                  <a:lnTo>
                                    <a:pt x="5609" y="-1001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2" name="Freeform 201"/>
                          <wps:cNvSpPr/>
                          <wps:spPr bwMode="auto">
                            <a:xfrm>
                              <a:off x="-2091" y="14104"/>
                              <a:ext cx="2097" cy="3537"/>
                            </a:xfrm>
                            <a:custGeom>
                              <a:avLst/>
                              <a:gdLst>
                                <a:gd name="T0" fmla="*/ 5609 w 2097"/>
                                <a:gd name="T1" fmla="*/ -9928 h 3537"/>
                                <a:gd name="T2" fmla="*/ 5609 w 2097"/>
                                <a:gd name="T3" fmla="*/ -9882 h 3537"/>
                                <a:gd name="T4" fmla="*/ 5598 w 2097"/>
                                <a:gd name="T5" fmla="*/ -9882 h 3537"/>
                                <a:gd name="T6" fmla="*/ 5598 w 2097"/>
                                <a:gd name="T7" fmla="*/ -9928 h 3537"/>
                                <a:gd name="T8" fmla="*/ 5609 w 2097"/>
                                <a:gd name="T9" fmla="*/ -9928 h 3537"/>
                              </a:gdLst>
                              <a:ahLst/>
                              <a:cxnLst>
                                <a:cxn ang="0">
                                  <a:pos x="T0" y="T1"/>
                                </a:cxn>
                                <a:cxn ang="0">
                                  <a:pos x="T2" y="T3"/>
                                </a:cxn>
                                <a:cxn ang="0">
                                  <a:pos x="T4" y="T5"/>
                                </a:cxn>
                                <a:cxn ang="0">
                                  <a:pos x="T6" y="T7"/>
                                </a:cxn>
                                <a:cxn ang="0">
                                  <a:pos x="T8" y="T9"/>
                                </a:cxn>
                              </a:cxnLst>
                              <a:rect l="0" t="0" r="r" b="b"/>
                              <a:pathLst>
                                <a:path w="2097" h="3537">
                                  <a:moveTo>
                                    <a:pt x="5609" y="-9928"/>
                                  </a:moveTo>
                                  <a:lnTo>
                                    <a:pt x="5609" y="-9882"/>
                                  </a:lnTo>
                                  <a:lnTo>
                                    <a:pt x="5598" y="-9882"/>
                                  </a:lnTo>
                                  <a:lnTo>
                                    <a:pt x="5598" y="-9928"/>
                                  </a:lnTo>
                                  <a:lnTo>
                                    <a:pt x="5609" y="-99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3" name="Freeform 202"/>
                          <wps:cNvSpPr/>
                          <wps:spPr bwMode="auto">
                            <a:xfrm>
                              <a:off x="-2091" y="14104"/>
                              <a:ext cx="2097" cy="3537"/>
                            </a:xfrm>
                            <a:custGeom>
                              <a:avLst/>
                              <a:gdLst>
                                <a:gd name="T0" fmla="*/ 5609 w 2097"/>
                                <a:gd name="T1" fmla="*/ -9847 h 3537"/>
                                <a:gd name="T2" fmla="*/ 5609 w 2097"/>
                                <a:gd name="T3" fmla="*/ -9800 h 3537"/>
                                <a:gd name="T4" fmla="*/ 5598 w 2097"/>
                                <a:gd name="T5" fmla="*/ -9800 h 3537"/>
                                <a:gd name="T6" fmla="*/ 5598 w 2097"/>
                                <a:gd name="T7" fmla="*/ -9847 h 3537"/>
                                <a:gd name="T8" fmla="*/ 5609 w 2097"/>
                                <a:gd name="T9" fmla="*/ -9847 h 3537"/>
                              </a:gdLst>
                              <a:ahLst/>
                              <a:cxnLst>
                                <a:cxn ang="0">
                                  <a:pos x="T0" y="T1"/>
                                </a:cxn>
                                <a:cxn ang="0">
                                  <a:pos x="T2" y="T3"/>
                                </a:cxn>
                                <a:cxn ang="0">
                                  <a:pos x="T4" y="T5"/>
                                </a:cxn>
                                <a:cxn ang="0">
                                  <a:pos x="T6" y="T7"/>
                                </a:cxn>
                                <a:cxn ang="0">
                                  <a:pos x="T8" y="T9"/>
                                </a:cxn>
                              </a:cxnLst>
                              <a:rect l="0" t="0" r="r" b="b"/>
                              <a:pathLst>
                                <a:path w="2097" h="3537">
                                  <a:moveTo>
                                    <a:pt x="5609" y="-9847"/>
                                  </a:moveTo>
                                  <a:lnTo>
                                    <a:pt x="5609" y="-9800"/>
                                  </a:lnTo>
                                  <a:lnTo>
                                    <a:pt x="5598" y="-9800"/>
                                  </a:lnTo>
                                  <a:lnTo>
                                    <a:pt x="5598" y="-9847"/>
                                  </a:lnTo>
                                  <a:lnTo>
                                    <a:pt x="5609" y="-984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4" name="Freeform 203"/>
                          <wps:cNvSpPr/>
                          <wps:spPr bwMode="auto">
                            <a:xfrm>
                              <a:off x="-2091" y="14104"/>
                              <a:ext cx="2097" cy="3537"/>
                            </a:xfrm>
                            <a:custGeom>
                              <a:avLst/>
                              <a:gdLst>
                                <a:gd name="T0" fmla="*/ 5609 w 2097"/>
                                <a:gd name="T1" fmla="*/ -9766 h 3537"/>
                                <a:gd name="T2" fmla="*/ 5609 w 2097"/>
                                <a:gd name="T3" fmla="*/ -9719 h 3537"/>
                                <a:gd name="T4" fmla="*/ 5598 w 2097"/>
                                <a:gd name="T5" fmla="*/ -9719 h 3537"/>
                                <a:gd name="T6" fmla="*/ 5598 w 2097"/>
                                <a:gd name="T7" fmla="*/ -9766 h 3537"/>
                                <a:gd name="T8" fmla="*/ 5609 w 2097"/>
                                <a:gd name="T9" fmla="*/ -9766 h 3537"/>
                              </a:gdLst>
                              <a:ahLst/>
                              <a:cxnLst>
                                <a:cxn ang="0">
                                  <a:pos x="T0" y="T1"/>
                                </a:cxn>
                                <a:cxn ang="0">
                                  <a:pos x="T2" y="T3"/>
                                </a:cxn>
                                <a:cxn ang="0">
                                  <a:pos x="T4" y="T5"/>
                                </a:cxn>
                                <a:cxn ang="0">
                                  <a:pos x="T6" y="T7"/>
                                </a:cxn>
                                <a:cxn ang="0">
                                  <a:pos x="T8" y="T9"/>
                                </a:cxn>
                              </a:cxnLst>
                              <a:rect l="0" t="0" r="r" b="b"/>
                              <a:pathLst>
                                <a:path w="2097" h="3537">
                                  <a:moveTo>
                                    <a:pt x="5609" y="-9766"/>
                                  </a:moveTo>
                                  <a:lnTo>
                                    <a:pt x="5609" y="-9719"/>
                                  </a:lnTo>
                                  <a:lnTo>
                                    <a:pt x="5598" y="-9719"/>
                                  </a:lnTo>
                                  <a:lnTo>
                                    <a:pt x="5598" y="-9766"/>
                                  </a:lnTo>
                                  <a:lnTo>
                                    <a:pt x="5609" y="-976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5" name="Freeform 204"/>
                          <wps:cNvSpPr/>
                          <wps:spPr bwMode="auto">
                            <a:xfrm>
                              <a:off x="-2091" y="14104"/>
                              <a:ext cx="2097" cy="3537"/>
                            </a:xfrm>
                            <a:custGeom>
                              <a:avLst/>
                              <a:gdLst>
                                <a:gd name="T0" fmla="*/ 5609 w 2097"/>
                                <a:gd name="T1" fmla="*/ -9684 h 3537"/>
                                <a:gd name="T2" fmla="*/ 5609 w 2097"/>
                                <a:gd name="T3" fmla="*/ -9638 h 3537"/>
                                <a:gd name="T4" fmla="*/ 5598 w 2097"/>
                                <a:gd name="T5" fmla="*/ -9638 h 3537"/>
                                <a:gd name="T6" fmla="*/ 5598 w 2097"/>
                                <a:gd name="T7" fmla="*/ -9684 h 3537"/>
                                <a:gd name="T8" fmla="*/ 5609 w 2097"/>
                                <a:gd name="T9" fmla="*/ -9684 h 3537"/>
                              </a:gdLst>
                              <a:ahLst/>
                              <a:cxnLst>
                                <a:cxn ang="0">
                                  <a:pos x="T0" y="T1"/>
                                </a:cxn>
                                <a:cxn ang="0">
                                  <a:pos x="T2" y="T3"/>
                                </a:cxn>
                                <a:cxn ang="0">
                                  <a:pos x="T4" y="T5"/>
                                </a:cxn>
                                <a:cxn ang="0">
                                  <a:pos x="T6" y="T7"/>
                                </a:cxn>
                                <a:cxn ang="0">
                                  <a:pos x="T8" y="T9"/>
                                </a:cxn>
                              </a:cxnLst>
                              <a:rect l="0" t="0" r="r" b="b"/>
                              <a:pathLst>
                                <a:path w="2097" h="3537">
                                  <a:moveTo>
                                    <a:pt x="5609" y="-9684"/>
                                  </a:moveTo>
                                  <a:lnTo>
                                    <a:pt x="5609" y="-9638"/>
                                  </a:lnTo>
                                  <a:lnTo>
                                    <a:pt x="5598" y="-9638"/>
                                  </a:lnTo>
                                  <a:lnTo>
                                    <a:pt x="5598" y="-9684"/>
                                  </a:lnTo>
                                  <a:lnTo>
                                    <a:pt x="5609" y="-968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6" name="Freeform 205"/>
                          <wps:cNvSpPr/>
                          <wps:spPr bwMode="auto">
                            <a:xfrm>
                              <a:off x="-2091" y="14104"/>
                              <a:ext cx="2097" cy="3537"/>
                            </a:xfrm>
                            <a:custGeom>
                              <a:avLst/>
                              <a:gdLst>
                                <a:gd name="T0" fmla="*/ 5609 w 2097"/>
                                <a:gd name="T1" fmla="*/ -9603 h 3537"/>
                                <a:gd name="T2" fmla="*/ 5609 w 2097"/>
                                <a:gd name="T3" fmla="*/ -9556 h 3537"/>
                                <a:gd name="T4" fmla="*/ 5598 w 2097"/>
                                <a:gd name="T5" fmla="*/ -9556 h 3537"/>
                                <a:gd name="T6" fmla="*/ 5598 w 2097"/>
                                <a:gd name="T7" fmla="*/ -9603 h 3537"/>
                                <a:gd name="T8" fmla="*/ 5609 w 2097"/>
                                <a:gd name="T9" fmla="*/ -9603 h 3537"/>
                              </a:gdLst>
                              <a:ahLst/>
                              <a:cxnLst>
                                <a:cxn ang="0">
                                  <a:pos x="T0" y="T1"/>
                                </a:cxn>
                                <a:cxn ang="0">
                                  <a:pos x="T2" y="T3"/>
                                </a:cxn>
                                <a:cxn ang="0">
                                  <a:pos x="T4" y="T5"/>
                                </a:cxn>
                                <a:cxn ang="0">
                                  <a:pos x="T6" y="T7"/>
                                </a:cxn>
                                <a:cxn ang="0">
                                  <a:pos x="T8" y="T9"/>
                                </a:cxn>
                              </a:cxnLst>
                              <a:rect l="0" t="0" r="r" b="b"/>
                              <a:pathLst>
                                <a:path w="2097" h="3537">
                                  <a:moveTo>
                                    <a:pt x="5609" y="-9603"/>
                                  </a:moveTo>
                                  <a:lnTo>
                                    <a:pt x="5609" y="-9556"/>
                                  </a:lnTo>
                                  <a:lnTo>
                                    <a:pt x="5598" y="-9556"/>
                                  </a:lnTo>
                                  <a:lnTo>
                                    <a:pt x="5598" y="-9603"/>
                                  </a:lnTo>
                                  <a:lnTo>
                                    <a:pt x="5609" y="-960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7" name="Freeform 206"/>
                          <wps:cNvSpPr/>
                          <wps:spPr bwMode="auto">
                            <a:xfrm>
                              <a:off x="-2091" y="14104"/>
                              <a:ext cx="2097" cy="3537"/>
                            </a:xfrm>
                            <a:custGeom>
                              <a:avLst/>
                              <a:gdLst>
                                <a:gd name="T0" fmla="*/ 5609 w 2097"/>
                                <a:gd name="T1" fmla="*/ -9522 h 3537"/>
                                <a:gd name="T2" fmla="*/ 5609 w 2097"/>
                                <a:gd name="T3" fmla="*/ -9475 h 3537"/>
                                <a:gd name="T4" fmla="*/ 5598 w 2097"/>
                                <a:gd name="T5" fmla="*/ -9475 h 3537"/>
                                <a:gd name="T6" fmla="*/ 5598 w 2097"/>
                                <a:gd name="T7" fmla="*/ -9522 h 3537"/>
                                <a:gd name="T8" fmla="*/ 5609 w 2097"/>
                                <a:gd name="T9" fmla="*/ -9522 h 3537"/>
                              </a:gdLst>
                              <a:ahLst/>
                              <a:cxnLst>
                                <a:cxn ang="0">
                                  <a:pos x="T0" y="T1"/>
                                </a:cxn>
                                <a:cxn ang="0">
                                  <a:pos x="T2" y="T3"/>
                                </a:cxn>
                                <a:cxn ang="0">
                                  <a:pos x="T4" y="T5"/>
                                </a:cxn>
                                <a:cxn ang="0">
                                  <a:pos x="T6" y="T7"/>
                                </a:cxn>
                                <a:cxn ang="0">
                                  <a:pos x="T8" y="T9"/>
                                </a:cxn>
                              </a:cxnLst>
                              <a:rect l="0" t="0" r="r" b="b"/>
                              <a:pathLst>
                                <a:path w="2097" h="3537">
                                  <a:moveTo>
                                    <a:pt x="5609" y="-9522"/>
                                  </a:moveTo>
                                  <a:lnTo>
                                    <a:pt x="5609" y="-9475"/>
                                  </a:lnTo>
                                  <a:lnTo>
                                    <a:pt x="5598" y="-9475"/>
                                  </a:lnTo>
                                  <a:lnTo>
                                    <a:pt x="5598" y="-9522"/>
                                  </a:lnTo>
                                  <a:lnTo>
                                    <a:pt x="5609" y="-952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8" name="Freeform 207"/>
                          <wps:cNvSpPr/>
                          <wps:spPr bwMode="auto">
                            <a:xfrm>
                              <a:off x="-2091" y="14104"/>
                              <a:ext cx="2097" cy="3537"/>
                            </a:xfrm>
                            <a:custGeom>
                              <a:avLst/>
                              <a:gdLst>
                                <a:gd name="T0" fmla="*/ 5609 w 2097"/>
                                <a:gd name="T1" fmla="*/ -9440 h 3537"/>
                                <a:gd name="T2" fmla="*/ 5609 w 2097"/>
                                <a:gd name="T3" fmla="*/ -9394 h 3537"/>
                                <a:gd name="T4" fmla="*/ 5598 w 2097"/>
                                <a:gd name="T5" fmla="*/ -9394 h 3537"/>
                                <a:gd name="T6" fmla="*/ 5598 w 2097"/>
                                <a:gd name="T7" fmla="*/ -9440 h 3537"/>
                                <a:gd name="T8" fmla="*/ 5609 w 2097"/>
                                <a:gd name="T9" fmla="*/ -9440 h 3537"/>
                              </a:gdLst>
                              <a:ahLst/>
                              <a:cxnLst>
                                <a:cxn ang="0">
                                  <a:pos x="T0" y="T1"/>
                                </a:cxn>
                                <a:cxn ang="0">
                                  <a:pos x="T2" y="T3"/>
                                </a:cxn>
                                <a:cxn ang="0">
                                  <a:pos x="T4" y="T5"/>
                                </a:cxn>
                                <a:cxn ang="0">
                                  <a:pos x="T6" y="T7"/>
                                </a:cxn>
                                <a:cxn ang="0">
                                  <a:pos x="T8" y="T9"/>
                                </a:cxn>
                              </a:cxnLst>
                              <a:rect l="0" t="0" r="r" b="b"/>
                              <a:pathLst>
                                <a:path w="2097" h="3537">
                                  <a:moveTo>
                                    <a:pt x="5609" y="-9440"/>
                                  </a:moveTo>
                                  <a:lnTo>
                                    <a:pt x="5609" y="-9394"/>
                                  </a:lnTo>
                                  <a:lnTo>
                                    <a:pt x="5598" y="-9394"/>
                                  </a:lnTo>
                                  <a:lnTo>
                                    <a:pt x="5598" y="-9440"/>
                                  </a:lnTo>
                                  <a:lnTo>
                                    <a:pt x="5609" y="-944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39" name="Freeform 208"/>
                          <wps:cNvSpPr/>
                          <wps:spPr bwMode="auto">
                            <a:xfrm>
                              <a:off x="-2091" y="14104"/>
                              <a:ext cx="2097" cy="3537"/>
                            </a:xfrm>
                            <a:custGeom>
                              <a:avLst/>
                              <a:gdLst>
                                <a:gd name="T0" fmla="*/ 5609 w 2097"/>
                                <a:gd name="T1" fmla="*/ -9359 h 3537"/>
                                <a:gd name="T2" fmla="*/ 5609 w 2097"/>
                                <a:gd name="T3" fmla="*/ -9312 h 3537"/>
                                <a:gd name="T4" fmla="*/ 5598 w 2097"/>
                                <a:gd name="T5" fmla="*/ -9312 h 3537"/>
                                <a:gd name="T6" fmla="*/ 5598 w 2097"/>
                                <a:gd name="T7" fmla="*/ -9359 h 3537"/>
                                <a:gd name="T8" fmla="*/ 5609 w 2097"/>
                                <a:gd name="T9" fmla="*/ -9359 h 3537"/>
                              </a:gdLst>
                              <a:ahLst/>
                              <a:cxnLst>
                                <a:cxn ang="0">
                                  <a:pos x="T0" y="T1"/>
                                </a:cxn>
                                <a:cxn ang="0">
                                  <a:pos x="T2" y="T3"/>
                                </a:cxn>
                                <a:cxn ang="0">
                                  <a:pos x="T4" y="T5"/>
                                </a:cxn>
                                <a:cxn ang="0">
                                  <a:pos x="T6" y="T7"/>
                                </a:cxn>
                                <a:cxn ang="0">
                                  <a:pos x="T8" y="T9"/>
                                </a:cxn>
                              </a:cxnLst>
                              <a:rect l="0" t="0" r="r" b="b"/>
                              <a:pathLst>
                                <a:path w="2097" h="3537">
                                  <a:moveTo>
                                    <a:pt x="5609" y="-9359"/>
                                  </a:moveTo>
                                  <a:lnTo>
                                    <a:pt x="5609" y="-9312"/>
                                  </a:lnTo>
                                  <a:lnTo>
                                    <a:pt x="5598" y="-9312"/>
                                  </a:lnTo>
                                  <a:lnTo>
                                    <a:pt x="5598" y="-9359"/>
                                  </a:lnTo>
                                  <a:lnTo>
                                    <a:pt x="5609" y="-935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0" name="Freeform 209"/>
                          <wps:cNvSpPr/>
                          <wps:spPr bwMode="auto">
                            <a:xfrm>
                              <a:off x="-2091" y="14104"/>
                              <a:ext cx="2097" cy="3537"/>
                            </a:xfrm>
                            <a:custGeom>
                              <a:avLst/>
                              <a:gdLst>
                                <a:gd name="T0" fmla="*/ 5609 w 2097"/>
                                <a:gd name="T1" fmla="*/ -9277 h 3537"/>
                                <a:gd name="T2" fmla="*/ 5609 w 2097"/>
                                <a:gd name="T3" fmla="*/ -9231 h 3537"/>
                                <a:gd name="T4" fmla="*/ 5598 w 2097"/>
                                <a:gd name="T5" fmla="*/ -9231 h 3537"/>
                                <a:gd name="T6" fmla="*/ 5598 w 2097"/>
                                <a:gd name="T7" fmla="*/ -9277 h 3537"/>
                                <a:gd name="T8" fmla="*/ 5609 w 2097"/>
                                <a:gd name="T9" fmla="*/ -9277 h 3537"/>
                              </a:gdLst>
                              <a:ahLst/>
                              <a:cxnLst>
                                <a:cxn ang="0">
                                  <a:pos x="T0" y="T1"/>
                                </a:cxn>
                                <a:cxn ang="0">
                                  <a:pos x="T2" y="T3"/>
                                </a:cxn>
                                <a:cxn ang="0">
                                  <a:pos x="T4" y="T5"/>
                                </a:cxn>
                                <a:cxn ang="0">
                                  <a:pos x="T6" y="T7"/>
                                </a:cxn>
                                <a:cxn ang="0">
                                  <a:pos x="T8" y="T9"/>
                                </a:cxn>
                              </a:cxnLst>
                              <a:rect l="0" t="0" r="r" b="b"/>
                              <a:pathLst>
                                <a:path w="2097" h="3537">
                                  <a:moveTo>
                                    <a:pt x="5609" y="-9277"/>
                                  </a:moveTo>
                                  <a:lnTo>
                                    <a:pt x="5609" y="-9231"/>
                                  </a:lnTo>
                                  <a:lnTo>
                                    <a:pt x="5598" y="-9231"/>
                                  </a:lnTo>
                                  <a:lnTo>
                                    <a:pt x="5598" y="-9277"/>
                                  </a:lnTo>
                                  <a:lnTo>
                                    <a:pt x="5609" y="-927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1" name="Freeform 210"/>
                          <wps:cNvSpPr/>
                          <wps:spPr bwMode="auto">
                            <a:xfrm>
                              <a:off x="-2091" y="14104"/>
                              <a:ext cx="2097" cy="3537"/>
                            </a:xfrm>
                            <a:custGeom>
                              <a:avLst/>
                              <a:gdLst>
                                <a:gd name="T0" fmla="*/ 5609 w 2097"/>
                                <a:gd name="T1" fmla="*/ -9196 h 3537"/>
                                <a:gd name="T2" fmla="*/ 5609 w 2097"/>
                                <a:gd name="T3" fmla="*/ -9150 h 3537"/>
                                <a:gd name="T4" fmla="*/ 5598 w 2097"/>
                                <a:gd name="T5" fmla="*/ -9150 h 3537"/>
                                <a:gd name="T6" fmla="*/ 5598 w 2097"/>
                                <a:gd name="T7" fmla="*/ -9196 h 3537"/>
                                <a:gd name="T8" fmla="*/ 5609 w 2097"/>
                                <a:gd name="T9" fmla="*/ -9196 h 3537"/>
                              </a:gdLst>
                              <a:ahLst/>
                              <a:cxnLst>
                                <a:cxn ang="0">
                                  <a:pos x="T0" y="T1"/>
                                </a:cxn>
                                <a:cxn ang="0">
                                  <a:pos x="T2" y="T3"/>
                                </a:cxn>
                                <a:cxn ang="0">
                                  <a:pos x="T4" y="T5"/>
                                </a:cxn>
                                <a:cxn ang="0">
                                  <a:pos x="T6" y="T7"/>
                                </a:cxn>
                                <a:cxn ang="0">
                                  <a:pos x="T8" y="T9"/>
                                </a:cxn>
                              </a:cxnLst>
                              <a:rect l="0" t="0" r="r" b="b"/>
                              <a:pathLst>
                                <a:path w="2097" h="3537">
                                  <a:moveTo>
                                    <a:pt x="5609" y="-9196"/>
                                  </a:moveTo>
                                  <a:lnTo>
                                    <a:pt x="5609" y="-9150"/>
                                  </a:lnTo>
                                  <a:lnTo>
                                    <a:pt x="5598" y="-9150"/>
                                  </a:lnTo>
                                  <a:lnTo>
                                    <a:pt x="5598" y="-9196"/>
                                  </a:lnTo>
                                  <a:lnTo>
                                    <a:pt x="5609" y="-919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2" name="Freeform 211"/>
                          <wps:cNvSpPr/>
                          <wps:spPr bwMode="auto">
                            <a:xfrm>
                              <a:off x="-2091" y="14104"/>
                              <a:ext cx="2097" cy="3537"/>
                            </a:xfrm>
                            <a:custGeom>
                              <a:avLst/>
                              <a:gdLst>
                                <a:gd name="T0" fmla="*/ 5609 w 2097"/>
                                <a:gd name="T1" fmla="*/ -9115 h 3537"/>
                                <a:gd name="T2" fmla="*/ 5609 w 2097"/>
                                <a:gd name="T3" fmla="*/ -9068 h 3537"/>
                                <a:gd name="T4" fmla="*/ 5598 w 2097"/>
                                <a:gd name="T5" fmla="*/ -9068 h 3537"/>
                                <a:gd name="T6" fmla="*/ 5598 w 2097"/>
                                <a:gd name="T7" fmla="*/ -9115 h 3537"/>
                                <a:gd name="T8" fmla="*/ 5609 w 2097"/>
                                <a:gd name="T9" fmla="*/ -9115 h 3537"/>
                              </a:gdLst>
                              <a:ahLst/>
                              <a:cxnLst>
                                <a:cxn ang="0">
                                  <a:pos x="T0" y="T1"/>
                                </a:cxn>
                                <a:cxn ang="0">
                                  <a:pos x="T2" y="T3"/>
                                </a:cxn>
                                <a:cxn ang="0">
                                  <a:pos x="T4" y="T5"/>
                                </a:cxn>
                                <a:cxn ang="0">
                                  <a:pos x="T6" y="T7"/>
                                </a:cxn>
                                <a:cxn ang="0">
                                  <a:pos x="T8" y="T9"/>
                                </a:cxn>
                              </a:cxnLst>
                              <a:rect l="0" t="0" r="r" b="b"/>
                              <a:pathLst>
                                <a:path w="2097" h="3537">
                                  <a:moveTo>
                                    <a:pt x="5609" y="-9115"/>
                                  </a:moveTo>
                                  <a:lnTo>
                                    <a:pt x="5609" y="-9068"/>
                                  </a:lnTo>
                                  <a:lnTo>
                                    <a:pt x="5598" y="-9068"/>
                                  </a:lnTo>
                                  <a:lnTo>
                                    <a:pt x="5598" y="-9115"/>
                                  </a:lnTo>
                                  <a:lnTo>
                                    <a:pt x="5609" y="-911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3" name="Freeform 212"/>
                          <wps:cNvSpPr/>
                          <wps:spPr bwMode="auto">
                            <a:xfrm>
                              <a:off x="-2091" y="14104"/>
                              <a:ext cx="2097" cy="3537"/>
                            </a:xfrm>
                            <a:custGeom>
                              <a:avLst/>
                              <a:gdLst>
                                <a:gd name="T0" fmla="*/ 5609 w 2097"/>
                                <a:gd name="T1" fmla="*/ -9033 h 3537"/>
                                <a:gd name="T2" fmla="*/ 5609 w 2097"/>
                                <a:gd name="T3" fmla="*/ -8987 h 3537"/>
                                <a:gd name="T4" fmla="*/ 5598 w 2097"/>
                                <a:gd name="T5" fmla="*/ -8987 h 3537"/>
                                <a:gd name="T6" fmla="*/ 5598 w 2097"/>
                                <a:gd name="T7" fmla="*/ -9033 h 3537"/>
                                <a:gd name="T8" fmla="*/ 5609 w 2097"/>
                                <a:gd name="T9" fmla="*/ -9033 h 3537"/>
                              </a:gdLst>
                              <a:ahLst/>
                              <a:cxnLst>
                                <a:cxn ang="0">
                                  <a:pos x="T0" y="T1"/>
                                </a:cxn>
                                <a:cxn ang="0">
                                  <a:pos x="T2" y="T3"/>
                                </a:cxn>
                                <a:cxn ang="0">
                                  <a:pos x="T4" y="T5"/>
                                </a:cxn>
                                <a:cxn ang="0">
                                  <a:pos x="T6" y="T7"/>
                                </a:cxn>
                                <a:cxn ang="0">
                                  <a:pos x="T8" y="T9"/>
                                </a:cxn>
                              </a:cxnLst>
                              <a:rect l="0" t="0" r="r" b="b"/>
                              <a:pathLst>
                                <a:path w="2097" h="3537">
                                  <a:moveTo>
                                    <a:pt x="5609" y="-9033"/>
                                  </a:moveTo>
                                  <a:lnTo>
                                    <a:pt x="5609" y="-8987"/>
                                  </a:lnTo>
                                  <a:lnTo>
                                    <a:pt x="5598" y="-8987"/>
                                  </a:lnTo>
                                  <a:lnTo>
                                    <a:pt x="5598" y="-9033"/>
                                  </a:lnTo>
                                  <a:lnTo>
                                    <a:pt x="5609" y="-903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4" name="Freeform 213"/>
                          <wps:cNvSpPr/>
                          <wps:spPr bwMode="auto">
                            <a:xfrm>
                              <a:off x="-2091" y="14104"/>
                              <a:ext cx="2097" cy="3537"/>
                            </a:xfrm>
                            <a:custGeom>
                              <a:avLst/>
                              <a:gdLst>
                                <a:gd name="T0" fmla="*/ 5609 w 2097"/>
                                <a:gd name="T1" fmla="*/ -8952 h 3537"/>
                                <a:gd name="T2" fmla="*/ 5609 w 2097"/>
                                <a:gd name="T3" fmla="*/ -8906 h 3537"/>
                                <a:gd name="T4" fmla="*/ 5598 w 2097"/>
                                <a:gd name="T5" fmla="*/ -8906 h 3537"/>
                                <a:gd name="T6" fmla="*/ 5598 w 2097"/>
                                <a:gd name="T7" fmla="*/ -8952 h 3537"/>
                                <a:gd name="T8" fmla="*/ 5609 w 2097"/>
                                <a:gd name="T9" fmla="*/ -8952 h 3537"/>
                              </a:gdLst>
                              <a:ahLst/>
                              <a:cxnLst>
                                <a:cxn ang="0">
                                  <a:pos x="T0" y="T1"/>
                                </a:cxn>
                                <a:cxn ang="0">
                                  <a:pos x="T2" y="T3"/>
                                </a:cxn>
                                <a:cxn ang="0">
                                  <a:pos x="T4" y="T5"/>
                                </a:cxn>
                                <a:cxn ang="0">
                                  <a:pos x="T6" y="T7"/>
                                </a:cxn>
                                <a:cxn ang="0">
                                  <a:pos x="T8" y="T9"/>
                                </a:cxn>
                              </a:cxnLst>
                              <a:rect l="0" t="0" r="r" b="b"/>
                              <a:pathLst>
                                <a:path w="2097" h="3537">
                                  <a:moveTo>
                                    <a:pt x="5609" y="-8952"/>
                                  </a:moveTo>
                                  <a:lnTo>
                                    <a:pt x="5609" y="-8906"/>
                                  </a:lnTo>
                                  <a:lnTo>
                                    <a:pt x="5598" y="-8906"/>
                                  </a:lnTo>
                                  <a:lnTo>
                                    <a:pt x="5598" y="-8952"/>
                                  </a:lnTo>
                                  <a:lnTo>
                                    <a:pt x="5609" y="-895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5" name="Freeform 214"/>
                          <wps:cNvSpPr/>
                          <wps:spPr bwMode="auto">
                            <a:xfrm>
                              <a:off x="-2091" y="14104"/>
                              <a:ext cx="2097" cy="3537"/>
                            </a:xfrm>
                            <a:custGeom>
                              <a:avLst/>
                              <a:gdLst>
                                <a:gd name="T0" fmla="*/ 5609 w 2097"/>
                                <a:gd name="T1" fmla="*/ -8871 h 3537"/>
                                <a:gd name="T2" fmla="*/ 5609 w 2097"/>
                                <a:gd name="T3" fmla="*/ -8824 h 3537"/>
                                <a:gd name="T4" fmla="*/ 5598 w 2097"/>
                                <a:gd name="T5" fmla="*/ -8824 h 3537"/>
                                <a:gd name="T6" fmla="*/ 5598 w 2097"/>
                                <a:gd name="T7" fmla="*/ -8871 h 3537"/>
                                <a:gd name="T8" fmla="*/ 5609 w 2097"/>
                                <a:gd name="T9" fmla="*/ -8871 h 3537"/>
                              </a:gdLst>
                              <a:ahLst/>
                              <a:cxnLst>
                                <a:cxn ang="0">
                                  <a:pos x="T0" y="T1"/>
                                </a:cxn>
                                <a:cxn ang="0">
                                  <a:pos x="T2" y="T3"/>
                                </a:cxn>
                                <a:cxn ang="0">
                                  <a:pos x="T4" y="T5"/>
                                </a:cxn>
                                <a:cxn ang="0">
                                  <a:pos x="T6" y="T7"/>
                                </a:cxn>
                                <a:cxn ang="0">
                                  <a:pos x="T8" y="T9"/>
                                </a:cxn>
                              </a:cxnLst>
                              <a:rect l="0" t="0" r="r" b="b"/>
                              <a:pathLst>
                                <a:path w="2097" h="3537">
                                  <a:moveTo>
                                    <a:pt x="5609" y="-8871"/>
                                  </a:moveTo>
                                  <a:lnTo>
                                    <a:pt x="5609" y="-8824"/>
                                  </a:lnTo>
                                  <a:lnTo>
                                    <a:pt x="5598" y="-8824"/>
                                  </a:lnTo>
                                  <a:lnTo>
                                    <a:pt x="5598" y="-8871"/>
                                  </a:lnTo>
                                  <a:lnTo>
                                    <a:pt x="5609" y="-887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6" name="Freeform 215"/>
                          <wps:cNvSpPr/>
                          <wps:spPr bwMode="auto">
                            <a:xfrm>
                              <a:off x="-2091" y="14104"/>
                              <a:ext cx="2097" cy="3537"/>
                            </a:xfrm>
                            <a:custGeom>
                              <a:avLst/>
                              <a:gdLst>
                                <a:gd name="T0" fmla="*/ 5609 w 2097"/>
                                <a:gd name="T1" fmla="*/ -8789 h 3537"/>
                                <a:gd name="T2" fmla="*/ 5609 w 2097"/>
                                <a:gd name="T3" fmla="*/ -8743 h 3537"/>
                                <a:gd name="T4" fmla="*/ 5598 w 2097"/>
                                <a:gd name="T5" fmla="*/ -8743 h 3537"/>
                                <a:gd name="T6" fmla="*/ 5598 w 2097"/>
                                <a:gd name="T7" fmla="*/ -8789 h 3537"/>
                                <a:gd name="T8" fmla="*/ 5609 w 2097"/>
                                <a:gd name="T9" fmla="*/ -8789 h 3537"/>
                              </a:gdLst>
                              <a:ahLst/>
                              <a:cxnLst>
                                <a:cxn ang="0">
                                  <a:pos x="T0" y="T1"/>
                                </a:cxn>
                                <a:cxn ang="0">
                                  <a:pos x="T2" y="T3"/>
                                </a:cxn>
                                <a:cxn ang="0">
                                  <a:pos x="T4" y="T5"/>
                                </a:cxn>
                                <a:cxn ang="0">
                                  <a:pos x="T6" y="T7"/>
                                </a:cxn>
                                <a:cxn ang="0">
                                  <a:pos x="T8" y="T9"/>
                                </a:cxn>
                              </a:cxnLst>
                              <a:rect l="0" t="0" r="r" b="b"/>
                              <a:pathLst>
                                <a:path w="2097" h="3537">
                                  <a:moveTo>
                                    <a:pt x="5609" y="-8789"/>
                                  </a:moveTo>
                                  <a:lnTo>
                                    <a:pt x="5609" y="-8743"/>
                                  </a:lnTo>
                                  <a:lnTo>
                                    <a:pt x="5598" y="-8743"/>
                                  </a:lnTo>
                                  <a:lnTo>
                                    <a:pt x="5598" y="-8789"/>
                                  </a:lnTo>
                                  <a:lnTo>
                                    <a:pt x="5609" y="-878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7" name="Freeform 216"/>
                          <wps:cNvSpPr/>
                          <wps:spPr bwMode="auto">
                            <a:xfrm>
                              <a:off x="-2091" y="14104"/>
                              <a:ext cx="2097" cy="3537"/>
                            </a:xfrm>
                            <a:custGeom>
                              <a:avLst/>
                              <a:gdLst>
                                <a:gd name="T0" fmla="*/ 5609 w 2097"/>
                                <a:gd name="T1" fmla="*/ -8708 h 3537"/>
                                <a:gd name="T2" fmla="*/ 5609 w 2097"/>
                                <a:gd name="T3" fmla="*/ -8661 h 3537"/>
                                <a:gd name="T4" fmla="*/ 5598 w 2097"/>
                                <a:gd name="T5" fmla="*/ -8661 h 3537"/>
                                <a:gd name="T6" fmla="*/ 5598 w 2097"/>
                                <a:gd name="T7" fmla="*/ -8708 h 3537"/>
                                <a:gd name="T8" fmla="*/ 5609 w 2097"/>
                                <a:gd name="T9" fmla="*/ -8708 h 3537"/>
                              </a:gdLst>
                              <a:ahLst/>
                              <a:cxnLst>
                                <a:cxn ang="0">
                                  <a:pos x="T0" y="T1"/>
                                </a:cxn>
                                <a:cxn ang="0">
                                  <a:pos x="T2" y="T3"/>
                                </a:cxn>
                                <a:cxn ang="0">
                                  <a:pos x="T4" y="T5"/>
                                </a:cxn>
                                <a:cxn ang="0">
                                  <a:pos x="T6" y="T7"/>
                                </a:cxn>
                                <a:cxn ang="0">
                                  <a:pos x="T8" y="T9"/>
                                </a:cxn>
                              </a:cxnLst>
                              <a:rect l="0" t="0" r="r" b="b"/>
                              <a:pathLst>
                                <a:path w="2097" h="3537">
                                  <a:moveTo>
                                    <a:pt x="5609" y="-8708"/>
                                  </a:moveTo>
                                  <a:lnTo>
                                    <a:pt x="5609" y="-8661"/>
                                  </a:lnTo>
                                  <a:lnTo>
                                    <a:pt x="5598" y="-8661"/>
                                  </a:lnTo>
                                  <a:lnTo>
                                    <a:pt x="5598" y="-8708"/>
                                  </a:lnTo>
                                  <a:lnTo>
                                    <a:pt x="5609" y="-870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8" name="Freeform 217"/>
                          <wps:cNvSpPr/>
                          <wps:spPr bwMode="auto">
                            <a:xfrm>
                              <a:off x="-2091" y="14104"/>
                              <a:ext cx="2097" cy="3537"/>
                            </a:xfrm>
                            <a:custGeom>
                              <a:avLst/>
                              <a:gdLst>
                                <a:gd name="T0" fmla="*/ 5609 w 2097"/>
                                <a:gd name="T1" fmla="*/ -8627 h 3537"/>
                                <a:gd name="T2" fmla="*/ 5609 w 2097"/>
                                <a:gd name="T3" fmla="*/ -8580 h 3537"/>
                                <a:gd name="T4" fmla="*/ 5598 w 2097"/>
                                <a:gd name="T5" fmla="*/ -8580 h 3537"/>
                                <a:gd name="T6" fmla="*/ 5598 w 2097"/>
                                <a:gd name="T7" fmla="*/ -8627 h 3537"/>
                                <a:gd name="T8" fmla="*/ 5609 w 2097"/>
                                <a:gd name="T9" fmla="*/ -8627 h 3537"/>
                              </a:gdLst>
                              <a:ahLst/>
                              <a:cxnLst>
                                <a:cxn ang="0">
                                  <a:pos x="T0" y="T1"/>
                                </a:cxn>
                                <a:cxn ang="0">
                                  <a:pos x="T2" y="T3"/>
                                </a:cxn>
                                <a:cxn ang="0">
                                  <a:pos x="T4" y="T5"/>
                                </a:cxn>
                                <a:cxn ang="0">
                                  <a:pos x="T6" y="T7"/>
                                </a:cxn>
                                <a:cxn ang="0">
                                  <a:pos x="T8" y="T9"/>
                                </a:cxn>
                              </a:cxnLst>
                              <a:rect l="0" t="0" r="r" b="b"/>
                              <a:pathLst>
                                <a:path w="2097" h="3537">
                                  <a:moveTo>
                                    <a:pt x="5609" y="-8627"/>
                                  </a:moveTo>
                                  <a:lnTo>
                                    <a:pt x="5609" y="-8580"/>
                                  </a:lnTo>
                                  <a:lnTo>
                                    <a:pt x="5598" y="-8580"/>
                                  </a:lnTo>
                                  <a:lnTo>
                                    <a:pt x="5598" y="-8627"/>
                                  </a:lnTo>
                                  <a:lnTo>
                                    <a:pt x="5609" y="-862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9" name="Freeform 218"/>
                          <wps:cNvSpPr/>
                          <wps:spPr bwMode="auto">
                            <a:xfrm>
                              <a:off x="-2091" y="14104"/>
                              <a:ext cx="2097" cy="3537"/>
                            </a:xfrm>
                            <a:custGeom>
                              <a:avLst/>
                              <a:gdLst>
                                <a:gd name="T0" fmla="*/ 5609 w 2097"/>
                                <a:gd name="T1" fmla="*/ -8545 h 3537"/>
                                <a:gd name="T2" fmla="*/ 5609 w 2097"/>
                                <a:gd name="T3" fmla="*/ -8499 h 3537"/>
                                <a:gd name="T4" fmla="*/ 5598 w 2097"/>
                                <a:gd name="T5" fmla="*/ -8499 h 3537"/>
                                <a:gd name="T6" fmla="*/ 5598 w 2097"/>
                                <a:gd name="T7" fmla="*/ -8545 h 3537"/>
                                <a:gd name="T8" fmla="*/ 5609 w 2097"/>
                                <a:gd name="T9" fmla="*/ -8545 h 3537"/>
                              </a:gdLst>
                              <a:ahLst/>
                              <a:cxnLst>
                                <a:cxn ang="0">
                                  <a:pos x="T0" y="T1"/>
                                </a:cxn>
                                <a:cxn ang="0">
                                  <a:pos x="T2" y="T3"/>
                                </a:cxn>
                                <a:cxn ang="0">
                                  <a:pos x="T4" y="T5"/>
                                </a:cxn>
                                <a:cxn ang="0">
                                  <a:pos x="T6" y="T7"/>
                                </a:cxn>
                                <a:cxn ang="0">
                                  <a:pos x="T8" y="T9"/>
                                </a:cxn>
                              </a:cxnLst>
                              <a:rect l="0" t="0" r="r" b="b"/>
                              <a:pathLst>
                                <a:path w="2097" h="3537">
                                  <a:moveTo>
                                    <a:pt x="5609" y="-8545"/>
                                  </a:moveTo>
                                  <a:lnTo>
                                    <a:pt x="5609" y="-8499"/>
                                  </a:lnTo>
                                  <a:lnTo>
                                    <a:pt x="5598" y="-8499"/>
                                  </a:lnTo>
                                  <a:lnTo>
                                    <a:pt x="5598" y="-8545"/>
                                  </a:lnTo>
                                  <a:lnTo>
                                    <a:pt x="5609" y="-854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0" name="Freeform 219"/>
                          <wps:cNvSpPr/>
                          <wps:spPr bwMode="auto">
                            <a:xfrm>
                              <a:off x="-2091" y="14104"/>
                              <a:ext cx="2097" cy="3537"/>
                            </a:xfrm>
                            <a:custGeom>
                              <a:avLst/>
                              <a:gdLst>
                                <a:gd name="T0" fmla="*/ 5609 w 2097"/>
                                <a:gd name="T1" fmla="*/ -8464 h 3537"/>
                                <a:gd name="T2" fmla="*/ 5609 w 2097"/>
                                <a:gd name="T3" fmla="*/ -8417 h 3537"/>
                                <a:gd name="T4" fmla="*/ 5598 w 2097"/>
                                <a:gd name="T5" fmla="*/ -8417 h 3537"/>
                                <a:gd name="T6" fmla="*/ 5598 w 2097"/>
                                <a:gd name="T7" fmla="*/ -8464 h 3537"/>
                                <a:gd name="T8" fmla="*/ 5609 w 2097"/>
                                <a:gd name="T9" fmla="*/ -8464 h 3537"/>
                              </a:gdLst>
                              <a:ahLst/>
                              <a:cxnLst>
                                <a:cxn ang="0">
                                  <a:pos x="T0" y="T1"/>
                                </a:cxn>
                                <a:cxn ang="0">
                                  <a:pos x="T2" y="T3"/>
                                </a:cxn>
                                <a:cxn ang="0">
                                  <a:pos x="T4" y="T5"/>
                                </a:cxn>
                                <a:cxn ang="0">
                                  <a:pos x="T6" y="T7"/>
                                </a:cxn>
                                <a:cxn ang="0">
                                  <a:pos x="T8" y="T9"/>
                                </a:cxn>
                              </a:cxnLst>
                              <a:rect l="0" t="0" r="r" b="b"/>
                              <a:pathLst>
                                <a:path w="2097" h="3537">
                                  <a:moveTo>
                                    <a:pt x="5609" y="-8464"/>
                                  </a:moveTo>
                                  <a:lnTo>
                                    <a:pt x="5609" y="-8417"/>
                                  </a:lnTo>
                                  <a:lnTo>
                                    <a:pt x="5598" y="-8417"/>
                                  </a:lnTo>
                                  <a:lnTo>
                                    <a:pt x="5598" y="-8464"/>
                                  </a:lnTo>
                                  <a:lnTo>
                                    <a:pt x="5609" y="-846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1" name="Freeform 220"/>
                          <wps:cNvSpPr/>
                          <wps:spPr bwMode="auto">
                            <a:xfrm>
                              <a:off x="-2091" y="14104"/>
                              <a:ext cx="2097" cy="3537"/>
                            </a:xfrm>
                            <a:custGeom>
                              <a:avLst/>
                              <a:gdLst>
                                <a:gd name="T0" fmla="*/ 5609 w 2097"/>
                                <a:gd name="T1" fmla="*/ -8383 h 3537"/>
                                <a:gd name="T2" fmla="*/ 5609 w 2097"/>
                                <a:gd name="T3" fmla="*/ -8336 h 3537"/>
                                <a:gd name="T4" fmla="*/ 5598 w 2097"/>
                                <a:gd name="T5" fmla="*/ -8336 h 3537"/>
                                <a:gd name="T6" fmla="*/ 5598 w 2097"/>
                                <a:gd name="T7" fmla="*/ -8383 h 3537"/>
                                <a:gd name="T8" fmla="*/ 5609 w 2097"/>
                                <a:gd name="T9" fmla="*/ -8383 h 3537"/>
                              </a:gdLst>
                              <a:ahLst/>
                              <a:cxnLst>
                                <a:cxn ang="0">
                                  <a:pos x="T0" y="T1"/>
                                </a:cxn>
                                <a:cxn ang="0">
                                  <a:pos x="T2" y="T3"/>
                                </a:cxn>
                                <a:cxn ang="0">
                                  <a:pos x="T4" y="T5"/>
                                </a:cxn>
                                <a:cxn ang="0">
                                  <a:pos x="T6" y="T7"/>
                                </a:cxn>
                                <a:cxn ang="0">
                                  <a:pos x="T8" y="T9"/>
                                </a:cxn>
                              </a:cxnLst>
                              <a:rect l="0" t="0" r="r" b="b"/>
                              <a:pathLst>
                                <a:path w="2097" h="3537">
                                  <a:moveTo>
                                    <a:pt x="5609" y="-8383"/>
                                  </a:moveTo>
                                  <a:lnTo>
                                    <a:pt x="5609" y="-8336"/>
                                  </a:lnTo>
                                  <a:lnTo>
                                    <a:pt x="5598" y="-8336"/>
                                  </a:lnTo>
                                  <a:lnTo>
                                    <a:pt x="5598" y="-8383"/>
                                  </a:lnTo>
                                  <a:lnTo>
                                    <a:pt x="5609" y="-838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2" name="Freeform 221"/>
                          <wps:cNvSpPr/>
                          <wps:spPr bwMode="auto">
                            <a:xfrm>
                              <a:off x="-2091" y="14104"/>
                              <a:ext cx="2097" cy="3537"/>
                            </a:xfrm>
                            <a:custGeom>
                              <a:avLst/>
                              <a:gdLst>
                                <a:gd name="T0" fmla="*/ 5609 w 2097"/>
                                <a:gd name="T1" fmla="*/ -8301 h 3537"/>
                                <a:gd name="T2" fmla="*/ 5609 w 2097"/>
                                <a:gd name="T3" fmla="*/ -8255 h 3537"/>
                                <a:gd name="T4" fmla="*/ 5598 w 2097"/>
                                <a:gd name="T5" fmla="*/ -8255 h 3537"/>
                                <a:gd name="T6" fmla="*/ 5598 w 2097"/>
                                <a:gd name="T7" fmla="*/ -8301 h 3537"/>
                                <a:gd name="T8" fmla="*/ 5609 w 2097"/>
                                <a:gd name="T9" fmla="*/ -8301 h 3537"/>
                              </a:gdLst>
                              <a:ahLst/>
                              <a:cxnLst>
                                <a:cxn ang="0">
                                  <a:pos x="T0" y="T1"/>
                                </a:cxn>
                                <a:cxn ang="0">
                                  <a:pos x="T2" y="T3"/>
                                </a:cxn>
                                <a:cxn ang="0">
                                  <a:pos x="T4" y="T5"/>
                                </a:cxn>
                                <a:cxn ang="0">
                                  <a:pos x="T6" y="T7"/>
                                </a:cxn>
                                <a:cxn ang="0">
                                  <a:pos x="T8" y="T9"/>
                                </a:cxn>
                              </a:cxnLst>
                              <a:rect l="0" t="0" r="r" b="b"/>
                              <a:pathLst>
                                <a:path w="2097" h="3537">
                                  <a:moveTo>
                                    <a:pt x="5609" y="-8301"/>
                                  </a:moveTo>
                                  <a:lnTo>
                                    <a:pt x="5609" y="-8255"/>
                                  </a:lnTo>
                                  <a:lnTo>
                                    <a:pt x="5598" y="-8255"/>
                                  </a:lnTo>
                                  <a:lnTo>
                                    <a:pt x="5598" y="-8301"/>
                                  </a:lnTo>
                                  <a:lnTo>
                                    <a:pt x="5609" y="-830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3" name="Freeform 222"/>
                          <wps:cNvSpPr/>
                          <wps:spPr bwMode="auto">
                            <a:xfrm>
                              <a:off x="-2091" y="14104"/>
                              <a:ext cx="2097" cy="3537"/>
                            </a:xfrm>
                            <a:custGeom>
                              <a:avLst/>
                              <a:gdLst>
                                <a:gd name="T0" fmla="*/ 5605 w 2097"/>
                                <a:gd name="T1" fmla="*/ -8228 h 3537"/>
                                <a:gd name="T2" fmla="*/ 5652 w 2097"/>
                                <a:gd name="T3" fmla="*/ -8228 h 3537"/>
                                <a:gd name="T4" fmla="*/ 5652 w 2097"/>
                                <a:gd name="T5" fmla="*/ -8216 h 3537"/>
                                <a:gd name="T6" fmla="*/ 5605 w 2097"/>
                                <a:gd name="T7" fmla="*/ -8216 h 3537"/>
                                <a:gd name="T8" fmla="*/ 5605 w 2097"/>
                                <a:gd name="T9" fmla="*/ -8228 h 3537"/>
                              </a:gdLst>
                              <a:ahLst/>
                              <a:cxnLst>
                                <a:cxn ang="0">
                                  <a:pos x="T0" y="T1"/>
                                </a:cxn>
                                <a:cxn ang="0">
                                  <a:pos x="T2" y="T3"/>
                                </a:cxn>
                                <a:cxn ang="0">
                                  <a:pos x="T4" y="T5"/>
                                </a:cxn>
                                <a:cxn ang="0">
                                  <a:pos x="T6" y="T7"/>
                                </a:cxn>
                                <a:cxn ang="0">
                                  <a:pos x="T8" y="T9"/>
                                </a:cxn>
                              </a:cxnLst>
                              <a:rect l="0" t="0" r="r" b="b"/>
                              <a:pathLst>
                                <a:path w="2097" h="3537">
                                  <a:moveTo>
                                    <a:pt x="5605" y="-8228"/>
                                  </a:moveTo>
                                  <a:lnTo>
                                    <a:pt x="5652" y="-8228"/>
                                  </a:lnTo>
                                  <a:lnTo>
                                    <a:pt x="5652" y="-8216"/>
                                  </a:lnTo>
                                  <a:lnTo>
                                    <a:pt x="5605" y="-8216"/>
                                  </a:lnTo>
                                  <a:lnTo>
                                    <a:pt x="5605"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4" name="Freeform 223"/>
                          <wps:cNvSpPr/>
                          <wps:spPr bwMode="auto">
                            <a:xfrm>
                              <a:off x="-2091" y="14104"/>
                              <a:ext cx="2097" cy="3537"/>
                            </a:xfrm>
                            <a:custGeom>
                              <a:avLst/>
                              <a:gdLst>
                                <a:gd name="T0" fmla="*/ 5687 w 2097"/>
                                <a:gd name="T1" fmla="*/ -8228 h 3537"/>
                                <a:gd name="T2" fmla="*/ 5733 w 2097"/>
                                <a:gd name="T3" fmla="*/ -8228 h 3537"/>
                                <a:gd name="T4" fmla="*/ 5733 w 2097"/>
                                <a:gd name="T5" fmla="*/ -8216 h 3537"/>
                                <a:gd name="T6" fmla="*/ 5687 w 2097"/>
                                <a:gd name="T7" fmla="*/ -8216 h 3537"/>
                                <a:gd name="T8" fmla="*/ 5687 w 2097"/>
                                <a:gd name="T9" fmla="*/ -8228 h 3537"/>
                              </a:gdLst>
                              <a:ahLst/>
                              <a:cxnLst>
                                <a:cxn ang="0">
                                  <a:pos x="T0" y="T1"/>
                                </a:cxn>
                                <a:cxn ang="0">
                                  <a:pos x="T2" y="T3"/>
                                </a:cxn>
                                <a:cxn ang="0">
                                  <a:pos x="T4" y="T5"/>
                                </a:cxn>
                                <a:cxn ang="0">
                                  <a:pos x="T6" y="T7"/>
                                </a:cxn>
                                <a:cxn ang="0">
                                  <a:pos x="T8" y="T9"/>
                                </a:cxn>
                              </a:cxnLst>
                              <a:rect l="0" t="0" r="r" b="b"/>
                              <a:pathLst>
                                <a:path w="2097" h="3537">
                                  <a:moveTo>
                                    <a:pt x="5687" y="-8228"/>
                                  </a:moveTo>
                                  <a:lnTo>
                                    <a:pt x="5733" y="-8228"/>
                                  </a:lnTo>
                                  <a:lnTo>
                                    <a:pt x="5733" y="-8216"/>
                                  </a:lnTo>
                                  <a:lnTo>
                                    <a:pt x="5687" y="-8216"/>
                                  </a:lnTo>
                                  <a:lnTo>
                                    <a:pt x="5687"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5" name="Freeform 224"/>
                          <wps:cNvSpPr/>
                          <wps:spPr bwMode="auto">
                            <a:xfrm>
                              <a:off x="-2091" y="14104"/>
                              <a:ext cx="2097" cy="3537"/>
                            </a:xfrm>
                            <a:custGeom>
                              <a:avLst/>
                              <a:gdLst>
                                <a:gd name="T0" fmla="*/ 5768 w 2097"/>
                                <a:gd name="T1" fmla="*/ -8228 h 3537"/>
                                <a:gd name="T2" fmla="*/ 5815 w 2097"/>
                                <a:gd name="T3" fmla="*/ -8228 h 3537"/>
                                <a:gd name="T4" fmla="*/ 5815 w 2097"/>
                                <a:gd name="T5" fmla="*/ -8216 h 3537"/>
                                <a:gd name="T6" fmla="*/ 5768 w 2097"/>
                                <a:gd name="T7" fmla="*/ -8216 h 3537"/>
                                <a:gd name="T8" fmla="*/ 5768 w 2097"/>
                                <a:gd name="T9" fmla="*/ -8228 h 3537"/>
                              </a:gdLst>
                              <a:ahLst/>
                              <a:cxnLst>
                                <a:cxn ang="0">
                                  <a:pos x="T0" y="T1"/>
                                </a:cxn>
                                <a:cxn ang="0">
                                  <a:pos x="T2" y="T3"/>
                                </a:cxn>
                                <a:cxn ang="0">
                                  <a:pos x="T4" y="T5"/>
                                </a:cxn>
                                <a:cxn ang="0">
                                  <a:pos x="T6" y="T7"/>
                                </a:cxn>
                                <a:cxn ang="0">
                                  <a:pos x="T8" y="T9"/>
                                </a:cxn>
                              </a:cxnLst>
                              <a:rect l="0" t="0" r="r" b="b"/>
                              <a:pathLst>
                                <a:path w="2097" h="3537">
                                  <a:moveTo>
                                    <a:pt x="5768" y="-8228"/>
                                  </a:moveTo>
                                  <a:lnTo>
                                    <a:pt x="5815" y="-8228"/>
                                  </a:lnTo>
                                  <a:lnTo>
                                    <a:pt x="5815" y="-8216"/>
                                  </a:lnTo>
                                  <a:lnTo>
                                    <a:pt x="5768" y="-8216"/>
                                  </a:lnTo>
                                  <a:lnTo>
                                    <a:pt x="5768"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6" name="Freeform 225"/>
                          <wps:cNvSpPr/>
                          <wps:spPr bwMode="auto">
                            <a:xfrm>
                              <a:off x="-2091" y="14104"/>
                              <a:ext cx="2097" cy="3537"/>
                            </a:xfrm>
                            <a:custGeom>
                              <a:avLst/>
                              <a:gdLst>
                                <a:gd name="T0" fmla="*/ 5849 w 2097"/>
                                <a:gd name="T1" fmla="*/ -8228 h 3537"/>
                                <a:gd name="T2" fmla="*/ 5896 w 2097"/>
                                <a:gd name="T3" fmla="*/ -8228 h 3537"/>
                                <a:gd name="T4" fmla="*/ 5896 w 2097"/>
                                <a:gd name="T5" fmla="*/ -8216 h 3537"/>
                                <a:gd name="T6" fmla="*/ 5849 w 2097"/>
                                <a:gd name="T7" fmla="*/ -8216 h 3537"/>
                                <a:gd name="T8" fmla="*/ 5849 w 2097"/>
                                <a:gd name="T9" fmla="*/ -8228 h 3537"/>
                              </a:gdLst>
                              <a:ahLst/>
                              <a:cxnLst>
                                <a:cxn ang="0">
                                  <a:pos x="T0" y="T1"/>
                                </a:cxn>
                                <a:cxn ang="0">
                                  <a:pos x="T2" y="T3"/>
                                </a:cxn>
                                <a:cxn ang="0">
                                  <a:pos x="T4" y="T5"/>
                                </a:cxn>
                                <a:cxn ang="0">
                                  <a:pos x="T6" y="T7"/>
                                </a:cxn>
                                <a:cxn ang="0">
                                  <a:pos x="T8" y="T9"/>
                                </a:cxn>
                              </a:cxnLst>
                              <a:rect l="0" t="0" r="r" b="b"/>
                              <a:pathLst>
                                <a:path w="2097" h="3537">
                                  <a:moveTo>
                                    <a:pt x="5849" y="-8228"/>
                                  </a:moveTo>
                                  <a:lnTo>
                                    <a:pt x="5896" y="-8228"/>
                                  </a:lnTo>
                                  <a:lnTo>
                                    <a:pt x="5896" y="-8216"/>
                                  </a:lnTo>
                                  <a:lnTo>
                                    <a:pt x="5849" y="-8216"/>
                                  </a:lnTo>
                                  <a:lnTo>
                                    <a:pt x="5849"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7" name="Freeform 226"/>
                          <wps:cNvSpPr/>
                          <wps:spPr bwMode="auto">
                            <a:xfrm>
                              <a:off x="-2091" y="14104"/>
                              <a:ext cx="2097" cy="3537"/>
                            </a:xfrm>
                            <a:custGeom>
                              <a:avLst/>
                              <a:gdLst>
                                <a:gd name="T0" fmla="*/ 5931 w 2097"/>
                                <a:gd name="T1" fmla="*/ -8228 h 3537"/>
                                <a:gd name="T2" fmla="*/ 5977 w 2097"/>
                                <a:gd name="T3" fmla="*/ -8228 h 3537"/>
                                <a:gd name="T4" fmla="*/ 5977 w 2097"/>
                                <a:gd name="T5" fmla="*/ -8216 h 3537"/>
                                <a:gd name="T6" fmla="*/ 5931 w 2097"/>
                                <a:gd name="T7" fmla="*/ -8216 h 3537"/>
                                <a:gd name="T8" fmla="*/ 5931 w 2097"/>
                                <a:gd name="T9" fmla="*/ -8228 h 3537"/>
                              </a:gdLst>
                              <a:ahLst/>
                              <a:cxnLst>
                                <a:cxn ang="0">
                                  <a:pos x="T0" y="T1"/>
                                </a:cxn>
                                <a:cxn ang="0">
                                  <a:pos x="T2" y="T3"/>
                                </a:cxn>
                                <a:cxn ang="0">
                                  <a:pos x="T4" y="T5"/>
                                </a:cxn>
                                <a:cxn ang="0">
                                  <a:pos x="T6" y="T7"/>
                                </a:cxn>
                                <a:cxn ang="0">
                                  <a:pos x="T8" y="T9"/>
                                </a:cxn>
                              </a:cxnLst>
                              <a:rect l="0" t="0" r="r" b="b"/>
                              <a:pathLst>
                                <a:path w="2097" h="3537">
                                  <a:moveTo>
                                    <a:pt x="5931" y="-8228"/>
                                  </a:moveTo>
                                  <a:lnTo>
                                    <a:pt x="5977" y="-8228"/>
                                  </a:lnTo>
                                  <a:lnTo>
                                    <a:pt x="5977" y="-8216"/>
                                  </a:lnTo>
                                  <a:lnTo>
                                    <a:pt x="5931" y="-8216"/>
                                  </a:lnTo>
                                  <a:lnTo>
                                    <a:pt x="5931"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8" name="Freeform 227"/>
                          <wps:cNvSpPr/>
                          <wps:spPr bwMode="auto">
                            <a:xfrm>
                              <a:off x="-2091" y="14104"/>
                              <a:ext cx="2097" cy="3537"/>
                            </a:xfrm>
                            <a:custGeom>
                              <a:avLst/>
                              <a:gdLst>
                                <a:gd name="T0" fmla="*/ 6012 w 2097"/>
                                <a:gd name="T1" fmla="*/ -8228 h 3537"/>
                                <a:gd name="T2" fmla="*/ 6059 w 2097"/>
                                <a:gd name="T3" fmla="*/ -8228 h 3537"/>
                                <a:gd name="T4" fmla="*/ 6059 w 2097"/>
                                <a:gd name="T5" fmla="*/ -8216 h 3537"/>
                                <a:gd name="T6" fmla="*/ 6012 w 2097"/>
                                <a:gd name="T7" fmla="*/ -8216 h 3537"/>
                                <a:gd name="T8" fmla="*/ 6012 w 2097"/>
                                <a:gd name="T9" fmla="*/ -8228 h 3537"/>
                              </a:gdLst>
                              <a:ahLst/>
                              <a:cxnLst>
                                <a:cxn ang="0">
                                  <a:pos x="T0" y="T1"/>
                                </a:cxn>
                                <a:cxn ang="0">
                                  <a:pos x="T2" y="T3"/>
                                </a:cxn>
                                <a:cxn ang="0">
                                  <a:pos x="T4" y="T5"/>
                                </a:cxn>
                                <a:cxn ang="0">
                                  <a:pos x="T6" y="T7"/>
                                </a:cxn>
                                <a:cxn ang="0">
                                  <a:pos x="T8" y="T9"/>
                                </a:cxn>
                              </a:cxnLst>
                              <a:rect l="0" t="0" r="r" b="b"/>
                              <a:pathLst>
                                <a:path w="2097" h="3537">
                                  <a:moveTo>
                                    <a:pt x="6012" y="-8228"/>
                                  </a:moveTo>
                                  <a:lnTo>
                                    <a:pt x="6059" y="-8228"/>
                                  </a:lnTo>
                                  <a:lnTo>
                                    <a:pt x="6059" y="-8216"/>
                                  </a:lnTo>
                                  <a:lnTo>
                                    <a:pt x="6012" y="-8216"/>
                                  </a:lnTo>
                                  <a:lnTo>
                                    <a:pt x="6012"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59" name="Freeform 228"/>
                          <wps:cNvSpPr/>
                          <wps:spPr bwMode="auto">
                            <a:xfrm>
                              <a:off x="-2091" y="14104"/>
                              <a:ext cx="2097" cy="3537"/>
                            </a:xfrm>
                            <a:custGeom>
                              <a:avLst/>
                              <a:gdLst>
                                <a:gd name="T0" fmla="*/ 6094 w 2097"/>
                                <a:gd name="T1" fmla="*/ -8228 h 3537"/>
                                <a:gd name="T2" fmla="*/ 6140 w 2097"/>
                                <a:gd name="T3" fmla="*/ -8228 h 3537"/>
                                <a:gd name="T4" fmla="*/ 6140 w 2097"/>
                                <a:gd name="T5" fmla="*/ -8216 h 3537"/>
                                <a:gd name="T6" fmla="*/ 6094 w 2097"/>
                                <a:gd name="T7" fmla="*/ -8216 h 3537"/>
                                <a:gd name="T8" fmla="*/ 6094 w 2097"/>
                                <a:gd name="T9" fmla="*/ -8228 h 3537"/>
                              </a:gdLst>
                              <a:ahLst/>
                              <a:cxnLst>
                                <a:cxn ang="0">
                                  <a:pos x="T0" y="T1"/>
                                </a:cxn>
                                <a:cxn ang="0">
                                  <a:pos x="T2" y="T3"/>
                                </a:cxn>
                                <a:cxn ang="0">
                                  <a:pos x="T4" y="T5"/>
                                </a:cxn>
                                <a:cxn ang="0">
                                  <a:pos x="T6" y="T7"/>
                                </a:cxn>
                                <a:cxn ang="0">
                                  <a:pos x="T8" y="T9"/>
                                </a:cxn>
                              </a:cxnLst>
                              <a:rect l="0" t="0" r="r" b="b"/>
                              <a:pathLst>
                                <a:path w="2097" h="3537">
                                  <a:moveTo>
                                    <a:pt x="6094" y="-8228"/>
                                  </a:moveTo>
                                  <a:lnTo>
                                    <a:pt x="6140" y="-8228"/>
                                  </a:lnTo>
                                  <a:lnTo>
                                    <a:pt x="6140" y="-8216"/>
                                  </a:lnTo>
                                  <a:lnTo>
                                    <a:pt x="6094" y="-8216"/>
                                  </a:lnTo>
                                  <a:lnTo>
                                    <a:pt x="6094"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0" name="Freeform 229"/>
                          <wps:cNvSpPr/>
                          <wps:spPr bwMode="auto">
                            <a:xfrm>
                              <a:off x="-2091" y="14104"/>
                              <a:ext cx="2097" cy="3537"/>
                            </a:xfrm>
                            <a:custGeom>
                              <a:avLst/>
                              <a:gdLst>
                                <a:gd name="T0" fmla="*/ 6175 w 2097"/>
                                <a:gd name="T1" fmla="*/ -8228 h 3537"/>
                                <a:gd name="T2" fmla="*/ 6221 w 2097"/>
                                <a:gd name="T3" fmla="*/ -8228 h 3537"/>
                                <a:gd name="T4" fmla="*/ 6221 w 2097"/>
                                <a:gd name="T5" fmla="*/ -8216 h 3537"/>
                                <a:gd name="T6" fmla="*/ 6175 w 2097"/>
                                <a:gd name="T7" fmla="*/ -8216 h 3537"/>
                                <a:gd name="T8" fmla="*/ 6175 w 2097"/>
                                <a:gd name="T9" fmla="*/ -8228 h 3537"/>
                              </a:gdLst>
                              <a:ahLst/>
                              <a:cxnLst>
                                <a:cxn ang="0">
                                  <a:pos x="T0" y="T1"/>
                                </a:cxn>
                                <a:cxn ang="0">
                                  <a:pos x="T2" y="T3"/>
                                </a:cxn>
                                <a:cxn ang="0">
                                  <a:pos x="T4" y="T5"/>
                                </a:cxn>
                                <a:cxn ang="0">
                                  <a:pos x="T6" y="T7"/>
                                </a:cxn>
                                <a:cxn ang="0">
                                  <a:pos x="T8" y="T9"/>
                                </a:cxn>
                              </a:cxnLst>
                              <a:rect l="0" t="0" r="r" b="b"/>
                              <a:pathLst>
                                <a:path w="2097" h="3537">
                                  <a:moveTo>
                                    <a:pt x="6175" y="-8228"/>
                                  </a:moveTo>
                                  <a:lnTo>
                                    <a:pt x="6221" y="-8228"/>
                                  </a:lnTo>
                                  <a:lnTo>
                                    <a:pt x="6221" y="-8216"/>
                                  </a:lnTo>
                                  <a:lnTo>
                                    <a:pt x="6175" y="-8216"/>
                                  </a:lnTo>
                                  <a:lnTo>
                                    <a:pt x="6175"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1" name="Freeform 230"/>
                          <wps:cNvSpPr/>
                          <wps:spPr bwMode="auto">
                            <a:xfrm>
                              <a:off x="-2091" y="14104"/>
                              <a:ext cx="2097" cy="3537"/>
                            </a:xfrm>
                            <a:custGeom>
                              <a:avLst/>
                              <a:gdLst>
                                <a:gd name="T0" fmla="*/ 6256 w 2097"/>
                                <a:gd name="T1" fmla="*/ -8228 h 3537"/>
                                <a:gd name="T2" fmla="*/ 6303 w 2097"/>
                                <a:gd name="T3" fmla="*/ -8228 h 3537"/>
                                <a:gd name="T4" fmla="*/ 6303 w 2097"/>
                                <a:gd name="T5" fmla="*/ -8216 h 3537"/>
                                <a:gd name="T6" fmla="*/ 6256 w 2097"/>
                                <a:gd name="T7" fmla="*/ -8216 h 3537"/>
                                <a:gd name="T8" fmla="*/ 6256 w 2097"/>
                                <a:gd name="T9" fmla="*/ -8228 h 3537"/>
                              </a:gdLst>
                              <a:ahLst/>
                              <a:cxnLst>
                                <a:cxn ang="0">
                                  <a:pos x="T0" y="T1"/>
                                </a:cxn>
                                <a:cxn ang="0">
                                  <a:pos x="T2" y="T3"/>
                                </a:cxn>
                                <a:cxn ang="0">
                                  <a:pos x="T4" y="T5"/>
                                </a:cxn>
                                <a:cxn ang="0">
                                  <a:pos x="T6" y="T7"/>
                                </a:cxn>
                                <a:cxn ang="0">
                                  <a:pos x="T8" y="T9"/>
                                </a:cxn>
                              </a:cxnLst>
                              <a:rect l="0" t="0" r="r" b="b"/>
                              <a:pathLst>
                                <a:path w="2097" h="3537">
                                  <a:moveTo>
                                    <a:pt x="6256" y="-8228"/>
                                  </a:moveTo>
                                  <a:lnTo>
                                    <a:pt x="6303" y="-8228"/>
                                  </a:lnTo>
                                  <a:lnTo>
                                    <a:pt x="6303" y="-8216"/>
                                  </a:lnTo>
                                  <a:lnTo>
                                    <a:pt x="6256" y="-8216"/>
                                  </a:lnTo>
                                  <a:lnTo>
                                    <a:pt x="6256"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2" name="Freeform 231"/>
                          <wps:cNvSpPr/>
                          <wps:spPr bwMode="auto">
                            <a:xfrm>
                              <a:off x="-2091" y="14104"/>
                              <a:ext cx="2097" cy="3537"/>
                            </a:xfrm>
                            <a:custGeom>
                              <a:avLst/>
                              <a:gdLst>
                                <a:gd name="T0" fmla="*/ 6338 w 2097"/>
                                <a:gd name="T1" fmla="*/ -8228 h 3537"/>
                                <a:gd name="T2" fmla="*/ 6384 w 2097"/>
                                <a:gd name="T3" fmla="*/ -8228 h 3537"/>
                                <a:gd name="T4" fmla="*/ 6384 w 2097"/>
                                <a:gd name="T5" fmla="*/ -8216 h 3537"/>
                                <a:gd name="T6" fmla="*/ 6338 w 2097"/>
                                <a:gd name="T7" fmla="*/ -8216 h 3537"/>
                                <a:gd name="T8" fmla="*/ 6338 w 2097"/>
                                <a:gd name="T9" fmla="*/ -8228 h 3537"/>
                              </a:gdLst>
                              <a:ahLst/>
                              <a:cxnLst>
                                <a:cxn ang="0">
                                  <a:pos x="T0" y="T1"/>
                                </a:cxn>
                                <a:cxn ang="0">
                                  <a:pos x="T2" y="T3"/>
                                </a:cxn>
                                <a:cxn ang="0">
                                  <a:pos x="T4" y="T5"/>
                                </a:cxn>
                                <a:cxn ang="0">
                                  <a:pos x="T6" y="T7"/>
                                </a:cxn>
                                <a:cxn ang="0">
                                  <a:pos x="T8" y="T9"/>
                                </a:cxn>
                              </a:cxnLst>
                              <a:rect l="0" t="0" r="r" b="b"/>
                              <a:pathLst>
                                <a:path w="2097" h="3537">
                                  <a:moveTo>
                                    <a:pt x="6338" y="-8228"/>
                                  </a:moveTo>
                                  <a:lnTo>
                                    <a:pt x="6384" y="-8228"/>
                                  </a:lnTo>
                                  <a:lnTo>
                                    <a:pt x="6384" y="-8216"/>
                                  </a:lnTo>
                                  <a:lnTo>
                                    <a:pt x="6338" y="-8216"/>
                                  </a:lnTo>
                                  <a:lnTo>
                                    <a:pt x="6338"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3" name="Freeform 232"/>
                          <wps:cNvSpPr/>
                          <wps:spPr bwMode="auto">
                            <a:xfrm>
                              <a:off x="-2091" y="14104"/>
                              <a:ext cx="2097" cy="3537"/>
                            </a:xfrm>
                            <a:custGeom>
                              <a:avLst/>
                              <a:gdLst>
                                <a:gd name="T0" fmla="*/ 6419 w 2097"/>
                                <a:gd name="T1" fmla="*/ -8228 h 3537"/>
                                <a:gd name="T2" fmla="*/ 6466 w 2097"/>
                                <a:gd name="T3" fmla="*/ -8228 h 3537"/>
                                <a:gd name="T4" fmla="*/ 6466 w 2097"/>
                                <a:gd name="T5" fmla="*/ -8216 h 3537"/>
                                <a:gd name="T6" fmla="*/ 6419 w 2097"/>
                                <a:gd name="T7" fmla="*/ -8216 h 3537"/>
                                <a:gd name="T8" fmla="*/ 6419 w 2097"/>
                                <a:gd name="T9" fmla="*/ -8228 h 3537"/>
                              </a:gdLst>
                              <a:ahLst/>
                              <a:cxnLst>
                                <a:cxn ang="0">
                                  <a:pos x="T0" y="T1"/>
                                </a:cxn>
                                <a:cxn ang="0">
                                  <a:pos x="T2" y="T3"/>
                                </a:cxn>
                                <a:cxn ang="0">
                                  <a:pos x="T4" y="T5"/>
                                </a:cxn>
                                <a:cxn ang="0">
                                  <a:pos x="T6" y="T7"/>
                                </a:cxn>
                                <a:cxn ang="0">
                                  <a:pos x="T8" y="T9"/>
                                </a:cxn>
                              </a:cxnLst>
                              <a:rect l="0" t="0" r="r" b="b"/>
                              <a:pathLst>
                                <a:path w="2097" h="3537">
                                  <a:moveTo>
                                    <a:pt x="6419" y="-8228"/>
                                  </a:moveTo>
                                  <a:lnTo>
                                    <a:pt x="6466" y="-8228"/>
                                  </a:lnTo>
                                  <a:lnTo>
                                    <a:pt x="6466" y="-8216"/>
                                  </a:lnTo>
                                  <a:lnTo>
                                    <a:pt x="6419" y="-8216"/>
                                  </a:lnTo>
                                  <a:lnTo>
                                    <a:pt x="6419"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4" name="Freeform 233"/>
                          <wps:cNvSpPr/>
                          <wps:spPr bwMode="auto">
                            <a:xfrm>
                              <a:off x="-2091" y="14104"/>
                              <a:ext cx="2097" cy="3537"/>
                            </a:xfrm>
                            <a:custGeom>
                              <a:avLst/>
                              <a:gdLst>
                                <a:gd name="T0" fmla="*/ 6500 w 2097"/>
                                <a:gd name="T1" fmla="*/ -8228 h 3537"/>
                                <a:gd name="T2" fmla="*/ 6547 w 2097"/>
                                <a:gd name="T3" fmla="*/ -8228 h 3537"/>
                                <a:gd name="T4" fmla="*/ 6547 w 2097"/>
                                <a:gd name="T5" fmla="*/ -8216 h 3537"/>
                                <a:gd name="T6" fmla="*/ 6500 w 2097"/>
                                <a:gd name="T7" fmla="*/ -8216 h 3537"/>
                                <a:gd name="T8" fmla="*/ 6500 w 2097"/>
                                <a:gd name="T9" fmla="*/ -8228 h 3537"/>
                              </a:gdLst>
                              <a:ahLst/>
                              <a:cxnLst>
                                <a:cxn ang="0">
                                  <a:pos x="T0" y="T1"/>
                                </a:cxn>
                                <a:cxn ang="0">
                                  <a:pos x="T2" y="T3"/>
                                </a:cxn>
                                <a:cxn ang="0">
                                  <a:pos x="T4" y="T5"/>
                                </a:cxn>
                                <a:cxn ang="0">
                                  <a:pos x="T6" y="T7"/>
                                </a:cxn>
                                <a:cxn ang="0">
                                  <a:pos x="T8" y="T9"/>
                                </a:cxn>
                              </a:cxnLst>
                              <a:rect l="0" t="0" r="r" b="b"/>
                              <a:pathLst>
                                <a:path w="2097" h="3537">
                                  <a:moveTo>
                                    <a:pt x="6500" y="-8228"/>
                                  </a:moveTo>
                                  <a:lnTo>
                                    <a:pt x="6547" y="-8228"/>
                                  </a:lnTo>
                                  <a:lnTo>
                                    <a:pt x="6547" y="-8216"/>
                                  </a:lnTo>
                                  <a:lnTo>
                                    <a:pt x="6500" y="-8216"/>
                                  </a:lnTo>
                                  <a:lnTo>
                                    <a:pt x="6500"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5" name="Freeform 234"/>
                          <wps:cNvSpPr/>
                          <wps:spPr bwMode="auto">
                            <a:xfrm>
                              <a:off x="-2091" y="14104"/>
                              <a:ext cx="2097" cy="3537"/>
                            </a:xfrm>
                            <a:custGeom>
                              <a:avLst/>
                              <a:gdLst>
                                <a:gd name="T0" fmla="*/ 6582 w 2097"/>
                                <a:gd name="T1" fmla="*/ -8228 h 3537"/>
                                <a:gd name="T2" fmla="*/ 6628 w 2097"/>
                                <a:gd name="T3" fmla="*/ -8228 h 3537"/>
                                <a:gd name="T4" fmla="*/ 6628 w 2097"/>
                                <a:gd name="T5" fmla="*/ -8216 h 3537"/>
                                <a:gd name="T6" fmla="*/ 6582 w 2097"/>
                                <a:gd name="T7" fmla="*/ -8216 h 3537"/>
                                <a:gd name="T8" fmla="*/ 6582 w 2097"/>
                                <a:gd name="T9" fmla="*/ -8228 h 3537"/>
                              </a:gdLst>
                              <a:ahLst/>
                              <a:cxnLst>
                                <a:cxn ang="0">
                                  <a:pos x="T0" y="T1"/>
                                </a:cxn>
                                <a:cxn ang="0">
                                  <a:pos x="T2" y="T3"/>
                                </a:cxn>
                                <a:cxn ang="0">
                                  <a:pos x="T4" y="T5"/>
                                </a:cxn>
                                <a:cxn ang="0">
                                  <a:pos x="T6" y="T7"/>
                                </a:cxn>
                                <a:cxn ang="0">
                                  <a:pos x="T8" y="T9"/>
                                </a:cxn>
                              </a:cxnLst>
                              <a:rect l="0" t="0" r="r" b="b"/>
                              <a:pathLst>
                                <a:path w="2097" h="3537">
                                  <a:moveTo>
                                    <a:pt x="6582" y="-8228"/>
                                  </a:moveTo>
                                  <a:lnTo>
                                    <a:pt x="6628" y="-8228"/>
                                  </a:lnTo>
                                  <a:lnTo>
                                    <a:pt x="6628" y="-8216"/>
                                  </a:lnTo>
                                  <a:lnTo>
                                    <a:pt x="6582" y="-8216"/>
                                  </a:lnTo>
                                  <a:lnTo>
                                    <a:pt x="6582"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6" name="Freeform 235"/>
                          <wps:cNvSpPr/>
                          <wps:spPr bwMode="auto">
                            <a:xfrm>
                              <a:off x="-2091" y="14104"/>
                              <a:ext cx="2097" cy="3537"/>
                            </a:xfrm>
                            <a:custGeom>
                              <a:avLst/>
                              <a:gdLst>
                                <a:gd name="T0" fmla="*/ 6663 w 2097"/>
                                <a:gd name="T1" fmla="*/ -8228 h 3537"/>
                                <a:gd name="T2" fmla="*/ 6710 w 2097"/>
                                <a:gd name="T3" fmla="*/ -8228 h 3537"/>
                                <a:gd name="T4" fmla="*/ 6710 w 2097"/>
                                <a:gd name="T5" fmla="*/ -8216 h 3537"/>
                                <a:gd name="T6" fmla="*/ 6663 w 2097"/>
                                <a:gd name="T7" fmla="*/ -8216 h 3537"/>
                                <a:gd name="T8" fmla="*/ 6663 w 2097"/>
                                <a:gd name="T9" fmla="*/ -8228 h 3537"/>
                              </a:gdLst>
                              <a:ahLst/>
                              <a:cxnLst>
                                <a:cxn ang="0">
                                  <a:pos x="T0" y="T1"/>
                                </a:cxn>
                                <a:cxn ang="0">
                                  <a:pos x="T2" y="T3"/>
                                </a:cxn>
                                <a:cxn ang="0">
                                  <a:pos x="T4" y="T5"/>
                                </a:cxn>
                                <a:cxn ang="0">
                                  <a:pos x="T6" y="T7"/>
                                </a:cxn>
                                <a:cxn ang="0">
                                  <a:pos x="T8" y="T9"/>
                                </a:cxn>
                              </a:cxnLst>
                              <a:rect l="0" t="0" r="r" b="b"/>
                              <a:pathLst>
                                <a:path w="2097" h="3537">
                                  <a:moveTo>
                                    <a:pt x="6663" y="-8228"/>
                                  </a:moveTo>
                                  <a:lnTo>
                                    <a:pt x="6710" y="-8228"/>
                                  </a:lnTo>
                                  <a:lnTo>
                                    <a:pt x="6710" y="-8216"/>
                                  </a:lnTo>
                                  <a:lnTo>
                                    <a:pt x="6663" y="-8216"/>
                                  </a:lnTo>
                                  <a:lnTo>
                                    <a:pt x="6663"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7" name="Freeform 236"/>
                          <wps:cNvSpPr/>
                          <wps:spPr bwMode="auto">
                            <a:xfrm>
                              <a:off x="-2091" y="14104"/>
                              <a:ext cx="2097" cy="3537"/>
                            </a:xfrm>
                            <a:custGeom>
                              <a:avLst/>
                              <a:gdLst>
                                <a:gd name="T0" fmla="*/ 6745 w 2097"/>
                                <a:gd name="T1" fmla="*/ -8228 h 3537"/>
                                <a:gd name="T2" fmla="*/ 6791 w 2097"/>
                                <a:gd name="T3" fmla="*/ -8228 h 3537"/>
                                <a:gd name="T4" fmla="*/ 6791 w 2097"/>
                                <a:gd name="T5" fmla="*/ -8216 h 3537"/>
                                <a:gd name="T6" fmla="*/ 6745 w 2097"/>
                                <a:gd name="T7" fmla="*/ -8216 h 3537"/>
                                <a:gd name="T8" fmla="*/ 6745 w 2097"/>
                                <a:gd name="T9" fmla="*/ -8228 h 3537"/>
                              </a:gdLst>
                              <a:ahLst/>
                              <a:cxnLst>
                                <a:cxn ang="0">
                                  <a:pos x="T0" y="T1"/>
                                </a:cxn>
                                <a:cxn ang="0">
                                  <a:pos x="T2" y="T3"/>
                                </a:cxn>
                                <a:cxn ang="0">
                                  <a:pos x="T4" y="T5"/>
                                </a:cxn>
                                <a:cxn ang="0">
                                  <a:pos x="T6" y="T7"/>
                                </a:cxn>
                                <a:cxn ang="0">
                                  <a:pos x="T8" y="T9"/>
                                </a:cxn>
                              </a:cxnLst>
                              <a:rect l="0" t="0" r="r" b="b"/>
                              <a:pathLst>
                                <a:path w="2097" h="3537">
                                  <a:moveTo>
                                    <a:pt x="6745" y="-8228"/>
                                  </a:moveTo>
                                  <a:lnTo>
                                    <a:pt x="6791" y="-8228"/>
                                  </a:lnTo>
                                  <a:lnTo>
                                    <a:pt x="6791" y="-8216"/>
                                  </a:lnTo>
                                  <a:lnTo>
                                    <a:pt x="6745" y="-8216"/>
                                  </a:lnTo>
                                  <a:lnTo>
                                    <a:pt x="6745"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8" name="Freeform 237"/>
                          <wps:cNvSpPr/>
                          <wps:spPr bwMode="auto">
                            <a:xfrm>
                              <a:off x="-2091" y="14104"/>
                              <a:ext cx="2097" cy="3537"/>
                            </a:xfrm>
                            <a:custGeom>
                              <a:avLst/>
                              <a:gdLst>
                                <a:gd name="T0" fmla="*/ 6826 w 2097"/>
                                <a:gd name="T1" fmla="*/ -8228 h 3537"/>
                                <a:gd name="T2" fmla="*/ 6873 w 2097"/>
                                <a:gd name="T3" fmla="*/ -8228 h 3537"/>
                                <a:gd name="T4" fmla="*/ 6873 w 2097"/>
                                <a:gd name="T5" fmla="*/ -8216 h 3537"/>
                                <a:gd name="T6" fmla="*/ 6826 w 2097"/>
                                <a:gd name="T7" fmla="*/ -8216 h 3537"/>
                                <a:gd name="T8" fmla="*/ 6826 w 2097"/>
                                <a:gd name="T9" fmla="*/ -8228 h 3537"/>
                              </a:gdLst>
                              <a:ahLst/>
                              <a:cxnLst>
                                <a:cxn ang="0">
                                  <a:pos x="T0" y="T1"/>
                                </a:cxn>
                                <a:cxn ang="0">
                                  <a:pos x="T2" y="T3"/>
                                </a:cxn>
                                <a:cxn ang="0">
                                  <a:pos x="T4" y="T5"/>
                                </a:cxn>
                                <a:cxn ang="0">
                                  <a:pos x="T6" y="T7"/>
                                </a:cxn>
                                <a:cxn ang="0">
                                  <a:pos x="T8" y="T9"/>
                                </a:cxn>
                              </a:cxnLst>
                              <a:rect l="0" t="0" r="r" b="b"/>
                              <a:pathLst>
                                <a:path w="2097" h="3537">
                                  <a:moveTo>
                                    <a:pt x="6826" y="-8228"/>
                                  </a:moveTo>
                                  <a:lnTo>
                                    <a:pt x="6873" y="-8228"/>
                                  </a:lnTo>
                                  <a:lnTo>
                                    <a:pt x="6873" y="-8216"/>
                                  </a:lnTo>
                                  <a:lnTo>
                                    <a:pt x="6826" y="-8216"/>
                                  </a:lnTo>
                                  <a:lnTo>
                                    <a:pt x="6826"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9" name="Freeform 238"/>
                          <wps:cNvSpPr/>
                          <wps:spPr bwMode="auto">
                            <a:xfrm>
                              <a:off x="-2091" y="14104"/>
                              <a:ext cx="2097" cy="3537"/>
                            </a:xfrm>
                            <a:custGeom>
                              <a:avLst/>
                              <a:gdLst>
                                <a:gd name="T0" fmla="*/ 6907 w 2097"/>
                                <a:gd name="T1" fmla="*/ -8228 h 3537"/>
                                <a:gd name="T2" fmla="*/ 6954 w 2097"/>
                                <a:gd name="T3" fmla="*/ -8228 h 3537"/>
                                <a:gd name="T4" fmla="*/ 6954 w 2097"/>
                                <a:gd name="T5" fmla="*/ -8216 h 3537"/>
                                <a:gd name="T6" fmla="*/ 6907 w 2097"/>
                                <a:gd name="T7" fmla="*/ -8216 h 3537"/>
                                <a:gd name="T8" fmla="*/ 6907 w 2097"/>
                                <a:gd name="T9" fmla="*/ -8228 h 3537"/>
                              </a:gdLst>
                              <a:ahLst/>
                              <a:cxnLst>
                                <a:cxn ang="0">
                                  <a:pos x="T0" y="T1"/>
                                </a:cxn>
                                <a:cxn ang="0">
                                  <a:pos x="T2" y="T3"/>
                                </a:cxn>
                                <a:cxn ang="0">
                                  <a:pos x="T4" y="T5"/>
                                </a:cxn>
                                <a:cxn ang="0">
                                  <a:pos x="T6" y="T7"/>
                                </a:cxn>
                                <a:cxn ang="0">
                                  <a:pos x="T8" y="T9"/>
                                </a:cxn>
                              </a:cxnLst>
                              <a:rect l="0" t="0" r="r" b="b"/>
                              <a:pathLst>
                                <a:path w="2097" h="3537">
                                  <a:moveTo>
                                    <a:pt x="6907" y="-8228"/>
                                  </a:moveTo>
                                  <a:lnTo>
                                    <a:pt x="6954" y="-8228"/>
                                  </a:lnTo>
                                  <a:lnTo>
                                    <a:pt x="6954" y="-8216"/>
                                  </a:lnTo>
                                  <a:lnTo>
                                    <a:pt x="6907" y="-8216"/>
                                  </a:lnTo>
                                  <a:lnTo>
                                    <a:pt x="6907"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0" name="Freeform 239"/>
                          <wps:cNvSpPr/>
                          <wps:spPr bwMode="auto">
                            <a:xfrm>
                              <a:off x="-2091" y="14104"/>
                              <a:ext cx="2097" cy="3537"/>
                            </a:xfrm>
                            <a:custGeom>
                              <a:avLst/>
                              <a:gdLst>
                                <a:gd name="T0" fmla="*/ 6989 w 2097"/>
                                <a:gd name="T1" fmla="*/ -8228 h 3537"/>
                                <a:gd name="T2" fmla="*/ 7035 w 2097"/>
                                <a:gd name="T3" fmla="*/ -8228 h 3537"/>
                                <a:gd name="T4" fmla="*/ 7035 w 2097"/>
                                <a:gd name="T5" fmla="*/ -8216 h 3537"/>
                                <a:gd name="T6" fmla="*/ 6989 w 2097"/>
                                <a:gd name="T7" fmla="*/ -8216 h 3537"/>
                                <a:gd name="T8" fmla="*/ 6989 w 2097"/>
                                <a:gd name="T9" fmla="*/ -8228 h 3537"/>
                              </a:gdLst>
                              <a:ahLst/>
                              <a:cxnLst>
                                <a:cxn ang="0">
                                  <a:pos x="T0" y="T1"/>
                                </a:cxn>
                                <a:cxn ang="0">
                                  <a:pos x="T2" y="T3"/>
                                </a:cxn>
                                <a:cxn ang="0">
                                  <a:pos x="T4" y="T5"/>
                                </a:cxn>
                                <a:cxn ang="0">
                                  <a:pos x="T6" y="T7"/>
                                </a:cxn>
                                <a:cxn ang="0">
                                  <a:pos x="T8" y="T9"/>
                                </a:cxn>
                              </a:cxnLst>
                              <a:rect l="0" t="0" r="r" b="b"/>
                              <a:pathLst>
                                <a:path w="2097" h="3537">
                                  <a:moveTo>
                                    <a:pt x="6989" y="-8228"/>
                                  </a:moveTo>
                                  <a:lnTo>
                                    <a:pt x="7035" y="-8228"/>
                                  </a:lnTo>
                                  <a:lnTo>
                                    <a:pt x="7035" y="-8216"/>
                                  </a:lnTo>
                                  <a:lnTo>
                                    <a:pt x="6989" y="-8216"/>
                                  </a:lnTo>
                                  <a:lnTo>
                                    <a:pt x="6989"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1" name="Freeform 240"/>
                          <wps:cNvSpPr/>
                          <wps:spPr bwMode="auto">
                            <a:xfrm>
                              <a:off x="-2091" y="14104"/>
                              <a:ext cx="2097" cy="3537"/>
                            </a:xfrm>
                            <a:custGeom>
                              <a:avLst/>
                              <a:gdLst>
                                <a:gd name="T0" fmla="*/ 7070 w 2097"/>
                                <a:gd name="T1" fmla="*/ -8228 h 3537"/>
                                <a:gd name="T2" fmla="*/ 7117 w 2097"/>
                                <a:gd name="T3" fmla="*/ -8228 h 3537"/>
                                <a:gd name="T4" fmla="*/ 7117 w 2097"/>
                                <a:gd name="T5" fmla="*/ -8216 h 3537"/>
                                <a:gd name="T6" fmla="*/ 7070 w 2097"/>
                                <a:gd name="T7" fmla="*/ -8216 h 3537"/>
                                <a:gd name="T8" fmla="*/ 7070 w 2097"/>
                                <a:gd name="T9" fmla="*/ -8228 h 3537"/>
                              </a:gdLst>
                              <a:ahLst/>
                              <a:cxnLst>
                                <a:cxn ang="0">
                                  <a:pos x="T0" y="T1"/>
                                </a:cxn>
                                <a:cxn ang="0">
                                  <a:pos x="T2" y="T3"/>
                                </a:cxn>
                                <a:cxn ang="0">
                                  <a:pos x="T4" y="T5"/>
                                </a:cxn>
                                <a:cxn ang="0">
                                  <a:pos x="T6" y="T7"/>
                                </a:cxn>
                                <a:cxn ang="0">
                                  <a:pos x="T8" y="T9"/>
                                </a:cxn>
                              </a:cxnLst>
                              <a:rect l="0" t="0" r="r" b="b"/>
                              <a:pathLst>
                                <a:path w="2097" h="3537">
                                  <a:moveTo>
                                    <a:pt x="7070" y="-8228"/>
                                  </a:moveTo>
                                  <a:lnTo>
                                    <a:pt x="7117" y="-8228"/>
                                  </a:lnTo>
                                  <a:lnTo>
                                    <a:pt x="7117" y="-8216"/>
                                  </a:lnTo>
                                  <a:lnTo>
                                    <a:pt x="7070" y="-8216"/>
                                  </a:lnTo>
                                  <a:lnTo>
                                    <a:pt x="7070"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2" name="Freeform 241"/>
                          <wps:cNvSpPr/>
                          <wps:spPr bwMode="auto">
                            <a:xfrm>
                              <a:off x="-2091" y="14104"/>
                              <a:ext cx="2097" cy="3537"/>
                            </a:xfrm>
                            <a:custGeom>
                              <a:avLst/>
                              <a:gdLst>
                                <a:gd name="T0" fmla="*/ 7152 w 2097"/>
                                <a:gd name="T1" fmla="*/ -8228 h 3537"/>
                                <a:gd name="T2" fmla="*/ 7198 w 2097"/>
                                <a:gd name="T3" fmla="*/ -8228 h 3537"/>
                                <a:gd name="T4" fmla="*/ 7198 w 2097"/>
                                <a:gd name="T5" fmla="*/ -8216 h 3537"/>
                                <a:gd name="T6" fmla="*/ 7152 w 2097"/>
                                <a:gd name="T7" fmla="*/ -8216 h 3537"/>
                                <a:gd name="T8" fmla="*/ 7152 w 2097"/>
                                <a:gd name="T9" fmla="*/ -8228 h 3537"/>
                              </a:gdLst>
                              <a:ahLst/>
                              <a:cxnLst>
                                <a:cxn ang="0">
                                  <a:pos x="T0" y="T1"/>
                                </a:cxn>
                                <a:cxn ang="0">
                                  <a:pos x="T2" y="T3"/>
                                </a:cxn>
                                <a:cxn ang="0">
                                  <a:pos x="T4" y="T5"/>
                                </a:cxn>
                                <a:cxn ang="0">
                                  <a:pos x="T6" y="T7"/>
                                </a:cxn>
                                <a:cxn ang="0">
                                  <a:pos x="T8" y="T9"/>
                                </a:cxn>
                              </a:cxnLst>
                              <a:rect l="0" t="0" r="r" b="b"/>
                              <a:pathLst>
                                <a:path w="2097" h="3537">
                                  <a:moveTo>
                                    <a:pt x="7152" y="-8228"/>
                                  </a:moveTo>
                                  <a:lnTo>
                                    <a:pt x="7198" y="-8228"/>
                                  </a:lnTo>
                                  <a:lnTo>
                                    <a:pt x="7198" y="-8216"/>
                                  </a:lnTo>
                                  <a:lnTo>
                                    <a:pt x="7152" y="-8216"/>
                                  </a:lnTo>
                                  <a:lnTo>
                                    <a:pt x="7152"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3" name="Freeform 242"/>
                          <wps:cNvSpPr/>
                          <wps:spPr bwMode="auto">
                            <a:xfrm>
                              <a:off x="-2091" y="14104"/>
                              <a:ext cx="2097" cy="3537"/>
                            </a:xfrm>
                            <a:custGeom>
                              <a:avLst/>
                              <a:gdLst>
                                <a:gd name="T0" fmla="*/ 7233 w 2097"/>
                                <a:gd name="T1" fmla="*/ -8228 h 3537"/>
                                <a:gd name="T2" fmla="*/ 7279 w 2097"/>
                                <a:gd name="T3" fmla="*/ -8228 h 3537"/>
                                <a:gd name="T4" fmla="*/ 7279 w 2097"/>
                                <a:gd name="T5" fmla="*/ -8216 h 3537"/>
                                <a:gd name="T6" fmla="*/ 7233 w 2097"/>
                                <a:gd name="T7" fmla="*/ -8216 h 3537"/>
                                <a:gd name="T8" fmla="*/ 7233 w 2097"/>
                                <a:gd name="T9" fmla="*/ -8228 h 3537"/>
                              </a:gdLst>
                              <a:ahLst/>
                              <a:cxnLst>
                                <a:cxn ang="0">
                                  <a:pos x="T0" y="T1"/>
                                </a:cxn>
                                <a:cxn ang="0">
                                  <a:pos x="T2" y="T3"/>
                                </a:cxn>
                                <a:cxn ang="0">
                                  <a:pos x="T4" y="T5"/>
                                </a:cxn>
                                <a:cxn ang="0">
                                  <a:pos x="T6" y="T7"/>
                                </a:cxn>
                                <a:cxn ang="0">
                                  <a:pos x="T8" y="T9"/>
                                </a:cxn>
                              </a:cxnLst>
                              <a:rect l="0" t="0" r="r" b="b"/>
                              <a:pathLst>
                                <a:path w="2097" h="3537">
                                  <a:moveTo>
                                    <a:pt x="7233" y="-8228"/>
                                  </a:moveTo>
                                  <a:lnTo>
                                    <a:pt x="7279" y="-8228"/>
                                  </a:lnTo>
                                  <a:lnTo>
                                    <a:pt x="7279" y="-8216"/>
                                  </a:lnTo>
                                  <a:lnTo>
                                    <a:pt x="7233" y="-8216"/>
                                  </a:lnTo>
                                  <a:lnTo>
                                    <a:pt x="7233"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4" name="Freeform 243"/>
                          <wps:cNvSpPr/>
                          <wps:spPr bwMode="auto">
                            <a:xfrm>
                              <a:off x="-2091" y="14104"/>
                              <a:ext cx="2097" cy="3537"/>
                            </a:xfrm>
                            <a:custGeom>
                              <a:avLst/>
                              <a:gdLst>
                                <a:gd name="T0" fmla="*/ 7314 w 2097"/>
                                <a:gd name="T1" fmla="*/ -8228 h 3537"/>
                                <a:gd name="T2" fmla="*/ 7361 w 2097"/>
                                <a:gd name="T3" fmla="*/ -8228 h 3537"/>
                                <a:gd name="T4" fmla="*/ 7361 w 2097"/>
                                <a:gd name="T5" fmla="*/ -8216 h 3537"/>
                                <a:gd name="T6" fmla="*/ 7314 w 2097"/>
                                <a:gd name="T7" fmla="*/ -8216 h 3537"/>
                                <a:gd name="T8" fmla="*/ 7314 w 2097"/>
                                <a:gd name="T9" fmla="*/ -8228 h 3537"/>
                              </a:gdLst>
                              <a:ahLst/>
                              <a:cxnLst>
                                <a:cxn ang="0">
                                  <a:pos x="T0" y="T1"/>
                                </a:cxn>
                                <a:cxn ang="0">
                                  <a:pos x="T2" y="T3"/>
                                </a:cxn>
                                <a:cxn ang="0">
                                  <a:pos x="T4" y="T5"/>
                                </a:cxn>
                                <a:cxn ang="0">
                                  <a:pos x="T6" y="T7"/>
                                </a:cxn>
                                <a:cxn ang="0">
                                  <a:pos x="T8" y="T9"/>
                                </a:cxn>
                              </a:cxnLst>
                              <a:rect l="0" t="0" r="r" b="b"/>
                              <a:pathLst>
                                <a:path w="2097" h="3537">
                                  <a:moveTo>
                                    <a:pt x="7314" y="-8228"/>
                                  </a:moveTo>
                                  <a:lnTo>
                                    <a:pt x="7361" y="-8228"/>
                                  </a:lnTo>
                                  <a:lnTo>
                                    <a:pt x="7361" y="-8216"/>
                                  </a:lnTo>
                                  <a:lnTo>
                                    <a:pt x="7314" y="-8216"/>
                                  </a:lnTo>
                                  <a:lnTo>
                                    <a:pt x="7314"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5" name="Freeform 244"/>
                          <wps:cNvSpPr/>
                          <wps:spPr bwMode="auto">
                            <a:xfrm>
                              <a:off x="-2091" y="14104"/>
                              <a:ext cx="2097" cy="3537"/>
                            </a:xfrm>
                            <a:custGeom>
                              <a:avLst/>
                              <a:gdLst>
                                <a:gd name="T0" fmla="*/ 7396 w 2097"/>
                                <a:gd name="T1" fmla="*/ -8228 h 3537"/>
                                <a:gd name="T2" fmla="*/ 7442 w 2097"/>
                                <a:gd name="T3" fmla="*/ -8228 h 3537"/>
                                <a:gd name="T4" fmla="*/ 7442 w 2097"/>
                                <a:gd name="T5" fmla="*/ -8216 h 3537"/>
                                <a:gd name="T6" fmla="*/ 7396 w 2097"/>
                                <a:gd name="T7" fmla="*/ -8216 h 3537"/>
                                <a:gd name="T8" fmla="*/ 7396 w 2097"/>
                                <a:gd name="T9" fmla="*/ -8228 h 3537"/>
                              </a:gdLst>
                              <a:ahLst/>
                              <a:cxnLst>
                                <a:cxn ang="0">
                                  <a:pos x="T0" y="T1"/>
                                </a:cxn>
                                <a:cxn ang="0">
                                  <a:pos x="T2" y="T3"/>
                                </a:cxn>
                                <a:cxn ang="0">
                                  <a:pos x="T4" y="T5"/>
                                </a:cxn>
                                <a:cxn ang="0">
                                  <a:pos x="T6" y="T7"/>
                                </a:cxn>
                                <a:cxn ang="0">
                                  <a:pos x="T8" y="T9"/>
                                </a:cxn>
                              </a:cxnLst>
                              <a:rect l="0" t="0" r="r" b="b"/>
                              <a:pathLst>
                                <a:path w="2097" h="3537">
                                  <a:moveTo>
                                    <a:pt x="7396" y="-8228"/>
                                  </a:moveTo>
                                  <a:lnTo>
                                    <a:pt x="7442" y="-8228"/>
                                  </a:lnTo>
                                  <a:lnTo>
                                    <a:pt x="7442" y="-8216"/>
                                  </a:lnTo>
                                  <a:lnTo>
                                    <a:pt x="7396" y="-8216"/>
                                  </a:lnTo>
                                  <a:lnTo>
                                    <a:pt x="7396"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6" name="Freeform 245"/>
                          <wps:cNvSpPr/>
                          <wps:spPr bwMode="auto">
                            <a:xfrm>
                              <a:off x="-2091" y="14104"/>
                              <a:ext cx="2097" cy="3537"/>
                            </a:xfrm>
                            <a:custGeom>
                              <a:avLst/>
                              <a:gdLst>
                                <a:gd name="T0" fmla="*/ 7477 w 2097"/>
                                <a:gd name="T1" fmla="*/ -8228 h 3537"/>
                                <a:gd name="T2" fmla="*/ 7524 w 2097"/>
                                <a:gd name="T3" fmla="*/ -8228 h 3537"/>
                                <a:gd name="T4" fmla="*/ 7524 w 2097"/>
                                <a:gd name="T5" fmla="*/ -8216 h 3537"/>
                                <a:gd name="T6" fmla="*/ 7477 w 2097"/>
                                <a:gd name="T7" fmla="*/ -8216 h 3537"/>
                                <a:gd name="T8" fmla="*/ 7477 w 2097"/>
                                <a:gd name="T9" fmla="*/ -8228 h 3537"/>
                              </a:gdLst>
                              <a:ahLst/>
                              <a:cxnLst>
                                <a:cxn ang="0">
                                  <a:pos x="T0" y="T1"/>
                                </a:cxn>
                                <a:cxn ang="0">
                                  <a:pos x="T2" y="T3"/>
                                </a:cxn>
                                <a:cxn ang="0">
                                  <a:pos x="T4" y="T5"/>
                                </a:cxn>
                                <a:cxn ang="0">
                                  <a:pos x="T6" y="T7"/>
                                </a:cxn>
                                <a:cxn ang="0">
                                  <a:pos x="T8" y="T9"/>
                                </a:cxn>
                              </a:cxnLst>
                              <a:rect l="0" t="0" r="r" b="b"/>
                              <a:pathLst>
                                <a:path w="2097" h="3537">
                                  <a:moveTo>
                                    <a:pt x="7477" y="-8228"/>
                                  </a:moveTo>
                                  <a:lnTo>
                                    <a:pt x="7524" y="-8228"/>
                                  </a:lnTo>
                                  <a:lnTo>
                                    <a:pt x="7524" y="-8216"/>
                                  </a:lnTo>
                                  <a:lnTo>
                                    <a:pt x="7477" y="-8216"/>
                                  </a:lnTo>
                                  <a:lnTo>
                                    <a:pt x="7477"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7" name="Freeform 246"/>
                          <wps:cNvSpPr/>
                          <wps:spPr bwMode="auto">
                            <a:xfrm>
                              <a:off x="-2091" y="14104"/>
                              <a:ext cx="2097" cy="3537"/>
                            </a:xfrm>
                            <a:custGeom>
                              <a:avLst/>
                              <a:gdLst>
                                <a:gd name="T0" fmla="*/ 7558 w 2097"/>
                                <a:gd name="T1" fmla="*/ -8228 h 3537"/>
                                <a:gd name="T2" fmla="*/ 7605 w 2097"/>
                                <a:gd name="T3" fmla="*/ -8228 h 3537"/>
                                <a:gd name="T4" fmla="*/ 7605 w 2097"/>
                                <a:gd name="T5" fmla="*/ -8216 h 3537"/>
                                <a:gd name="T6" fmla="*/ 7558 w 2097"/>
                                <a:gd name="T7" fmla="*/ -8216 h 3537"/>
                                <a:gd name="T8" fmla="*/ 7558 w 2097"/>
                                <a:gd name="T9" fmla="*/ -8228 h 3537"/>
                              </a:gdLst>
                              <a:ahLst/>
                              <a:cxnLst>
                                <a:cxn ang="0">
                                  <a:pos x="T0" y="T1"/>
                                </a:cxn>
                                <a:cxn ang="0">
                                  <a:pos x="T2" y="T3"/>
                                </a:cxn>
                                <a:cxn ang="0">
                                  <a:pos x="T4" y="T5"/>
                                </a:cxn>
                                <a:cxn ang="0">
                                  <a:pos x="T6" y="T7"/>
                                </a:cxn>
                                <a:cxn ang="0">
                                  <a:pos x="T8" y="T9"/>
                                </a:cxn>
                              </a:cxnLst>
                              <a:rect l="0" t="0" r="r" b="b"/>
                              <a:pathLst>
                                <a:path w="2097" h="3537">
                                  <a:moveTo>
                                    <a:pt x="7558" y="-8228"/>
                                  </a:moveTo>
                                  <a:lnTo>
                                    <a:pt x="7605" y="-8228"/>
                                  </a:lnTo>
                                  <a:lnTo>
                                    <a:pt x="7605" y="-8216"/>
                                  </a:lnTo>
                                  <a:lnTo>
                                    <a:pt x="7558" y="-8216"/>
                                  </a:lnTo>
                                  <a:lnTo>
                                    <a:pt x="7558"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8" name="Freeform 247"/>
                          <wps:cNvSpPr/>
                          <wps:spPr bwMode="auto">
                            <a:xfrm>
                              <a:off x="-2091" y="14104"/>
                              <a:ext cx="2097" cy="3537"/>
                            </a:xfrm>
                            <a:custGeom>
                              <a:avLst/>
                              <a:gdLst>
                                <a:gd name="T0" fmla="*/ 7640 w 2097"/>
                                <a:gd name="T1" fmla="*/ -8228 h 3537"/>
                                <a:gd name="T2" fmla="*/ 7686 w 2097"/>
                                <a:gd name="T3" fmla="*/ -8228 h 3537"/>
                                <a:gd name="T4" fmla="*/ 7686 w 2097"/>
                                <a:gd name="T5" fmla="*/ -8216 h 3537"/>
                                <a:gd name="T6" fmla="*/ 7640 w 2097"/>
                                <a:gd name="T7" fmla="*/ -8216 h 3537"/>
                                <a:gd name="T8" fmla="*/ 7640 w 2097"/>
                                <a:gd name="T9" fmla="*/ -8228 h 3537"/>
                              </a:gdLst>
                              <a:ahLst/>
                              <a:cxnLst>
                                <a:cxn ang="0">
                                  <a:pos x="T0" y="T1"/>
                                </a:cxn>
                                <a:cxn ang="0">
                                  <a:pos x="T2" y="T3"/>
                                </a:cxn>
                                <a:cxn ang="0">
                                  <a:pos x="T4" y="T5"/>
                                </a:cxn>
                                <a:cxn ang="0">
                                  <a:pos x="T6" y="T7"/>
                                </a:cxn>
                                <a:cxn ang="0">
                                  <a:pos x="T8" y="T9"/>
                                </a:cxn>
                              </a:cxnLst>
                              <a:rect l="0" t="0" r="r" b="b"/>
                              <a:pathLst>
                                <a:path w="2097" h="3537">
                                  <a:moveTo>
                                    <a:pt x="7640" y="-8228"/>
                                  </a:moveTo>
                                  <a:lnTo>
                                    <a:pt x="7686" y="-8228"/>
                                  </a:lnTo>
                                  <a:lnTo>
                                    <a:pt x="7686" y="-8216"/>
                                  </a:lnTo>
                                  <a:lnTo>
                                    <a:pt x="7640" y="-8216"/>
                                  </a:lnTo>
                                  <a:lnTo>
                                    <a:pt x="7640" y="-822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9" name="Freeform 248"/>
                          <wps:cNvSpPr/>
                          <wps:spPr bwMode="auto">
                            <a:xfrm>
                              <a:off x="-2091" y="14104"/>
                              <a:ext cx="2097" cy="3537"/>
                            </a:xfrm>
                            <a:custGeom>
                              <a:avLst/>
                              <a:gdLst>
                                <a:gd name="T0" fmla="*/ 7684 w 2097"/>
                                <a:gd name="T1" fmla="*/ -8253 h 3537"/>
                                <a:gd name="T2" fmla="*/ 7684 w 2097"/>
                                <a:gd name="T3" fmla="*/ -8299 h 3537"/>
                                <a:gd name="T4" fmla="*/ 7696 w 2097"/>
                                <a:gd name="T5" fmla="*/ -8299 h 3537"/>
                                <a:gd name="T6" fmla="*/ 7696 w 2097"/>
                                <a:gd name="T7" fmla="*/ -8253 h 3537"/>
                                <a:gd name="T8" fmla="*/ 7684 w 2097"/>
                                <a:gd name="T9" fmla="*/ -8253 h 3537"/>
                              </a:gdLst>
                              <a:ahLst/>
                              <a:cxnLst>
                                <a:cxn ang="0">
                                  <a:pos x="T0" y="T1"/>
                                </a:cxn>
                                <a:cxn ang="0">
                                  <a:pos x="T2" y="T3"/>
                                </a:cxn>
                                <a:cxn ang="0">
                                  <a:pos x="T4" y="T5"/>
                                </a:cxn>
                                <a:cxn ang="0">
                                  <a:pos x="T6" y="T7"/>
                                </a:cxn>
                                <a:cxn ang="0">
                                  <a:pos x="T8" y="T9"/>
                                </a:cxn>
                              </a:cxnLst>
                              <a:rect l="0" t="0" r="r" b="b"/>
                              <a:pathLst>
                                <a:path w="2097" h="3537">
                                  <a:moveTo>
                                    <a:pt x="7684" y="-8253"/>
                                  </a:moveTo>
                                  <a:lnTo>
                                    <a:pt x="7684" y="-8299"/>
                                  </a:lnTo>
                                  <a:lnTo>
                                    <a:pt x="7696" y="-8299"/>
                                  </a:lnTo>
                                  <a:lnTo>
                                    <a:pt x="7696" y="-8253"/>
                                  </a:lnTo>
                                  <a:lnTo>
                                    <a:pt x="7684" y="-825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0" name="Freeform 249"/>
                          <wps:cNvSpPr/>
                          <wps:spPr bwMode="auto">
                            <a:xfrm>
                              <a:off x="-2091" y="14104"/>
                              <a:ext cx="2097" cy="3537"/>
                            </a:xfrm>
                            <a:custGeom>
                              <a:avLst/>
                              <a:gdLst>
                                <a:gd name="T0" fmla="*/ 7684 w 2097"/>
                                <a:gd name="T1" fmla="*/ -8334 h 3537"/>
                                <a:gd name="T2" fmla="*/ 7684 w 2097"/>
                                <a:gd name="T3" fmla="*/ -8381 h 3537"/>
                                <a:gd name="T4" fmla="*/ 7696 w 2097"/>
                                <a:gd name="T5" fmla="*/ -8381 h 3537"/>
                                <a:gd name="T6" fmla="*/ 7696 w 2097"/>
                                <a:gd name="T7" fmla="*/ -8334 h 3537"/>
                                <a:gd name="T8" fmla="*/ 7684 w 2097"/>
                                <a:gd name="T9" fmla="*/ -8334 h 3537"/>
                              </a:gdLst>
                              <a:ahLst/>
                              <a:cxnLst>
                                <a:cxn ang="0">
                                  <a:pos x="T0" y="T1"/>
                                </a:cxn>
                                <a:cxn ang="0">
                                  <a:pos x="T2" y="T3"/>
                                </a:cxn>
                                <a:cxn ang="0">
                                  <a:pos x="T4" y="T5"/>
                                </a:cxn>
                                <a:cxn ang="0">
                                  <a:pos x="T6" y="T7"/>
                                </a:cxn>
                                <a:cxn ang="0">
                                  <a:pos x="T8" y="T9"/>
                                </a:cxn>
                              </a:cxnLst>
                              <a:rect l="0" t="0" r="r" b="b"/>
                              <a:pathLst>
                                <a:path w="2097" h="3537">
                                  <a:moveTo>
                                    <a:pt x="7684" y="-8334"/>
                                  </a:moveTo>
                                  <a:lnTo>
                                    <a:pt x="7684" y="-8381"/>
                                  </a:lnTo>
                                  <a:lnTo>
                                    <a:pt x="7696" y="-8381"/>
                                  </a:lnTo>
                                  <a:lnTo>
                                    <a:pt x="7696" y="-8334"/>
                                  </a:lnTo>
                                  <a:lnTo>
                                    <a:pt x="7684" y="-833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1" name="Freeform 250"/>
                          <wps:cNvSpPr/>
                          <wps:spPr bwMode="auto">
                            <a:xfrm>
                              <a:off x="-2091" y="14104"/>
                              <a:ext cx="2097" cy="3537"/>
                            </a:xfrm>
                            <a:custGeom>
                              <a:avLst/>
                              <a:gdLst>
                                <a:gd name="T0" fmla="*/ 7684 w 2097"/>
                                <a:gd name="T1" fmla="*/ -8416 h 3537"/>
                                <a:gd name="T2" fmla="*/ 7684 w 2097"/>
                                <a:gd name="T3" fmla="*/ -8462 h 3537"/>
                                <a:gd name="T4" fmla="*/ 7696 w 2097"/>
                                <a:gd name="T5" fmla="*/ -8462 h 3537"/>
                                <a:gd name="T6" fmla="*/ 7696 w 2097"/>
                                <a:gd name="T7" fmla="*/ -8416 h 3537"/>
                                <a:gd name="T8" fmla="*/ 7684 w 2097"/>
                                <a:gd name="T9" fmla="*/ -8416 h 3537"/>
                              </a:gdLst>
                              <a:ahLst/>
                              <a:cxnLst>
                                <a:cxn ang="0">
                                  <a:pos x="T0" y="T1"/>
                                </a:cxn>
                                <a:cxn ang="0">
                                  <a:pos x="T2" y="T3"/>
                                </a:cxn>
                                <a:cxn ang="0">
                                  <a:pos x="T4" y="T5"/>
                                </a:cxn>
                                <a:cxn ang="0">
                                  <a:pos x="T6" y="T7"/>
                                </a:cxn>
                                <a:cxn ang="0">
                                  <a:pos x="T8" y="T9"/>
                                </a:cxn>
                              </a:cxnLst>
                              <a:rect l="0" t="0" r="r" b="b"/>
                              <a:pathLst>
                                <a:path w="2097" h="3537">
                                  <a:moveTo>
                                    <a:pt x="7684" y="-8416"/>
                                  </a:moveTo>
                                  <a:lnTo>
                                    <a:pt x="7684" y="-8462"/>
                                  </a:lnTo>
                                  <a:lnTo>
                                    <a:pt x="7696" y="-8462"/>
                                  </a:lnTo>
                                  <a:lnTo>
                                    <a:pt x="7696" y="-8416"/>
                                  </a:lnTo>
                                  <a:lnTo>
                                    <a:pt x="7684" y="-841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2" name="Freeform 251"/>
                          <wps:cNvSpPr/>
                          <wps:spPr bwMode="auto">
                            <a:xfrm>
                              <a:off x="-2091" y="14104"/>
                              <a:ext cx="2097" cy="3537"/>
                            </a:xfrm>
                            <a:custGeom>
                              <a:avLst/>
                              <a:gdLst>
                                <a:gd name="T0" fmla="*/ 7684 w 2097"/>
                                <a:gd name="T1" fmla="*/ -8497 h 3537"/>
                                <a:gd name="T2" fmla="*/ 7684 w 2097"/>
                                <a:gd name="T3" fmla="*/ -8543 h 3537"/>
                                <a:gd name="T4" fmla="*/ 7696 w 2097"/>
                                <a:gd name="T5" fmla="*/ -8543 h 3537"/>
                                <a:gd name="T6" fmla="*/ 7696 w 2097"/>
                                <a:gd name="T7" fmla="*/ -8497 h 3537"/>
                                <a:gd name="T8" fmla="*/ 7684 w 2097"/>
                                <a:gd name="T9" fmla="*/ -8497 h 3537"/>
                              </a:gdLst>
                              <a:ahLst/>
                              <a:cxnLst>
                                <a:cxn ang="0">
                                  <a:pos x="T0" y="T1"/>
                                </a:cxn>
                                <a:cxn ang="0">
                                  <a:pos x="T2" y="T3"/>
                                </a:cxn>
                                <a:cxn ang="0">
                                  <a:pos x="T4" y="T5"/>
                                </a:cxn>
                                <a:cxn ang="0">
                                  <a:pos x="T6" y="T7"/>
                                </a:cxn>
                                <a:cxn ang="0">
                                  <a:pos x="T8" y="T9"/>
                                </a:cxn>
                              </a:cxnLst>
                              <a:rect l="0" t="0" r="r" b="b"/>
                              <a:pathLst>
                                <a:path w="2097" h="3537">
                                  <a:moveTo>
                                    <a:pt x="7684" y="-8497"/>
                                  </a:moveTo>
                                  <a:lnTo>
                                    <a:pt x="7684" y="-8543"/>
                                  </a:lnTo>
                                  <a:lnTo>
                                    <a:pt x="7696" y="-8543"/>
                                  </a:lnTo>
                                  <a:lnTo>
                                    <a:pt x="7696" y="-8497"/>
                                  </a:lnTo>
                                  <a:lnTo>
                                    <a:pt x="7684" y="-849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3" name="Freeform 252"/>
                          <wps:cNvSpPr/>
                          <wps:spPr bwMode="auto">
                            <a:xfrm>
                              <a:off x="-2091" y="14104"/>
                              <a:ext cx="2097" cy="3537"/>
                            </a:xfrm>
                            <a:custGeom>
                              <a:avLst/>
                              <a:gdLst>
                                <a:gd name="T0" fmla="*/ 7684 w 2097"/>
                                <a:gd name="T1" fmla="*/ -8578 h 3537"/>
                                <a:gd name="T2" fmla="*/ 7684 w 2097"/>
                                <a:gd name="T3" fmla="*/ -8625 h 3537"/>
                                <a:gd name="T4" fmla="*/ 7696 w 2097"/>
                                <a:gd name="T5" fmla="*/ -8625 h 3537"/>
                                <a:gd name="T6" fmla="*/ 7696 w 2097"/>
                                <a:gd name="T7" fmla="*/ -8578 h 3537"/>
                                <a:gd name="T8" fmla="*/ 7684 w 2097"/>
                                <a:gd name="T9" fmla="*/ -8578 h 3537"/>
                              </a:gdLst>
                              <a:ahLst/>
                              <a:cxnLst>
                                <a:cxn ang="0">
                                  <a:pos x="T0" y="T1"/>
                                </a:cxn>
                                <a:cxn ang="0">
                                  <a:pos x="T2" y="T3"/>
                                </a:cxn>
                                <a:cxn ang="0">
                                  <a:pos x="T4" y="T5"/>
                                </a:cxn>
                                <a:cxn ang="0">
                                  <a:pos x="T6" y="T7"/>
                                </a:cxn>
                                <a:cxn ang="0">
                                  <a:pos x="T8" y="T9"/>
                                </a:cxn>
                              </a:cxnLst>
                              <a:rect l="0" t="0" r="r" b="b"/>
                              <a:pathLst>
                                <a:path w="2097" h="3537">
                                  <a:moveTo>
                                    <a:pt x="7684" y="-8578"/>
                                  </a:moveTo>
                                  <a:lnTo>
                                    <a:pt x="7684" y="-8625"/>
                                  </a:lnTo>
                                  <a:lnTo>
                                    <a:pt x="7696" y="-8625"/>
                                  </a:lnTo>
                                  <a:lnTo>
                                    <a:pt x="7696" y="-8578"/>
                                  </a:lnTo>
                                  <a:lnTo>
                                    <a:pt x="7684" y="-857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4" name="Freeform 253"/>
                          <wps:cNvSpPr/>
                          <wps:spPr bwMode="auto">
                            <a:xfrm>
                              <a:off x="-2091" y="14104"/>
                              <a:ext cx="2097" cy="3537"/>
                            </a:xfrm>
                            <a:custGeom>
                              <a:avLst/>
                              <a:gdLst>
                                <a:gd name="T0" fmla="*/ 7684 w 2097"/>
                                <a:gd name="T1" fmla="*/ -8660 h 3537"/>
                                <a:gd name="T2" fmla="*/ 7684 w 2097"/>
                                <a:gd name="T3" fmla="*/ -8706 h 3537"/>
                                <a:gd name="T4" fmla="*/ 7696 w 2097"/>
                                <a:gd name="T5" fmla="*/ -8706 h 3537"/>
                                <a:gd name="T6" fmla="*/ 7696 w 2097"/>
                                <a:gd name="T7" fmla="*/ -8660 h 3537"/>
                                <a:gd name="T8" fmla="*/ 7684 w 2097"/>
                                <a:gd name="T9" fmla="*/ -8660 h 3537"/>
                              </a:gdLst>
                              <a:ahLst/>
                              <a:cxnLst>
                                <a:cxn ang="0">
                                  <a:pos x="T0" y="T1"/>
                                </a:cxn>
                                <a:cxn ang="0">
                                  <a:pos x="T2" y="T3"/>
                                </a:cxn>
                                <a:cxn ang="0">
                                  <a:pos x="T4" y="T5"/>
                                </a:cxn>
                                <a:cxn ang="0">
                                  <a:pos x="T6" y="T7"/>
                                </a:cxn>
                                <a:cxn ang="0">
                                  <a:pos x="T8" y="T9"/>
                                </a:cxn>
                              </a:cxnLst>
                              <a:rect l="0" t="0" r="r" b="b"/>
                              <a:pathLst>
                                <a:path w="2097" h="3537">
                                  <a:moveTo>
                                    <a:pt x="7684" y="-8660"/>
                                  </a:moveTo>
                                  <a:lnTo>
                                    <a:pt x="7684" y="-8706"/>
                                  </a:lnTo>
                                  <a:lnTo>
                                    <a:pt x="7696" y="-8706"/>
                                  </a:lnTo>
                                  <a:lnTo>
                                    <a:pt x="7696" y="-8660"/>
                                  </a:lnTo>
                                  <a:lnTo>
                                    <a:pt x="7684" y="-866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5" name="Freeform 254"/>
                          <wps:cNvSpPr/>
                          <wps:spPr bwMode="auto">
                            <a:xfrm>
                              <a:off x="-2091" y="14104"/>
                              <a:ext cx="2097" cy="3537"/>
                            </a:xfrm>
                            <a:custGeom>
                              <a:avLst/>
                              <a:gdLst>
                                <a:gd name="T0" fmla="*/ 7684 w 2097"/>
                                <a:gd name="T1" fmla="*/ -8741 h 3537"/>
                                <a:gd name="T2" fmla="*/ 7684 w 2097"/>
                                <a:gd name="T3" fmla="*/ -8787 h 3537"/>
                                <a:gd name="T4" fmla="*/ 7696 w 2097"/>
                                <a:gd name="T5" fmla="*/ -8787 h 3537"/>
                                <a:gd name="T6" fmla="*/ 7696 w 2097"/>
                                <a:gd name="T7" fmla="*/ -8741 h 3537"/>
                                <a:gd name="T8" fmla="*/ 7684 w 2097"/>
                                <a:gd name="T9" fmla="*/ -8741 h 3537"/>
                              </a:gdLst>
                              <a:ahLst/>
                              <a:cxnLst>
                                <a:cxn ang="0">
                                  <a:pos x="T0" y="T1"/>
                                </a:cxn>
                                <a:cxn ang="0">
                                  <a:pos x="T2" y="T3"/>
                                </a:cxn>
                                <a:cxn ang="0">
                                  <a:pos x="T4" y="T5"/>
                                </a:cxn>
                                <a:cxn ang="0">
                                  <a:pos x="T6" y="T7"/>
                                </a:cxn>
                                <a:cxn ang="0">
                                  <a:pos x="T8" y="T9"/>
                                </a:cxn>
                              </a:cxnLst>
                              <a:rect l="0" t="0" r="r" b="b"/>
                              <a:pathLst>
                                <a:path w="2097" h="3537">
                                  <a:moveTo>
                                    <a:pt x="7684" y="-8741"/>
                                  </a:moveTo>
                                  <a:lnTo>
                                    <a:pt x="7684" y="-8787"/>
                                  </a:lnTo>
                                  <a:lnTo>
                                    <a:pt x="7696" y="-8787"/>
                                  </a:lnTo>
                                  <a:lnTo>
                                    <a:pt x="7696" y="-8741"/>
                                  </a:lnTo>
                                  <a:lnTo>
                                    <a:pt x="7684" y="-874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6" name="Freeform 255"/>
                          <wps:cNvSpPr/>
                          <wps:spPr bwMode="auto">
                            <a:xfrm>
                              <a:off x="-2091" y="14104"/>
                              <a:ext cx="2097" cy="3537"/>
                            </a:xfrm>
                            <a:custGeom>
                              <a:avLst/>
                              <a:gdLst>
                                <a:gd name="T0" fmla="*/ 7684 w 2097"/>
                                <a:gd name="T1" fmla="*/ -8822 h 3537"/>
                                <a:gd name="T2" fmla="*/ 7684 w 2097"/>
                                <a:gd name="T3" fmla="*/ -8869 h 3537"/>
                                <a:gd name="T4" fmla="*/ 7696 w 2097"/>
                                <a:gd name="T5" fmla="*/ -8869 h 3537"/>
                                <a:gd name="T6" fmla="*/ 7696 w 2097"/>
                                <a:gd name="T7" fmla="*/ -8822 h 3537"/>
                                <a:gd name="T8" fmla="*/ 7684 w 2097"/>
                                <a:gd name="T9" fmla="*/ -8822 h 3537"/>
                              </a:gdLst>
                              <a:ahLst/>
                              <a:cxnLst>
                                <a:cxn ang="0">
                                  <a:pos x="T0" y="T1"/>
                                </a:cxn>
                                <a:cxn ang="0">
                                  <a:pos x="T2" y="T3"/>
                                </a:cxn>
                                <a:cxn ang="0">
                                  <a:pos x="T4" y="T5"/>
                                </a:cxn>
                                <a:cxn ang="0">
                                  <a:pos x="T6" y="T7"/>
                                </a:cxn>
                                <a:cxn ang="0">
                                  <a:pos x="T8" y="T9"/>
                                </a:cxn>
                              </a:cxnLst>
                              <a:rect l="0" t="0" r="r" b="b"/>
                              <a:pathLst>
                                <a:path w="2097" h="3537">
                                  <a:moveTo>
                                    <a:pt x="7684" y="-8822"/>
                                  </a:moveTo>
                                  <a:lnTo>
                                    <a:pt x="7684" y="-8869"/>
                                  </a:lnTo>
                                  <a:lnTo>
                                    <a:pt x="7696" y="-8869"/>
                                  </a:lnTo>
                                  <a:lnTo>
                                    <a:pt x="7696" y="-8822"/>
                                  </a:lnTo>
                                  <a:lnTo>
                                    <a:pt x="7684" y="-882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7" name="Freeform 256"/>
                          <wps:cNvSpPr/>
                          <wps:spPr bwMode="auto">
                            <a:xfrm>
                              <a:off x="-2091" y="14104"/>
                              <a:ext cx="2097" cy="3537"/>
                            </a:xfrm>
                            <a:custGeom>
                              <a:avLst/>
                              <a:gdLst>
                                <a:gd name="T0" fmla="*/ 7684 w 2097"/>
                                <a:gd name="T1" fmla="*/ -8904 h 3537"/>
                                <a:gd name="T2" fmla="*/ 7684 w 2097"/>
                                <a:gd name="T3" fmla="*/ -8950 h 3537"/>
                                <a:gd name="T4" fmla="*/ 7696 w 2097"/>
                                <a:gd name="T5" fmla="*/ -8950 h 3537"/>
                                <a:gd name="T6" fmla="*/ 7696 w 2097"/>
                                <a:gd name="T7" fmla="*/ -8904 h 3537"/>
                                <a:gd name="T8" fmla="*/ 7684 w 2097"/>
                                <a:gd name="T9" fmla="*/ -8904 h 3537"/>
                              </a:gdLst>
                              <a:ahLst/>
                              <a:cxnLst>
                                <a:cxn ang="0">
                                  <a:pos x="T0" y="T1"/>
                                </a:cxn>
                                <a:cxn ang="0">
                                  <a:pos x="T2" y="T3"/>
                                </a:cxn>
                                <a:cxn ang="0">
                                  <a:pos x="T4" y="T5"/>
                                </a:cxn>
                                <a:cxn ang="0">
                                  <a:pos x="T6" y="T7"/>
                                </a:cxn>
                                <a:cxn ang="0">
                                  <a:pos x="T8" y="T9"/>
                                </a:cxn>
                              </a:cxnLst>
                              <a:rect l="0" t="0" r="r" b="b"/>
                              <a:pathLst>
                                <a:path w="2097" h="3537">
                                  <a:moveTo>
                                    <a:pt x="7684" y="-8904"/>
                                  </a:moveTo>
                                  <a:lnTo>
                                    <a:pt x="7684" y="-8950"/>
                                  </a:lnTo>
                                  <a:lnTo>
                                    <a:pt x="7696" y="-8950"/>
                                  </a:lnTo>
                                  <a:lnTo>
                                    <a:pt x="7696" y="-8904"/>
                                  </a:lnTo>
                                  <a:lnTo>
                                    <a:pt x="7684" y="-890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8" name="Freeform 257"/>
                          <wps:cNvSpPr/>
                          <wps:spPr bwMode="auto">
                            <a:xfrm>
                              <a:off x="-2091" y="14104"/>
                              <a:ext cx="2097" cy="3537"/>
                            </a:xfrm>
                            <a:custGeom>
                              <a:avLst/>
                              <a:gdLst>
                                <a:gd name="T0" fmla="*/ 7684 w 2097"/>
                                <a:gd name="T1" fmla="*/ -8985 h 3537"/>
                                <a:gd name="T2" fmla="*/ 7684 w 2097"/>
                                <a:gd name="T3" fmla="*/ -9032 h 3537"/>
                                <a:gd name="T4" fmla="*/ 7696 w 2097"/>
                                <a:gd name="T5" fmla="*/ -9032 h 3537"/>
                                <a:gd name="T6" fmla="*/ 7696 w 2097"/>
                                <a:gd name="T7" fmla="*/ -8985 h 3537"/>
                                <a:gd name="T8" fmla="*/ 7684 w 2097"/>
                                <a:gd name="T9" fmla="*/ -8985 h 3537"/>
                              </a:gdLst>
                              <a:ahLst/>
                              <a:cxnLst>
                                <a:cxn ang="0">
                                  <a:pos x="T0" y="T1"/>
                                </a:cxn>
                                <a:cxn ang="0">
                                  <a:pos x="T2" y="T3"/>
                                </a:cxn>
                                <a:cxn ang="0">
                                  <a:pos x="T4" y="T5"/>
                                </a:cxn>
                                <a:cxn ang="0">
                                  <a:pos x="T6" y="T7"/>
                                </a:cxn>
                                <a:cxn ang="0">
                                  <a:pos x="T8" y="T9"/>
                                </a:cxn>
                              </a:cxnLst>
                              <a:rect l="0" t="0" r="r" b="b"/>
                              <a:pathLst>
                                <a:path w="2097" h="3537">
                                  <a:moveTo>
                                    <a:pt x="7684" y="-8985"/>
                                  </a:moveTo>
                                  <a:lnTo>
                                    <a:pt x="7684" y="-9032"/>
                                  </a:lnTo>
                                  <a:lnTo>
                                    <a:pt x="7696" y="-9032"/>
                                  </a:lnTo>
                                  <a:lnTo>
                                    <a:pt x="7696" y="-8985"/>
                                  </a:lnTo>
                                  <a:lnTo>
                                    <a:pt x="7684" y="-898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89" name="Freeform 258"/>
                          <wps:cNvSpPr/>
                          <wps:spPr bwMode="auto">
                            <a:xfrm>
                              <a:off x="-2091" y="14104"/>
                              <a:ext cx="2097" cy="3537"/>
                            </a:xfrm>
                            <a:custGeom>
                              <a:avLst/>
                              <a:gdLst>
                                <a:gd name="T0" fmla="*/ 7684 w 2097"/>
                                <a:gd name="T1" fmla="*/ -9066 h 3537"/>
                                <a:gd name="T2" fmla="*/ 7684 w 2097"/>
                                <a:gd name="T3" fmla="*/ -9113 h 3537"/>
                                <a:gd name="T4" fmla="*/ 7696 w 2097"/>
                                <a:gd name="T5" fmla="*/ -9113 h 3537"/>
                                <a:gd name="T6" fmla="*/ 7696 w 2097"/>
                                <a:gd name="T7" fmla="*/ -9066 h 3537"/>
                                <a:gd name="T8" fmla="*/ 7684 w 2097"/>
                                <a:gd name="T9" fmla="*/ -9066 h 3537"/>
                              </a:gdLst>
                              <a:ahLst/>
                              <a:cxnLst>
                                <a:cxn ang="0">
                                  <a:pos x="T0" y="T1"/>
                                </a:cxn>
                                <a:cxn ang="0">
                                  <a:pos x="T2" y="T3"/>
                                </a:cxn>
                                <a:cxn ang="0">
                                  <a:pos x="T4" y="T5"/>
                                </a:cxn>
                                <a:cxn ang="0">
                                  <a:pos x="T6" y="T7"/>
                                </a:cxn>
                                <a:cxn ang="0">
                                  <a:pos x="T8" y="T9"/>
                                </a:cxn>
                              </a:cxnLst>
                              <a:rect l="0" t="0" r="r" b="b"/>
                              <a:pathLst>
                                <a:path w="2097" h="3537">
                                  <a:moveTo>
                                    <a:pt x="7684" y="-9066"/>
                                  </a:moveTo>
                                  <a:lnTo>
                                    <a:pt x="7684" y="-9113"/>
                                  </a:lnTo>
                                  <a:lnTo>
                                    <a:pt x="7696" y="-9113"/>
                                  </a:lnTo>
                                  <a:lnTo>
                                    <a:pt x="7696" y="-9066"/>
                                  </a:lnTo>
                                  <a:lnTo>
                                    <a:pt x="7684" y="-906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0" name="Freeform 259"/>
                          <wps:cNvSpPr/>
                          <wps:spPr bwMode="auto">
                            <a:xfrm>
                              <a:off x="-2091" y="14104"/>
                              <a:ext cx="2097" cy="3537"/>
                            </a:xfrm>
                            <a:custGeom>
                              <a:avLst/>
                              <a:gdLst>
                                <a:gd name="T0" fmla="*/ 7684 w 2097"/>
                                <a:gd name="T1" fmla="*/ -9148 h 3537"/>
                                <a:gd name="T2" fmla="*/ 7684 w 2097"/>
                                <a:gd name="T3" fmla="*/ -9194 h 3537"/>
                                <a:gd name="T4" fmla="*/ 7696 w 2097"/>
                                <a:gd name="T5" fmla="*/ -9194 h 3537"/>
                                <a:gd name="T6" fmla="*/ 7696 w 2097"/>
                                <a:gd name="T7" fmla="*/ -9148 h 3537"/>
                                <a:gd name="T8" fmla="*/ 7684 w 2097"/>
                                <a:gd name="T9" fmla="*/ -9148 h 3537"/>
                              </a:gdLst>
                              <a:ahLst/>
                              <a:cxnLst>
                                <a:cxn ang="0">
                                  <a:pos x="T0" y="T1"/>
                                </a:cxn>
                                <a:cxn ang="0">
                                  <a:pos x="T2" y="T3"/>
                                </a:cxn>
                                <a:cxn ang="0">
                                  <a:pos x="T4" y="T5"/>
                                </a:cxn>
                                <a:cxn ang="0">
                                  <a:pos x="T6" y="T7"/>
                                </a:cxn>
                                <a:cxn ang="0">
                                  <a:pos x="T8" y="T9"/>
                                </a:cxn>
                              </a:cxnLst>
                              <a:rect l="0" t="0" r="r" b="b"/>
                              <a:pathLst>
                                <a:path w="2097" h="3537">
                                  <a:moveTo>
                                    <a:pt x="7684" y="-9148"/>
                                  </a:moveTo>
                                  <a:lnTo>
                                    <a:pt x="7684" y="-9194"/>
                                  </a:lnTo>
                                  <a:lnTo>
                                    <a:pt x="7696" y="-9194"/>
                                  </a:lnTo>
                                  <a:lnTo>
                                    <a:pt x="7696" y="-9148"/>
                                  </a:lnTo>
                                  <a:lnTo>
                                    <a:pt x="7684" y="-914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1" name="Freeform 260"/>
                          <wps:cNvSpPr/>
                          <wps:spPr bwMode="auto">
                            <a:xfrm>
                              <a:off x="-2091" y="14104"/>
                              <a:ext cx="2097" cy="3537"/>
                            </a:xfrm>
                            <a:custGeom>
                              <a:avLst/>
                              <a:gdLst>
                                <a:gd name="T0" fmla="*/ 7684 w 2097"/>
                                <a:gd name="T1" fmla="*/ -9229 h 3537"/>
                                <a:gd name="T2" fmla="*/ 7684 w 2097"/>
                                <a:gd name="T3" fmla="*/ -9276 h 3537"/>
                                <a:gd name="T4" fmla="*/ 7696 w 2097"/>
                                <a:gd name="T5" fmla="*/ -9276 h 3537"/>
                                <a:gd name="T6" fmla="*/ 7696 w 2097"/>
                                <a:gd name="T7" fmla="*/ -9229 h 3537"/>
                                <a:gd name="T8" fmla="*/ 7684 w 2097"/>
                                <a:gd name="T9" fmla="*/ -9229 h 3537"/>
                              </a:gdLst>
                              <a:ahLst/>
                              <a:cxnLst>
                                <a:cxn ang="0">
                                  <a:pos x="T0" y="T1"/>
                                </a:cxn>
                                <a:cxn ang="0">
                                  <a:pos x="T2" y="T3"/>
                                </a:cxn>
                                <a:cxn ang="0">
                                  <a:pos x="T4" y="T5"/>
                                </a:cxn>
                                <a:cxn ang="0">
                                  <a:pos x="T6" y="T7"/>
                                </a:cxn>
                                <a:cxn ang="0">
                                  <a:pos x="T8" y="T9"/>
                                </a:cxn>
                              </a:cxnLst>
                              <a:rect l="0" t="0" r="r" b="b"/>
                              <a:pathLst>
                                <a:path w="2097" h="3537">
                                  <a:moveTo>
                                    <a:pt x="7684" y="-9229"/>
                                  </a:moveTo>
                                  <a:lnTo>
                                    <a:pt x="7684" y="-9276"/>
                                  </a:lnTo>
                                  <a:lnTo>
                                    <a:pt x="7696" y="-9276"/>
                                  </a:lnTo>
                                  <a:lnTo>
                                    <a:pt x="7696" y="-9229"/>
                                  </a:lnTo>
                                  <a:lnTo>
                                    <a:pt x="7684" y="-922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2" name="Freeform 261"/>
                          <wps:cNvSpPr/>
                          <wps:spPr bwMode="auto">
                            <a:xfrm>
                              <a:off x="-2091" y="14104"/>
                              <a:ext cx="2097" cy="3537"/>
                            </a:xfrm>
                            <a:custGeom>
                              <a:avLst/>
                              <a:gdLst>
                                <a:gd name="T0" fmla="*/ 7684 w 2097"/>
                                <a:gd name="T1" fmla="*/ -9310 h 3537"/>
                                <a:gd name="T2" fmla="*/ 7684 w 2097"/>
                                <a:gd name="T3" fmla="*/ -9357 h 3537"/>
                                <a:gd name="T4" fmla="*/ 7696 w 2097"/>
                                <a:gd name="T5" fmla="*/ -9357 h 3537"/>
                                <a:gd name="T6" fmla="*/ 7696 w 2097"/>
                                <a:gd name="T7" fmla="*/ -9310 h 3537"/>
                                <a:gd name="T8" fmla="*/ 7684 w 2097"/>
                                <a:gd name="T9" fmla="*/ -9310 h 3537"/>
                              </a:gdLst>
                              <a:ahLst/>
                              <a:cxnLst>
                                <a:cxn ang="0">
                                  <a:pos x="T0" y="T1"/>
                                </a:cxn>
                                <a:cxn ang="0">
                                  <a:pos x="T2" y="T3"/>
                                </a:cxn>
                                <a:cxn ang="0">
                                  <a:pos x="T4" y="T5"/>
                                </a:cxn>
                                <a:cxn ang="0">
                                  <a:pos x="T6" y="T7"/>
                                </a:cxn>
                                <a:cxn ang="0">
                                  <a:pos x="T8" y="T9"/>
                                </a:cxn>
                              </a:cxnLst>
                              <a:rect l="0" t="0" r="r" b="b"/>
                              <a:pathLst>
                                <a:path w="2097" h="3537">
                                  <a:moveTo>
                                    <a:pt x="7684" y="-9310"/>
                                  </a:moveTo>
                                  <a:lnTo>
                                    <a:pt x="7684" y="-9357"/>
                                  </a:lnTo>
                                  <a:lnTo>
                                    <a:pt x="7696" y="-9357"/>
                                  </a:lnTo>
                                  <a:lnTo>
                                    <a:pt x="7696" y="-9310"/>
                                  </a:lnTo>
                                  <a:lnTo>
                                    <a:pt x="7684" y="-931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3" name="Freeform 262"/>
                          <wps:cNvSpPr/>
                          <wps:spPr bwMode="auto">
                            <a:xfrm>
                              <a:off x="-2091" y="14104"/>
                              <a:ext cx="2097" cy="3537"/>
                            </a:xfrm>
                            <a:custGeom>
                              <a:avLst/>
                              <a:gdLst>
                                <a:gd name="T0" fmla="*/ 7684 w 2097"/>
                                <a:gd name="T1" fmla="*/ -9392 h 3537"/>
                                <a:gd name="T2" fmla="*/ 7684 w 2097"/>
                                <a:gd name="T3" fmla="*/ -9438 h 3537"/>
                                <a:gd name="T4" fmla="*/ 7696 w 2097"/>
                                <a:gd name="T5" fmla="*/ -9438 h 3537"/>
                                <a:gd name="T6" fmla="*/ 7696 w 2097"/>
                                <a:gd name="T7" fmla="*/ -9392 h 3537"/>
                                <a:gd name="T8" fmla="*/ 7684 w 2097"/>
                                <a:gd name="T9" fmla="*/ -9392 h 3537"/>
                              </a:gdLst>
                              <a:ahLst/>
                              <a:cxnLst>
                                <a:cxn ang="0">
                                  <a:pos x="T0" y="T1"/>
                                </a:cxn>
                                <a:cxn ang="0">
                                  <a:pos x="T2" y="T3"/>
                                </a:cxn>
                                <a:cxn ang="0">
                                  <a:pos x="T4" y="T5"/>
                                </a:cxn>
                                <a:cxn ang="0">
                                  <a:pos x="T6" y="T7"/>
                                </a:cxn>
                                <a:cxn ang="0">
                                  <a:pos x="T8" y="T9"/>
                                </a:cxn>
                              </a:cxnLst>
                              <a:rect l="0" t="0" r="r" b="b"/>
                              <a:pathLst>
                                <a:path w="2097" h="3537">
                                  <a:moveTo>
                                    <a:pt x="7684" y="-9392"/>
                                  </a:moveTo>
                                  <a:lnTo>
                                    <a:pt x="7684" y="-9438"/>
                                  </a:lnTo>
                                  <a:lnTo>
                                    <a:pt x="7696" y="-9438"/>
                                  </a:lnTo>
                                  <a:lnTo>
                                    <a:pt x="7696" y="-9392"/>
                                  </a:lnTo>
                                  <a:lnTo>
                                    <a:pt x="7684" y="-939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4" name="Freeform 263"/>
                          <wps:cNvSpPr/>
                          <wps:spPr bwMode="auto">
                            <a:xfrm>
                              <a:off x="-2091" y="14104"/>
                              <a:ext cx="2097" cy="3537"/>
                            </a:xfrm>
                            <a:custGeom>
                              <a:avLst/>
                              <a:gdLst>
                                <a:gd name="T0" fmla="*/ 7684 w 2097"/>
                                <a:gd name="T1" fmla="*/ -9473 h 3537"/>
                                <a:gd name="T2" fmla="*/ 7684 w 2097"/>
                                <a:gd name="T3" fmla="*/ -9520 h 3537"/>
                                <a:gd name="T4" fmla="*/ 7696 w 2097"/>
                                <a:gd name="T5" fmla="*/ -9520 h 3537"/>
                                <a:gd name="T6" fmla="*/ 7696 w 2097"/>
                                <a:gd name="T7" fmla="*/ -9473 h 3537"/>
                                <a:gd name="T8" fmla="*/ 7684 w 2097"/>
                                <a:gd name="T9" fmla="*/ -9473 h 3537"/>
                              </a:gdLst>
                              <a:ahLst/>
                              <a:cxnLst>
                                <a:cxn ang="0">
                                  <a:pos x="T0" y="T1"/>
                                </a:cxn>
                                <a:cxn ang="0">
                                  <a:pos x="T2" y="T3"/>
                                </a:cxn>
                                <a:cxn ang="0">
                                  <a:pos x="T4" y="T5"/>
                                </a:cxn>
                                <a:cxn ang="0">
                                  <a:pos x="T6" y="T7"/>
                                </a:cxn>
                                <a:cxn ang="0">
                                  <a:pos x="T8" y="T9"/>
                                </a:cxn>
                              </a:cxnLst>
                              <a:rect l="0" t="0" r="r" b="b"/>
                              <a:pathLst>
                                <a:path w="2097" h="3537">
                                  <a:moveTo>
                                    <a:pt x="7684" y="-9473"/>
                                  </a:moveTo>
                                  <a:lnTo>
                                    <a:pt x="7684" y="-9520"/>
                                  </a:lnTo>
                                  <a:lnTo>
                                    <a:pt x="7696" y="-9520"/>
                                  </a:lnTo>
                                  <a:lnTo>
                                    <a:pt x="7696" y="-9473"/>
                                  </a:lnTo>
                                  <a:lnTo>
                                    <a:pt x="7684" y="-947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5" name="Freeform 264"/>
                          <wps:cNvSpPr/>
                          <wps:spPr bwMode="auto">
                            <a:xfrm>
                              <a:off x="-2091" y="14104"/>
                              <a:ext cx="2097" cy="3537"/>
                            </a:xfrm>
                            <a:custGeom>
                              <a:avLst/>
                              <a:gdLst>
                                <a:gd name="T0" fmla="*/ 7684 w 2097"/>
                                <a:gd name="T1" fmla="*/ -9555 h 3537"/>
                                <a:gd name="T2" fmla="*/ 7684 w 2097"/>
                                <a:gd name="T3" fmla="*/ -9601 h 3537"/>
                                <a:gd name="T4" fmla="*/ 7696 w 2097"/>
                                <a:gd name="T5" fmla="*/ -9601 h 3537"/>
                                <a:gd name="T6" fmla="*/ 7696 w 2097"/>
                                <a:gd name="T7" fmla="*/ -9555 h 3537"/>
                                <a:gd name="T8" fmla="*/ 7684 w 2097"/>
                                <a:gd name="T9" fmla="*/ -9555 h 3537"/>
                              </a:gdLst>
                              <a:ahLst/>
                              <a:cxnLst>
                                <a:cxn ang="0">
                                  <a:pos x="T0" y="T1"/>
                                </a:cxn>
                                <a:cxn ang="0">
                                  <a:pos x="T2" y="T3"/>
                                </a:cxn>
                                <a:cxn ang="0">
                                  <a:pos x="T4" y="T5"/>
                                </a:cxn>
                                <a:cxn ang="0">
                                  <a:pos x="T6" y="T7"/>
                                </a:cxn>
                                <a:cxn ang="0">
                                  <a:pos x="T8" y="T9"/>
                                </a:cxn>
                              </a:cxnLst>
                              <a:rect l="0" t="0" r="r" b="b"/>
                              <a:pathLst>
                                <a:path w="2097" h="3537">
                                  <a:moveTo>
                                    <a:pt x="7684" y="-9555"/>
                                  </a:moveTo>
                                  <a:lnTo>
                                    <a:pt x="7684" y="-9601"/>
                                  </a:lnTo>
                                  <a:lnTo>
                                    <a:pt x="7696" y="-9601"/>
                                  </a:lnTo>
                                  <a:lnTo>
                                    <a:pt x="7696" y="-9555"/>
                                  </a:lnTo>
                                  <a:lnTo>
                                    <a:pt x="7684" y="-955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6" name="Freeform 265"/>
                          <wps:cNvSpPr/>
                          <wps:spPr bwMode="auto">
                            <a:xfrm>
                              <a:off x="-2091" y="14104"/>
                              <a:ext cx="2097" cy="3537"/>
                            </a:xfrm>
                            <a:custGeom>
                              <a:avLst/>
                              <a:gdLst>
                                <a:gd name="T0" fmla="*/ 7684 w 2097"/>
                                <a:gd name="T1" fmla="*/ -9636 h 3537"/>
                                <a:gd name="T2" fmla="*/ 7684 w 2097"/>
                                <a:gd name="T3" fmla="*/ -9682 h 3537"/>
                                <a:gd name="T4" fmla="*/ 7696 w 2097"/>
                                <a:gd name="T5" fmla="*/ -9682 h 3537"/>
                                <a:gd name="T6" fmla="*/ 7696 w 2097"/>
                                <a:gd name="T7" fmla="*/ -9636 h 3537"/>
                                <a:gd name="T8" fmla="*/ 7684 w 2097"/>
                                <a:gd name="T9" fmla="*/ -9636 h 3537"/>
                              </a:gdLst>
                              <a:ahLst/>
                              <a:cxnLst>
                                <a:cxn ang="0">
                                  <a:pos x="T0" y="T1"/>
                                </a:cxn>
                                <a:cxn ang="0">
                                  <a:pos x="T2" y="T3"/>
                                </a:cxn>
                                <a:cxn ang="0">
                                  <a:pos x="T4" y="T5"/>
                                </a:cxn>
                                <a:cxn ang="0">
                                  <a:pos x="T6" y="T7"/>
                                </a:cxn>
                                <a:cxn ang="0">
                                  <a:pos x="T8" y="T9"/>
                                </a:cxn>
                              </a:cxnLst>
                              <a:rect l="0" t="0" r="r" b="b"/>
                              <a:pathLst>
                                <a:path w="2097" h="3537">
                                  <a:moveTo>
                                    <a:pt x="7684" y="-9636"/>
                                  </a:moveTo>
                                  <a:lnTo>
                                    <a:pt x="7684" y="-9682"/>
                                  </a:lnTo>
                                  <a:lnTo>
                                    <a:pt x="7696" y="-9682"/>
                                  </a:lnTo>
                                  <a:lnTo>
                                    <a:pt x="7696" y="-9636"/>
                                  </a:lnTo>
                                  <a:lnTo>
                                    <a:pt x="7684" y="-963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7" name="Freeform 266"/>
                          <wps:cNvSpPr/>
                          <wps:spPr bwMode="auto">
                            <a:xfrm>
                              <a:off x="-2091" y="14104"/>
                              <a:ext cx="2097" cy="3537"/>
                            </a:xfrm>
                            <a:custGeom>
                              <a:avLst/>
                              <a:gdLst>
                                <a:gd name="T0" fmla="*/ 7684 w 2097"/>
                                <a:gd name="T1" fmla="*/ -9717 h 3537"/>
                                <a:gd name="T2" fmla="*/ 7684 w 2097"/>
                                <a:gd name="T3" fmla="*/ -9764 h 3537"/>
                                <a:gd name="T4" fmla="*/ 7696 w 2097"/>
                                <a:gd name="T5" fmla="*/ -9764 h 3537"/>
                                <a:gd name="T6" fmla="*/ 7696 w 2097"/>
                                <a:gd name="T7" fmla="*/ -9717 h 3537"/>
                                <a:gd name="T8" fmla="*/ 7684 w 2097"/>
                                <a:gd name="T9" fmla="*/ -9717 h 3537"/>
                              </a:gdLst>
                              <a:ahLst/>
                              <a:cxnLst>
                                <a:cxn ang="0">
                                  <a:pos x="T0" y="T1"/>
                                </a:cxn>
                                <a:cxn ang="0">
                                  <a:pos x="T2" y="T3"/>
                                </a:cxn>
                                <a:cxn ang="0">
                                  <a:pos x="T4" y="T5"/>
                                </a:cxn>
                                <a:cxn ang="0">
                                  <a:pos x="T6" y="T7"/>
                                </a:cxn>
                                <a:cxn ang="0">
                                  <a:pos x="T8" y="T9"/>
                                </a:cxn>
                              </a:cxnLst>
                              <a:rect l="0" t="0" r="r" b="b"/>
                              <a:pathLst>
                                <a:path w="2097" h="3537">
                                  <a:moveTo>
                                    <a:pt x="7684" y="-9717"/>
                                  </a:moveTo>
                                  <a:lnTo>
                                    <a:pt x="7684" y="-9764"/>
                                  </a:lnTo>
                                  <a:lnTo>
                                    <a:pt x="7696" y="-9764"/>
                                  </a:lnTo>
                                  <a:lnTo>
                                    <a:pt x="7696" y="-9717"/>
                                  </a:lnTo>
                                  <a:lnTo>
                                    <a:pt x="7684" y="-971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8" name="Freeform 267"/>
                          <wps:cNvSpPr/>
                          <wps:spPr bwMode="auto">
                            <a:xfrm>
                              <a:off x="-2091" y="14104"/>
                              <a:ext cx="2097" cy="3537"/>
                            </a:xfrm>
                            <a:custGeom>
                              <a:avLst/>
                              <a:gdLst>
                                <a:gd name="T0" fmla="*/ 7684 w 2097"/>
                                <a:gd name="T1" fmla="*/ -9799 h 3537"/>
                                <a:gd name="T2" fmla="*/ 7684 w 2097"/>
                                <a:gd name="T3" fmla="*/ -9845 h 3537"/>
                                <a:gd name="T4" fmla="*/ 7696 w 2097"/>
                                <a:gd name="T5" fmla="*/ -9845 h 3537"/>
                                <a:gd name="T6" fmla="*/ 7696 w 2097"/>
                                <a:gd name="T7" fmla="*/ -9799 h 3537"/>
                                <a:gd name="T8" fmla="*/ 7684 w 2097"/>
                                <a:gd name="T9" fmla="*/ -9799 h 3537"/>
                              </a:gdLst>
                              <a:ahLst/>
                              <a:cxnLst>
                                <a:cxn ang="0">
                                  <a:pos x="T0" y="T1"/>
                                </a:cxn>
                                <a:cxn ang="0">
                                  <a:pos x="T2" y="T3"/>
                                </a:cxn>
                                <a:cxn ang="0">
                                  <a:pos x="T4" y="T5"/>
                                </a:cxn>
                                <a:cxn ang="0">
                                  <a:pos x="T6" y="T7"/>
                                </a:cxn>
                                <a:cxn ang="0">
                                  <a:pos x="T8" y="T9"/>
                                </a:cxn>
                              </a:cxnLst>
                              <a:rect l="0" t="0" r="r" b="b"/>
                              <a:pathLst>
                                <a:path w="2097" h="3537">
                                  <a:moveTo>
                                    <a:pt x="7684" y="-9799"/>
                                  </a:moveTo>
                                  <a:lnTo>
                                    <a:pt x="7684" y="-9845"/>
                                  </a:lnTo>
                                  <a:lnTo>
                                    <a:pt x="7696" y="-9845"/>
                                  </a:lnTo>
                                  <a:lnTo>
                                    <a:pt x="7696" y="-9799"/>
                                  </a:lnTo>
                                  <a:lnTo>
                                    <a:pt x="7684" y="-979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9" name="Freeform 268"/>
                          <wps:cNvSpPr/>
                          <wps:spPr bwMode="auto">
                            <a:xfrm>
                              <a:off x="-2091" y="14104"/>
                              <a:ext cx="2097" cy="3537"/>
                            </a:xfrm>
                            <a:custGeom>
                              <a:avLst/>
                              <a:gdLst>
                                <a:gd name="T0" fmla="*/ 7684 w 2097"/>
                                <a:gd name="T1" fmla="*/ -9880 h 3537"/>
                                <a:gd name="T2" fmla="*/ 7684 w 2097"/>
                                <a:gd name="T3" fmla="*/ -9926 h 3537"/>
                                <a:gd name="T4" fmla="*/ 7696 w 2097"/>
                                <a:gd name="T5" fmla="*/ -9926 h 3537"/>
                                <a:gd name="T6" fmla="*/ 7696 w 2097"/>
                                <a:gd name="T7" fmla="*/ -9880 h 3537"/>
                                <a:gd name="T8" fmla="*/ 7684 w 2097"/>
                                <a:gd name="T9" fmla="*/ -9880 h 3537"/>
                              </a:gdLst>
                              <a:ahLst/>
                              <a:cxnLst>
                                <a:cxn ang="0">
                                  <a:pos x="T0" y="T1"/>
                                </a:cxn>
                                <a:cxn ang="0">
                                  <a:pos x="T2" y="T3"/>
                                </a:cxn>
                                <a:cxn ang="0">
                                  <a:pos x="T4" y="T5"/>
                                </a:cxn>
                                <a:cxn ang="0">
                                  <a:pos x="T6" y="T7"/>
                                </a:cxn>
                                <a:cxn ang="0">
                                  <a:pos x="T8" y="T9"/>
                                </a:cxn>
                              </a:cxnLst>
                              <a:rect l="0" t="0" r="r" b="b"/>
                              <a:pathLst>
                                <a:path w="2097" h="3537">
                                  <a:moveTo>
                                    <a:pt x="7684" y="-9880"/>
                                  </a:moveTo>
                                  <a:lnTo>
                                    <a:pt x="7684" y="-9926"/>
                                  </a:lnTo>
                                  <a:lnTo>
                                    <a:pt x="7696" y="-9926"/>
                                  </a:lnTo>
                                  <a:lnTo>
                                    <a:pt x="7696" y="-9880"/>
                                  </a:lnTo>
                                  <a:lnTo>
                                    <a:pt x="7684" y="-988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0" name="Freeform 269"/>
                          <wps:cNvSpPr/>
                          <wps:spPr bwMode="auto">
                            <a:xfrm>
                              <a:off x="-2091" y="14104"/>
                              <a:ext cx="2097" cy="3537"/>
                            </a:xfrm>
                            <a:custGeom>
                              <a:avLst/>
                              <a:gdLst>
                                <a:gd name="T0" fmla="*/ 7684 w 2097"/>
                                <a:gd name="T1" fmla="*/ -9961 h 3537"/>
                                <a:gd name="T2" fmla="*/ 7684 w 2097"/>
                                <a:gd name="T3" fmla="*/ -10008 h 3537"/>
                                <a:gd name="T4" fmla="*/ 7696 w 2097"/>
                                <a:gd name="T5" fmla="*/ -10008 h 3537"/>
                                <a:gd name="T6" fmla="*/ 7696 w 2097"/>
                                <a:gd name="T7" fmla="*/ -9961 h 3537"/>
                                <a:gd name="T8" fmla="*/ 7684 w 2097"/>
                                <a:gd name="T9" fmla="*/ -9961 h 3537"/>
                              </a:gdLst>
                              <a:ahLst/>
                              <a:cxnLst>
                                <a:cxn ang="0">
                                  <a:pos x="T0" y="T1"/>
                                </a:cxn>
                                <a:cxn ang="0">
                                  <a:pos x="T2" y="T3"/>
                                </a:cxn>
                                <a:cxn ang="0">
                                  <a:pos x="T4" y="T5"/>
                                </a:cxn>
                                <a:cxn ang="0">
                                  <a:pos x="T6" y="T7"/>
                                </a:cxn>
                                <a:cxn ang="0">
                                  <a:pos x="T8" y="T9"/>
                                </a:cxn>
                              </a:cxnLst>
                              <a:rect l="0" t="0" r="r" b="b"/>
                              <a:pathLst>
                                <a:path w="2097" h="3537">
                                  <a:moveTo>
                                    <a:pt x="7684" y="-9961"/>
                                  </a:moveTo>
                                  <a:lnTo>
                                    <a:pt x="7684" y="-10008"/>
                                  </a:lnTo>
                                  <a:lnTo>
                                    <a:pt x="7696" y="-10008"/>
                                  </a:lnTo>
                                  <a:lnTo>
                                    <a:pt x="7696" y="-9961"/>
                                  </a:lnTo>
                                  <a:lnTo>
                                    <a:pt x="7684" y="-996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1" name="Freeform 270"/>
                          <wps:cNvSpPr/>
                          <wps:spPr bwMode="auto">
                            <a:xfrm>
                              <a:off x="-2091" y="14104"/>
                              <a:ext cx="2097" cy="3537"/>
                            </a:xfrm>
                            <a:custGeom>
                              <a:avLst/>
                              <a:gdLst>
                                <a:gd name="T0" fmla="*/ 7684 w 2097"/>
                                <a:gd name="T1" fmla="*/ -10043 h 3537"/>
                                <a:gd name="T2" fmla="*/ 7684 w 2097"/>
                                <a:gd name="T3" fmla="*/ -10089 h 3537"/>
                                <a:gd name="T4" fmla="*/ 7696 w 2097"/>
                                <a:gd name="T5" fmla="*/ -10089 h 3537"/>
                                <a:gd name="T6" fmla="*/ 7696 w 2097"/>
                                <a:gd name="T7" fmla="*/ -10043 h 3537"/>
                                <a:gd name="T8" fmla="*/ 7684 w 2097"/>
                                <a:gd name="T9" fmla="*/ -10043 h 3537"/>
                              </a:gdLst>
                              <a:ahLst/>
                              <a:cxnLst>
                                <a:cxn ang="0">
                                  <a:pos x="T0" y="T1"/>
                                </a:cxn>
                                <a:cxn ang="0">
                                  <a:pos x="T2" y="T3"/>
                                </a:cxn>
                                <a:cxn ang="0">
                                  <a:pos x="T4" y="T5"/>
                                </a:cxn>
                                <a:cxn ang="0">
                                  <a:pos x="T6" y="T7"/>
                                </a:cxn>
                                <a:cxn ang="0">
                                  <a:pos x="T8" y="T9"/>
                                </a:cxn>
                              </a:cxnLst>
                              <a:rect l="0" t="0" r="r" b="b"/>
                              <a:pathLst>
                                <a:path w="2097" h="3537">
                                  <a:moveTo>
                                    <a:pt x="7684" y="-10043"/>
                                  </a:moveTo>
                                  <a:lnTo>
                                    <a:pt x="7684" y="-10089"/>
                                  </a:lnTo>
                                  <a:lnTo>
                                    <a:pt x="7696" y="-10089"/>
                                  </a:lnTo>
                                  <a:lnTo>
                                    <a:pt x="7696" y="-10043"/>
                                  </a:lnTo>
                                  <a:lnTo>
                                    <a:pt x="7684" y="-1004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2" name="Freeform 271"/>
                          <wps:cNvSpPr/>
                          <wps:spPr bwMode="auto">
                            <a:xfrm>
                              <a:off x="-2091" y="14104"/>
                              <a:ext cx="2097" cy="3537"/>
                            </a:xfrm>
                            <a:custGeom>
                              <a:avLst/>
                              <a:gdLst>
                                <a:gd name="T0" fmla="*/ 7684 w 2097"/>
                                <a:gd name="T1" fmla="*/ -10124 h 3537"/>
                                <a:gd name="T2" fmla="*/ 7684 w 2097"/>
                                <a:gd name="T3" fmla="*/ -10171 h 3537"/>
                                <a:gd name="T4" fmla="*/ 7696 w 2097"/>
                                <a:gd name="T5" fmla="*/ -10171 h 3537"/>
                                <a:gd name="T6" fmla="*/ 7696 w 2097"/>
                                <a:gd name="T7" fmla="*/ -10124 h 3537"/>
                                <a:gd name="T8" fmla="*/ 7684 w 2097"/>
                                <a:gd name="T9" fmla="*/ -10124 h 3537"/>
                              </a:gdLst>
                              <a:ahLst/>
                              <a:cxnLst>
                                <a:cxn ang="0">
                                  <a:pos x="T0" y="T1"/>
                                </a:cxn>
                                <a:cxn ang="0">
                                  <a:pos x="T2" y="T3"/>
                                </a:cxn>
                                <a:cxn ang="0">
                                  <a:pos x="T4" y="T5"/>
                                </a:cxn>
                                <a:cxn ang="0">
                                  <a:pos x="T6" y="T7"/>
                                </a:cxn>
                                <a:cxn ang="0">
                                  <a:pos x="T8" y="T9"/>
                                </a:cxn>
                              </a:cxnLst>
                              <a:rect l="0" t="0" r="r" b="b"/>
                              <a:pathLst>
                                <a:path w="2097" h="3537">
                                  <a:moveTo>
                                    <a:pt x="7684" y="-10124"/>
                                  </a:moveTo>
                                  <a:lnTo>
                                    <a:pt x="7684" y="-10171"/>
                                  </a:lnTo>
                                  <a:lnTo>
                                    <a:pt x="7696" y="-10171"/>
                                  </a:lnTo>
                                  <a:lnTo>
                                    <a:pt x="7696" y="-10124"/>
                                  </a:lnTo>
                                  <a:lnTo>
                                    <a:pt x="7684" y="-1012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3" name="Freeform 272"/>
                          <wps:cNvSpPr/>
                          <wps:spPr bwMode="auto">
                            <a:xfrm>
                              <a:off x="-2091" y="14104"/>
                              <a:ext cx="2097" cy="3537"/>
                            </a:xfrm>
                            <a:custGeom>
                              <a:avLst/>
                              <a:gdLst>
                                <a:gd name="T0" fmla="*/ 7684 w 2097"/>
                                <a:gd name="T1" fmla="*/ -10205 h 3537"/>
                                <a:gd name="T2" fmla="*/ 7684 w 2097"/>
                                <a:gd name="T3" fmla="*/ -10252 h 3537"/>
                                <a:gd name="T4" fmla="*/ 7696 w 2097"/>
                                <a:gd name="T5" fmla="*/ -10252 h 3537"/>
                                <a:gd name="T6" fmla="*/ 7696 w 2097"/>
                                <a:gd name="T7" fmla="*/ -10205 h 3537"/>
                                <a:gd name="T8" fmla="*/ 7684 w 2097"/>
                                <a:gd name="T9" fmla="*/ -10205 h 3537"/>
                              </a:gdLst>
                              <a:ahLst/>
                              <a:cxnLst>
                                <a:cxn ang="0">
                                  <a:pos x="T0" y="T1"/>
                                </a:cxn>
                                <a:cxn ang="0">
                                  <a:pos x="T2" y="T3"/>
                                </a:cxn>
                                <a:cxn ang="0">
                                  <a:pos x="T4" y="T5"/>
                                </a:cxn>
                                <a:cxn ang="0">
                                  <a:pos x="T6" y="T7"/>
                                </a:cxn>
                                <a:cxn ang="0">
                                  <a:pos x="T8" y="T9"/>
                                </a:cxn>
                              </a:cxnLst>
                              <a:rect l="0" t="0" r="r" b="b"/>
                              <a:pathLst>
                                <a:path w="2097" h="3537">
                                  <a:moveTo>
                                    <a:pt x="7684" y="-10205"/>
                                  </a:moveTo>
                                  <a:lnTo>
                                    <a:pt x="7684" y="-10252"/>
                                  </a:lnTo>
                                  <a:lnTo>
                                    <a:pt x="7696" y="-10252"/>
                                  </a:lnTo>
                                  <a:lnTo>
                                    <a:pt x="7696" y="-10205"/>
                                  </a:lnTo>
                                  <a:lnTo>
                                    <a:pt x="7684" y="-1020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4" name="Freeform 273"/>
                          <wps:cNvSpPr/>
                          <wps:spPr bwMode="auto">
                            <a:xfrm>
                              <a:off x="-2091" y="14104"/>
                              <a:ext cx="2097" cy="3537"/>
                            </a:xfrm>
                            <a:custGeom>
                              <a:avLst/>
                              <a:gdLst>
                                <a:gd name="T0" fmla="*/ 7684 w 2097"/>
                                <a:gd name="T1" fmla="*/ -10287 h 3537"/>
                                <a:gd name="T2" fmla="*/ 7684 w 2097"/>
                                <a:gd name="T3" fmla="*/ -10333 h 3537"/>
                                <a:gd name="T4" fmla="*/ 7696 w 2097"/>
                                <a:gd name="T5" fmla="*/ -10333 h 3537"/>
                                <a:gd name="T6" fmla="*/ 7696 w 2097"/>
                                <a:gd name="T7" fmla="*/ -10287 h 3537"/>
                                <a:gd name="T8" fmla="*/ 7684 w 2097"/>
                                <a:gd name="T9" fmla="*/ -10287 h 3537"/>
                              </a:gdLst>
                              <a:ahLst/>
                              <a:cxnLst>
                                <a:cxn ang="0">
                                  <a:pos x="T0" y="T1"/>
                                </a:cxn>
                                <a:cxn ang="0">
                                  <a:pos x="T2" y="T3"/>
                                </a:cxn>
                                <a:cxn ang="0">
                                  <a:pos x="T4" y="T5"/>
                                </a:cxn>
                                <a:cxn ang="0">
                                  <a:pos x="T6" y="T7"/>
                                </a:cxn>
                                <a:cxn ang="0">
                                  <a:pos x="T8" y="T9"/>
                                </a:cxn>
                              </a:cxnLst>
                              <a:rect l="0" t="0" r="r" b="b"/>
                              <a:pathLst>
                                <a:path w="2097" h="3537">
                                  <a:moveTo>
                                    <a:pt x="7684" y="-10287"/>
                                  </a:moveTo>
                                  <a:lnTo>
                                    <a:pt x="7684" y="-10333"/>
                                  </a:lnTo>
                                  <a:lnTo>
                                    <a:pt x="7696" y="-10333"/>
                                  </a:lnTo>
                                  <a:lnTo>
                                    <a:pt x="7696" y="-10287"/>
                                  </a:lnTo>
                                  <a:lnTo>
                                    <a:pt x="7684" y="-1028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5" name="Freeform 274"/>
                          <wps:cNvSpPr/>
                          <wps:spPr bwMode="auto">
                            <a:xfrm>
                              <a:off x="-2091" y="14104"/>
                              <a:ext cx="2097" cy="3537"/>
                            </a:xfrm>
                            <a:custGeom>
                              <a:avLst/>
                              <a:gdLst>
                                <a:gd name="T0" fmla="*/ 7684 w 2097"/>
                                <a:gd name="T1" fmla="*/ -10368 h 3537"/>
                                <a:gd name="T2" fmla="*/ 7684 w 2097"/>
                                <a:gd name="T3" fmla="*/ -10415 h 3537"/>
                                <a:gd name="T4" fmla="*/ 7696 w 2097"/>
                                <a:gd name="T5" fmla="*/ -10415 h 3537"/>
                                <a:gd name="T6" fmla="*/ 7696 w 2097"/>
                                <a:gd name="T7" fmla="*/ -10368 h 3537"/>
                                <a:gd name="T8" fmla="*/ 7684 w 2097"/>
                                <a:gd name="T9" fmla="*/ -10368 h 3537"/>
                              </a:gdLst>
                              <a:ahLst/>
                              <a:cxnLst>
                                <a:cxn ang="0">
                                  <a:pos x="T0" y="T1"/>
                                </a:cxn>
                                <a:cxn ang="0">
                                  <a:pos x="T2" y="T3"/>
                                </a:cxn>
                                <a:cxn ang="0">
                                  <a:pos x="T4" y="T5"/>
                                </a:cxn>
                                <a:cxn ang="0">
                                  <a:pos x="T6" y="T7"/>
                                </a:cxn>
                                <a:cxn ang="0">
                                  <a:pos x="T8" y="T9"/>
                                </a:cxn>
                              </a:cxnLst>
                              <a:rect l="0" t="0" r="r" b="b"/>
                              <a:pathLst>
                                <a:path w="2097" h="3537">
                                  <a:moveTo>
                                    <a:pt x="7684" y="-10368"/>
                                  </a:moveTo>
                                  <a:lnTo>
                                    <a:pt x="7684" y="-10415"/>
                                  </a:lnTo>
                                  <a:lnTo>
                                    <a:pt x="7696" y="-10415"/>
                                  </a:lnTo>
                                  <a:lnTo>
                                    <a:pt x="7696" y="-10368"/>
                                  </a:lnTo>
                                  <a:lnTo>
                                    <a:pt x="7684" y="-1036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6" name="Freeform 275"/>
                          <wps:cNvSpPr/>
                          <wps:spPr bwMode="auto">
                            <a:xfrm>
                              <a:off x="-2091" y="14104"/>
                              <a:ext cx="2097" cy="3537"/>
                            </a:xfrm>
                            <a:custGeom>
                              <a:avLst/>
                              <a:gdLst>
                                <a:gd name="T0" fmla="*/ 7684 w 2097"/>
                                <a:gd name="T1" fmla="*/ -10449 h 3537"/>
                                <a:gd name="T2" fmla="*/ 7684 w 2097"/>
                                <a:gd name="T3" fmla="*/ -10496 h 3537"/>
                                <a:gd name="T4" fmla="*/ 7696 w 2097"/>
                                <a:gd name="T5" fmla="*/ -10496 h 3537"/>
                                <a:gd name="T6" fmla="*/ 7696 w 2097"/>
                                <a:gd name="T7" fmla="*/ -10449 h 3537"/>
                                <a:gd name="T8" fmla="*/ 7684 w 2097"/>
                                <a:gd name="T9" fmla="*/ -10449 h 3537"/>
                              </a:gdLst>
                              <a:ahLst/>
                              <a:cxnLst>
                                <a:cxn ang="0">
                                  <a:pos x="T0" y="T1"/>
                                </a:cxn>
                                <a:cxn ang="0">
                                  <a:pos x="T2" y="T3"/>
                                </a:cxn>
                                <a:cxn ang="0">
                                  <a:pos x="T4" y="T5"/>
                                </a:cxn>
                                <a:cxn ang="0">
                                  <a:pos x="T6" y="T7"/>
                                </a:cxn>
                                <a:cxn ang="0">
                                  <a:pos x="T8" y="T9"/>
                                </a:cxn>
                              </a:cxnLst>
                              <a:rect l="0" t="0" r="r" b="b"/>
                              <a:pathLst>
                                <a:path w="2097" h="3537">
                                  <a:moveTo>
                                    <a:pt x="7684" y="-10449"/>
                                  </a:moveTo>
                                  <a:lnTo>
                                    <a:pt x="7684" y="-10496"/>
                                  </a:lnTo>
                                  <a:lnTo>
                                    <a:pt x="7696" y="-10496"/>
                                  </a:lnTo>
                                  <a:lnTo>
                                    <a:pt x="7696" y="-10449"/>
                                  </a:lnTo>
                                  <a:lnTo>
                                    <a:pt x="7684" y="-1044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7" name="Freeform 276"/>
                          <wps:cNvSpPr/>
                          <wps:spPr bwMode="auto">
                            <a:xfrm>
                              <a:off x="-2091" y="14104"/>
                              <a:ext cx="2097" cy="3537"/>
                            </a:xfrm>
                            <a:custGeom>
                              <a:avLst/>
                              <a:gdLst>
                                <a:gd name="T0" fmla="*/ 7684 w 2097"/>
                                <a:gd name="T1" fmla="*/ -10531 h 3537"/>
                                <a:gd name="T2" fmla="*/ 7684 w 2097"/>
                                <a:gd name="T3" fmla="*/ -10577 h 3537"/>
                                <a:gd name="T4" fmla="*/ 7696 w 2097"/>
                                <a:gd name="T5" fmla="*/ -10577 h 3537"/>
                                <a:gd name="T6" fmla="*/ 7696 w 2097"/>
                                <a:gd name="T7" fmla="*/ -10531 h 3537"/>
                                <a:gd name="T8" fmla="*/ 7684 w 2097"/>
                                <a:gd name="T9" fmla="*/ -10531 h 3537"/>
                              </a:gdLst>
                              <a:ahLst/>
                              <a:cxnLst>
                                <a:cxn ang="0">
                                  <a:pos x="T0" y="T1"/>
                                </a:cxn>
                                <a:cxn ang="0">
                                  <a:pos x="T2" y="T3"/>
                                </a:cxn>
                                <a:cxn ang="0">
                                  <a:pos x="T4" y="T5"/>
                                </a:cxn>
                                <a:cxn ang="0">
                                  <a:pos x="T6" y="T7"/>
                                </a:cxn>
                                <a:cxn ang="0">
                                  <a:pos x="T8" y="T9"/>
                                </a:cxn>
                              </a:cxnLst>
                              <a:rect l="0" t="0" r="r" b="b"/>
                              <a:pathLst>
                                <a:path w="2097" h="3537">
                                  <a:moveTo>
                                    <a:pt x="7684" y="-10531"/>
                                  </a:moveTo>
                                  <a:lnTo>
                                    <a:pt x="7684" y="-10577"/>
                                  </a:lnTo>
                                  <a:lnTo>
                                    <a:pt x="7696" y="-10577"/>
                                  </a:lnTo>
                                  <a:lnTo>
                                    <a:pt x="7696" y="-10531"/>
                                  </a:lnTo>
                                  <a:lnTo>
                                    <a:pt x="7684" y="-10531"/>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8" name="Freeform 277"/>
                          <wps:cNvSpPr/>
                          <wps:spPr bwMode="auto">
                            <a:xfrm>
                              <a:off x="-2091" y="14104"/>
                              <a:ext cx="2097" cy="3537"/>
                            </a:xfrm>
                            <a:custGeom>
                              <a:avLst/>
                              <a:gdLst>
                                <a:gd name="T0" fmla="*/ 7684 w 2097"/>
                                <a:gd name="T1" fmla="*/ -10612 h 3537"/>
                                <a:gd name="T2" fmla="*/ 7684 w 2097"/>
                                <a:gd name="T3" fmla="*/ -10659 h 3537"/>
                                <a:gd name="T4" fmla="*/ 7696 w 2097"/>
                                <a:gd name="T5" fmla="*/ -10659 h 3537"/>
                                <a:gd name="T6" fmla="*/ 7696 w 2097"/>
                                <a:gd name="T7" fmla="*/ -10612 h 3537"/>
                                <a:gd name="T8" fmla="*/ 7684 w 2097"/>
                                <a:gd name="T9" fmla="*/ -10612 h 3537"/>
                              </a:gdLst>
                              <a:ahLst/>
                              <a:cxnLst>
                                <a:cxn ang="0">
                                  <a:pos x="T0" y="T1"/>
                                </a:cxn>
                                <a:cxn ang="0">
                                  <a:pos x="T2" y="T3"/>
                                </a:cxn>
                                <a:cxn ang="0">
                                  <a:pos x="T4" y="T5"/>
                                </a:cxn>
                                <a:cxn ang="0">
                                  <a:pos x="T6" y="T7"/>
                                </a:cxn>
                                <a:cxn ang="0">
                                  <a:pos x="T8" y="T9"/>
                                </a:cxn>
                              </a:cxnLst>
                              <a:rect l="0" t="0" r="r" b="b"/>
                              <a:pathLst>
                                <a:path w="2097" h="3537">
                                  <a:moveTo>
                                    <a:pt x="7684" y="-10612"/>
                                  </a:moveTo>
                                  <a:lnTo>
                                    <a:pt x="7684" y="-10659"/>
                                  </a:lnTo>
                                  <a:lnTo>
                                    <a:pt x="7696" y="-10659"/>
                                  </a:lnTo>
                                  <a:lnTo>
                                    <a:pt x="7696" y="-10612"/>
                                  </a:lnTo>
                                  <a:lnTo>
                                    <a:pt x="7684" y="-1061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09" name="Freeform 278"/>
                          <wps:cNvSpPr/>
                          <wps:spPr bwMode="auto">
                            <a:xfrm>
                              <a:off x="-2091" y="14104"/>
                              <a:ext cx="2097" cy="3537"/>
                            </a:xfrm>
                            <a:custGeom>
                              <a:avLst/>
                              <a:gdLst>
                                <a:gd name="T0" fmla="*/ 7684 w 2097"/>
                                <a:gd name="T1" fmla="*/ -10694 h 3537"/>
                                <a:gd name="T2" fmla="*/ 7684 w 2097"/>
                                <a:gd name="T3" fmla="*/ -10740 h 3537"/>
                                <a:gd name="T4" fmla="*/ 7696 w 2097"/>
                                <a:gd name="T5" fmla="*/ -10740 h 3537"/>
                                <a:gd name="T6" fmla="*/ 7696 w 2097"/>
                                <a:gd name="T7" fmla="*/ -10694 h 3537"/>
                                <a:gd name="T8" fmla="*/ 7684 w 2097"/>
                                <a:gd name="T9" fmla="*/ -10694 h 3537"/>
                              </a:gdLst>
                              <a:ahLst/>
                              <a:cxnLst>
                                <a:cxn ang="0">
                                  <a:pos x="T0" y="T1"/>
                                </a:cxn>
                                <a:cxn ang="0">
                                  <a:pos x="T2" y="T3"/>
                                </a:cxn>
                                <a:cxn ang="0">
                                  <a:pos x="T4" y="T5"/>
                                </a:cxn>
                                <a:cxn ang="0">
                                  <a:pos x="T6" y="T7"/>
                                </a:cxn>
                                <a:cxn ang="0">
                                  <a:pos x="T8" y="T9"/>
                                </a:cxn>
                              </a:cxnLst>
                              <a:rect l="0" t="0" r="r" b="b"/>
                              <a:pathLst>
                                <a:path w="2097" h="3537">
                                  <a:moveTo>
                                    <a:pt x="7684" y="-10694"/>
                                  </a:moveTo>
                                  <a:lnTo>
                                    <a:pt x="7684" y="-10740"/>
                                  </a:lnTo>
                                  <a:lnTo>
                                    <a:pt x="7696" y="-10740"/>
                                  </a:lnTo>
                                  <a:lnTo>
                                    <a:pt x="7696" y="-10694"/>
                                  </a:lnTo>
                                  <a:lnTo>
                                    <a:pt x="7684" y="-1069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0" name="Freeform 279"/>
                          <wps:cNvSpPr/>
                          <wps:spPr bwMode="auto">
                            <a:xfrm>
                              <a:off x="-2091" y="14104"/>
                              <a:ext cx="2097" cy="3537"/>
                            </a:xfrm>
                            <a:custGeom>
                              <a:avLst/>
                              <a:gdLst>
                                <a:gd name="T0" fmla="*/ 7684 w 2097"/>
                                <a:gd name="T1" fmla="*/ -10775 h 3537"/>
                                <a:gd name="T2" fmla="*/ 7684 w 2097"/>
                                <a:gd name="T3" fmla="*/ -10821 h 3537"/>
                                <a:gd name="T4" fmla="*/ 7696 w 2097"/>
                                <a:gd name="T5" fmla="*/ -10821 h 3537"/>
                                <a:gd name="T6" fmla="*/ 7696 w 2097"/>
                                <a:gd name="T7" fmla="*/ -10775 h 3537"/>
                                <a:gd name="T8" fmla="*/ 7684 w 2097"/>
                                <a:gd name="T9" fmla="*/ -10775 h 3537"/>
                              </a:gdLst>
                              <a:ahLst/>
                              <a:cxnLst>
                                <a:cxn ang="0">
                                  <a:pos x="T0" y="T1"/>
                                </a:cxn>
                                <a:cxn ang="0">
                                  <a:pos x="T2" y="T3"/>
                                </a:cxn>
                                <a:cxn ang="0">
                                  <a:pos x="T4" y="T5"/>
                                </a:cxn>
                                <a:cxn ang="0">
                                  <a:pos x="T6" y="T7"/>
                                </a:cxn>
                                <a:cxn ang="0">
                                  <a:pos x="T8" y="T9"/>
                                </a:cxn>
                              </a:cxnLst>
                              <a:rect l="0" t="0" r="r" b="b"/>
                              <a:pathLst>
                                <a:path w="2097" h="3537">
                                  <a:moveTo>
                                    <a:pt x="7684" y="-10775"/>
                                  </a:moveTo>
                                  <a:lnTo>
                                    <a:pt x="7684" y="-10821"/>
                                  </a:lnTo>
                                  <a:lnTo>
                                    <a:pt x="7696" y="-10821"/>
                                  </a:lnTo>
                                  <a:lnTo>
                                    <a:pt x="7696" y="-10775"/>
                                  </a:lnTo>
                                  <a:lnTo>
                                    <a:pt x="7684" y="-1077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1" name="Freeform 280"/>
                          <wps:cNvSpPr/>
                          <wps:spPr bwMode="auto">
                            <a:xfrm>
                              <a:off x="-2091" y="14104"/>
                              <a:ext cx="2097" cy="3537"/>
                            </a:xfrm>
                            <a:custGeom>
                              <a:avLst/>
                              <a:gdLst>
                                <a:gd name="T0" fmla="*/ 7684 w 2097"/>
                                <a:gd name="T1" fmla="*/ -10856 h 3537"/>
                                <a:gd name="T2" fmla="*/ 7684 w 2097"/>
                                <a:gd name="T3" fmla="*/ -10903 h 3537"/>
                                <a:gd name="T4" fmla="*/ 7696 w 2097"/>
                                <a:gd name="T5" fmla="*/ -10903 h 3537"/>
                                <a:gd name="T6" fmla="*/ 7696 w 2097"/>
                                <a:gd name="T7" fmla="*/ -10856 h 3537"/>
                                <a:gd name="T8" fmla="*/ 7684 w 2097"/>
                                <a:gd name="T9" fmla="*/ -10856 h 3537"/>
                              </a:gdLst>
                              <a:ahLst/>
                              <a:cxnLst>
                                <a:cxn ang="0">
                                  <a:pos x="T0" y="T1"/>
                                </a:cxn>
                                <a:cxn ang="0">
                                  <a:pos x="T2" y="T3"/>
                                </a:cxn>
                                <a:cxn ang="0">
                                  <a:pos x="T4" y="T5"/>
                                </a:cxn>
                                <a:cxn ang="0">
                                  <a:pos x="T6" y="T7"/>
                                </a:cxn>
                                <a:cxn ang="0">
                                  <a:pos x="T8" y="T9"/>
                                </a:cxn>
                              </a:cxnLst>
                              <a:rect l="0" t="0" r="r" b="b"/>
                              <a:pathLst>
                                <a:path w="2097" h="3537">
                                  <a:moveTo>
                                    <a:pt x="7684" y="-10856"/>
                                  </a:moveTo>
                                  <a:lnTo>
                                    <a:pt x="7684" y="-10903"/>
                                  </a:lnTo>
                                  <a:lnTo>
                                    <a:pt x="7696" y="-10903"/>
                                  </a:lnTo>
                                  <a:lnTo>
                                    <a:pt x="7696" y="-10856"/>
                                  </a:lnTo>
                                  <a:lnTo>
                                    <a:pt x="7684" y="-1085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2" name="Freeform 281"/>
                          <wps:cNvSpPr/>
                          <wps:spPr bwMode="auto">
                            <a:xfrm>
                              <a:off x="-2091" y="14104"/>
                              <a:ext cx="2097" cy="3537"/>
                            </a:xfrm>
                            <a:custGeom>
                              <a:avLst/>
                              <a:gdLst>
                                <a:gd name="T0" fmla="*/ 7684 w 2097"/>
                                <a:gd name="T1" fmla="*/ -10938 h 3537"/>
                                <a:gd name="T2" fmla="*/ 7684 w 2097"/>
                                <a:gd name="T3" fmla="*/ -10984 h 3537"/>
                                <a:gd name="T4" fmla="*/ 7696 w 2097"/>
                                <a:gd name="T5" fmla="*/ -10984 h 3537"/>
                                <a:gd name="T6" fmla="*/ 7696 w 2097"/>
                                <a:gd name="T7" fmla="*/ -10938 h 3537"/>
                                <a:gd name="T8" fmla="*/ 7684 w 2097"/>
                                <a:gd name="T9" fmla="*/ -10938 h 3537"/>
                              </a:gdLst>
                              <a:ahLst/>
                              <a:cxnLst>
                                <a:cxn ang="0">
                                  <a:pos x="T0" y="T1"/>
                                </a:cxn>
                                <a:cxn ang="0">
                                  <a:pos x="T2" y="T3"/>
                                </a:cxn>
                                <a:cxn ang="0">
                                  <a:pos x="T4" y="T5"/>
                                </a:cxn>
                                <a:cxn ang="0">
                                  <a:pos x="T6" y="T7"/>
                                </a:cxn>
                                <a:cxn ang="0">
                                  <a:pos x="T8" y="T9"/>
                                </a:cxn>
                              </a:cxnLst>
                              <a:rect l="0" t="0" r="r" b="b"/>
                              <a:pathLst>
                                <a:path w="2097" h="3537">
                                  <a:moveTo>
                                    <a:pt x="7684" y="-10938"/>
                                  </a:moveTo>
                                  <a:lnTo>
                                    <a:pt x="7684" y="-10984"/>
                                  </a:lnTo>
                                  <a:lnTo>
                                    <a:pt x="7696" y="-10984"/>
                                  </a:lnTo>
                                  <a:lnTo>
                                    <a:pt x="7696" y="-10938"/>
                                  </a:lnTo>
                                  <a:lnTo>
                                    <a:pt x="7684" y="-1093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3" name="Freeform 282"/>
                          <wps:cNvSpPr/>
                          <wps:spPr bwMode="auto">
                            <a:xfrm>
                              <a:off x="-2091" y="14104"/>
                              <a:ext cx="2097" cy="3537"/>
                            </a:xfrm>
                            <a:custGeom>
                              <a:avLst/>
                              <a:gdLst>
                                <a:gd name="T0" fmla="*/ 7684 w 2097"/>
                                <a:gd name="T1" fmla="*/ -11019 h 3537"/>
                                <a:gd name="T2" fmla="*/ 7684 w 2097"/>
                                <a:gd name="T3" fmla="*/ -11065 h 3537"/>
                                <a:gd name="T4" fmla="*/ 7696 w 2097"/>
                                <a:gd name="T5" fmla="*/ -11065 h 3537"/>
                                <a:gd name="T6" fmla="*/ 7696 w 2097"/>
                                <a:gd name="T7" fmla="*/ -11019 h 3537"/>
                                <a:gd name="T8" fmla="*/ 7684 w 2097"/>
                                <a:gd name="T9" fmla="*/ -11019 h 3537"/>
                              </a:gdLst>
                              <a:ahLst/>
                              <a:cxnLst>
                                <a:cxn ang="0">
                                  <a:pos x="T0" y="T1"/>
                                </a:cxn>
                                <a:cxn ang="0">
                                  <a:pos x="T2" y="T3"/>
                                </a:cxn>
                                <a:cxn ang="0">
                                  <a:pos x="T4" y="T5"/>
                                </a:cxn>
                                <a:cxn ang="0">
                                  <a:pos x="T6" y="T7"/>
                                </a:cxn>
                                <a:cxn ang="0">
                                  <a:pos x="T8" y="T9"/>
                                </a:cxn>
                              </a:cxnLst>
                              <a:rect l="0" t="0" r="r" b="b"/>
                              <a:pathLst>
                                <a:path w="2097" h="3537">
                                  <a:moveTo>
                                    <a:pt x="7684" y="-11019"/>
                                  </a:moveTo>
                                  <a:lnTo>
                                    <a:pt x="7684" y="-11065"/>
                                  </a:lnTo>
                                  <a:lnTo>
                                    <a:pt x="7696" y="-11065"/>
                                  </a:lnTo>
                                  <a:lnTo>
                                    <a:pt x="7696" y="-11019"/>
                                  </a:lnTo>
                                  <a:lnTo>
                                    <a:pt x="7684" y="-11019"/>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4" name="Freeform 283"/>
                          <wps:cNvSpPr/>
                          <wps:spPr bwMode="auto">
                            <a:xfrm>
                              <a:off x="-2091" y="14104"/>
                              <a:ext cx="2097" cy="3537"/>
                            </a:xfrm>
                            <a:custGeom>
                              <a:avLst/>
                              <a:gdLst>
                                <a:gd name="T0" fmla="*/ 7684 w 2097"/>
                                <a:gd name="T1" fmla="*/ -11100 h 3537"/>
                                <a:gd name="T2" fmla="*/ 7684 w 2097"/>
                                <a:gd name="T3" fmla="*/ -11147 h 3537"/>
                                <a:gd name="T4" fmla="*/ 7696 w 2097"/>
                                <a:gd name="T5" fmla="*/ -11147 h 3537"/>
                                <a:gd name="T6" fmla="*/ 7696 w 2097"/>
                                <a:gd name="T7" fmla="*/ -11100 h 3537"/>
                                <a:gd name="T8" fmla="*/ 7684 w 2097"/>
                                <a:gd name="T9" fmla="*/ -11100 h 3537"/>
                              </a:gdLst>
                              <a:ahLst/>
                              <a:cxnLst>
                                <a:cxn ang="0">
                                  <a:pos x="T0" y="T1"/>
                                </a:cxn>
                                <a:cxn ang="0">
                                  <a:pos x="T2" y="T3"/>
                                </a:cxn>
                                <a:cxn ang="0">
                                  <a:pos x="T4" y="T5"/>
                                </a:cxn>
                                <a:cxn ang="0">
                                  <a:pos x="T6" y="T7"/>
                                </a:cxn>
                                <a:cxn ang="0">
                                  <a:pos x="T8" y="T9"/>
                                </a:cxn>
                              </a:cxnLst>
                              <a:rect l="0" t="0" r="r" b="b"/>
                              <a:pathLst>
                                <a:path w="2097" h="3537">
                                  <a:moveTo>
                                    <a:pt x="7684" y="-11100"/>
                                  </a:moveTo>
                                  <a:lnTo>
                                    <a:pt x="7684" y="-11147"/>
                                  </a:lnTo>
                                  <a:lnTo>
                                    <a:pt x="7696" y="-11147"/>
                                  </a:lnTo>
                                  <a:lnTo>
                                    <a:pt x="7696" y="-11100"/>
                                  </a:lnTo>
                                  <a:lnTo>
                                    <a:pt x="7684" y="-1110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5" name="Freeform 284"/>
                          <wps:cNvSpPr/>
                          <wps:spPr bwMode="auto">
                            <a:xfrm>
                              <a:off x="-2091" y="14104"/>
                              <a:ext cx="2097" cy="3537"/>
                            </a:xfrm>
                            <a:custGeom>
                              <a:avLst/>
                              <a:gdLst>
                                <a:gd name="T0" fmla="*/ 7684 w 2097"/>
                                <a:gd name="T1" fmla="*/ -11182 h 3537"/>
                                <a:gd name="T2" fmla="*/ 7684 w 2097"/>
                                <a:gd name="T3" fmla="*/ -11228 h 3537"/>
                                <a:gd name="T4" fmla="*/ 7696 w 2097"/>
                                <a:gd name="T5" fmla="*/ -11228 h 3537"/>
                                <a:gd name="T6" fmla="*/ 7696 w 2097"/>
                                <a:gd name="T7" fmla="*/ -11182 h 3537"/>
                                <a:gd name="T8" fmla="*/ 7684 w 2097"/>
                                <a:gd name="T9" fmla="*/ -11182 h 3537"/>
                              </a:gdLst>
                              <a:ahLst/>
                              <a:cxnLst>
                                <a:cxn ang="0">
                                  <a:pos x="T0" y="T1"/>
                                </a:cxn>
                                <a:cxn ang="0">
                                  <a:pos x="T2" y="T3"/>
                                </a:cxn>
                                <a:cxn ang="0">
                                  <a:pos x="T4" y="T5"/>
                                </a:cxn>
                                <a:cxn ang="0">
                                  <a:pos x="T6" y="T7"/>
                                </a:cxn>
                                <a:cxn ang="0">
                                  <a:pos x="T8" y="T9"/>
                                </a:cxn>
                              </a:cxnLst>
                              <a:rect l="0" t="0" r="r" b="b"/>
                              <a:pathLst>
                                <a:path w="2097" h="3537">
                                  <a:moveTo>
                                    <a:pt x="7684" y="-11182"/>
                                  </a:moveTo>
                                  <a:lnTo>
                                    <a:pt x="7684" y="-11228"/>
                                  </a:lnTo>
                                  <a:lnTo>
                                    <a:pt x="7696" y="-11228"/>
                                  </a:lnTo>
                                  <a:lnTo>
                                    <a:pt x="7696" y="-11182"/>
                                  </a:lnTo>
                                  <a:lnTo>
                                    <a:pt x="7684" y="-11182"/>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6" name="Freeform 285"/>
                          <wps:cNvSpPr/>
                          <wps:spPr bwMode="auto">
                            <a:xfrm>
                              <a:off x="-2091" y="14104"/>
                              <a:ext cx="2097" cy="3537"/>
                            </a:xfrm>
                            <a:custGeom>
                              <a:avLst/>
                              <a:gdLst>
                                <a:gd name="T0" fmla="*/ 7684 w 2097"/>
                                <a:gd name="T1" fmla="*/ -11263 h 3537"/>
                                <a:gd name="T2" fmla="*/ 7684 w 2097"/>
                                <a:gd name="T3" fmla="*/ -11309 h 3537"/>
                                <a:gd name="T4" fmla="*/ 7696 w 2097"/>
                                <a:gd name="T5" fmla="*/ -11309 h 3537"/>
                                <a:gd name="T6" fmla="*/ 7696 w 2097"/>
                                <a:gd name="T7" fmla="*/ -11263 h 3537"/>
                                <a:gd name="T8" fmla="*/ 7684 w 2097"/>
                                <a:gd name="T9" fmla="*/ -11263 h 3537"/>
                              </a:gdLst>
                              <a:ahLst/>
                              <a:cxnLst>
                                <a:cxn ang="0">
                                  <a:pos x="T0" y="T1"/>
                                </a:cxn>
                                <a:cxn ang="0">
                                  <a:pos x="T2" y="T3"/>
                                </a:cxn>
                                <a:cxn ang="0">
                                  <a:pos x="T4" y="T5"/>
                                </a:cxn>
                                <a:cxn ang="0">
                                  <a:pos x="T6" y="T7"/>
                                </a:cxn>
                                <a:cxn ang="0">
                                  <a:pos x="T8" y="T9"/>
                                </a:cxn>
                              </a:cxnLst>
                              <a:rect l="0" t="0" r="r" b="b"/>
                              <a:pathLst>
                                <a:path w="2097" h="3537">
                                  <a:moveTo>
                                    <a:pt x="7684" y="-11263"/>
                                  </a:moveTo>
                                  <a:lnTo>
                                    <a:pt x="7684" y="-11309"/>
                                  </a:lnTo>
                                  <a:lnTo>
                                    <a:pt x="7696" y="-11309"/>
                                  </a:lnTo>
                                  <a:lnTo>
                                    <a:pt x="7696" y="-11263"/>
                                  </a:lnTo>
                                  <a:lnTo>
                                    <a:pt x="7684" y="-11263"/>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7" name="Freeform 286"/>
                          <wps:cNvSpPr/>
                          <wps:spPr bwMode="auto">
                            <a:xfrm>
                              <a:off x="-2091" y="14104"/>
                              <a:ext cx="2097" cy="3537"/>
                            </a:xfrm>
                            <a:custGeom>
                              <a:avLst/>
                              <a:gdLst>
                                <a:gd name="T0" fmla="*/ 7684 w 2097"/>
                                <a:gd name="T1" fmla="*/ -11344 h 3537"/>
                                <a:gd name="T2" fmla="*/ 7684 w 2097"/>
                                <a:gd name="T3" fmla="*/ -11391 h 3537"/>
                                <a:gd name="T4" fmla="*/ 7696 w 2097"/>
                                <a:gd name="T5" fmla="*/ -11391 h 3537"/>
                                <a:gd name="T6" fmla="*/ 7696 w 2097"/>
                                <a:gd name="T7" fmla="*/ -11344 h 3537"/>
                                <a:gd name="T8" fmla="*/ 7684 w 2097"/>
                                <a:gd name="T9" fmla="*/ -11344 h 3537"/>
                              </a:gdLst>
                              <a:ahLst/>
                              <a:cxnLst>
                                <a:cxn ang="0">
                                  <a:pos x="T0" y="T1"/>
                                </a:cxn>
                                <a:cxn ang="0">
                                  <a:pos x="T2" y="T3"/>
                                </a:cxn>
                                <a:cxn ang="0">
                                  <a:pos x="T4" y="T5"/>
                                </a:cxn>
                                <a:cxn ang="0">
                                  <a:pos x="T6" y="T7"/>
                                </a:cxn>
                                <a:cxn ang="0">
                                  <a:pos x="T8" y="T9"/>
                                </a:cxn>
                              </a:cxnLst>
                              <a:rect l="0" t="0" r="r" b="b"/>
                              <a:pathLst>
                                <a:path w="2097" h="3537">
                                  <a:moveTo>
                                    <a:pt x="7684" y="-11344"/>
                                  </a:moveTo>
                                  <a:lnTo>
                                    <a:pt x="7684" y="-11391"/>
                                  </a:lnTo>
                                  <a:lnTo>
                                    <a:pt x="7696" y="-11391"/>
                                  </a:lnTo>
                                  <a:lnTo>
                                    <a:pt x="7696" y="-11344"/>
                                  </a:lnTo>
                                  <a:lnTo>
                                    <a:pt x="7684" y="-11344"/>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8" name="Freeform 287"/>
                          <wps:cNvSpPr/>
                          <wps:spPr bwMode="auto">
                            <a:xfrm>
                              <a:off x="-2091" y="14104"/>
                              <a:ext cx="2097" cy="3537"/>
                            </a:xfrm>
                            <a:custGeom>
                              <a:avLst/>
                              <a:gdLst>
                                <a:gd name="T0" fmla="*/ 7684 w 2097"/>
                                <a:gd name="T1" fmla="*/ -11426 h 3537"/>
                                <a:gd name="T2" fmla="*/ 7684 w 2097"/>
                                <a:gd name="T3" fmla="*/ -11472 h 3537"/>
                                <a:gd name="T4" fmla="*/ 7696 w 2097"/>
                                <a:gd name="T5" fmla="*/ -11472 h 3537"/>
                                <a:gd name="T6" fmla="*/ 7696 w 2097"/>
                                <a:gd name="T7" fmla="*/ -11426 h 3537"/>
                                <a:gd name="T8" fmla="*/ 7684 w 2097"/>
                                <a:gd name="T9" fmla="*/ -11426 h 3537"/>
                              </a:gdLst>
                              <a:ahLst/>
                              <a:cxnLst>
                                <a:cxn ang="0">
                                  <a:pos x="T0" y="T1"/>
                                </a:cxn>
                                <a:cxn ang="0">
                                  <a:pos x="T2" y="T3"/>
                                </a:cxn>
                                <a:cxn ang="0">
                                  <a:pos x="T4" y="T5"/>
                                </a:cxn>
                                <a:cxn ang="0">
                                  <a:pos x="T6" y="T7"/>
                                </a:cxn>
                                <a:cxn ang="0">
                                  <a:pos x="T8" y="T9"/>
                                </a:cxn>
                              </a:cxnLst>
                              <a:rect l="0" t="0" r="r" b="b"/>
                              <a:pathLst>
                                <a:path w="2097" h="3537">
                                  <a:moveTo>
                                    <a:pt x="7684" y="-11426"/>
                                  </a:moveTo>
                                  <a:lnTo>
                                    <a:pt x="7684" y="-11472"/>
                                  </a:lnTo>
                                  <a:lnTo>
                                    <a:pt x="7696" y="-11472"/>
                                  </a:lnTo>
                                  <a:lnTo>
                                    <a:pt x="7696" y="-11426"/>
                                  </a:lnTo>
                                  <a:lnTo>
                                    <a:pt x="7684" y="-11426"/>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19" name="Freeform 288"/>
                          <wps:cNvSpPr/>
                          <wps:spPr bwMode="auto">
                            <a:xfrm>
                              <a:off x="-2091" y="14104"/>
                              <a:ext cx="2097" cy="3537"/>
                            </a:xfrm>
                            <a:custGeom>
                              <a:avLst/>
                              <a:gdLst>
                                <a:gd name="T0" fmla="*/ 7684 w 2097"/>
                                <a:gd name="T1" fmla="*/ -11507 h 3537"/>
                                <a:gd name="T2" fmla="*/ 7684 w 2097"/>
                                <a:gd name="T3" fmla="*/ -11554 h 3537"/>
                                <a:gd name="T4" fmla="*/ 7696 w 2097"/>
                                <a:gd name="T5" fmla="*/ -11554 h 3537"/>
                                <a:gd name="T6" fmla="*/ 7696 w 2097"/>
                                <a:gd name="T7" fmla="*/ -11507 h 3537"/>
                                <a:gd name="T8" fmla="*/ 7684 w 2097"/>
                                <a:gd name="T9" fmla="*/ -11507 h 3537"/>
                              </a:gdLst>
                              <a:ahLst/>
                              <a:cxnLst>
                                <a:cxn ang="0">
                                  <a:pos x="T0" y="T1"/>
                                </a:cxn>
                                <a:cxn ang="0">
                                  <a:pos x="T2" y="T3"/>
                                </a:cxn>
                                <a:cxn ang="0">
                                  <a:pos x="T4" y="T5"/>
                                </a:cxn>
                                <a:cxn ang="0">
                                  <a:pos x="T6" y="T7"/>
                                </a:cxn>
                                <a:cxn ang="0">
                                  <a:pos x="T8" y="T9"/>
                                </a:cxn>
                              </a:cxnLst>
                              <a:rect l="0" t="0" r="r" b="b"/>
                              <a:pathLst>
                                <a:path w="2097" h="3537">
                                  <a:moveTo>
                                    <a:pt x="7684" y="-11507"/>
                                  </a:moveTo>
                                  <a:lnTo>
                                    <a:pt x="7684" y="-11554"/>
                                  </a:lnTo>
                                  <a:lnTo>
                                    <a:pt x="7696" y="-11554"/>
                                  </a:lnTo>
                                  <a:lnTo>
                                    <a:pt x="7696" y="-11507"/>
                                  </a:lnTo>
                                  <a:lnTo>
                                    <a:pt x="7684" y="-11507"/>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20" name="Freeform 289"/>
                          <wps:cNvSpPr/>
                          <wps:spPr bwMode="auto">
                            <a:xfrm>
                              <a:off x="-2091" y="14104"/>
                              <a:ext cx="2097" cy="3537"/>
                            </a:xfrm>
                            <a:custGeom>
                              <a:avLst/>
                              <a:gdLst>
                                <a:gd name="T0" fmla="*/ 7684 w 2097"/>
                                <a:gd name="T1" fmla="*/ -11588 h 3537"/>
                                <a:gd name="T2" fmla="*/ 7684 w 2097"/>
                                <a:gd name="T3" fmla="*/ -11635 h 3537"/>
                                <a:gd name="T4" fmla="*/ 7696 w 2097"/>
                                <a:gd name="T5" fmla="*/ -11635 h 3537"/>
                                <a:gd name="T6" fmla="*/ 7696 w 2097"/>
                                <a:gd name="T7" fmla="*/ -11588 h 3537"/>
                                <a:gd name="T8" fmla="*/ 7684 w 2097"/>
                                <a:gd name="T9" fmla="*/ -11588 h 3537"/>
                              </a:gdLst>
                              <a:ahLst/>
                              <a:cxnLst>
                                <a:cxn ang="0">
                                  <a:pos x="T0" y="T1"/>
                                </a:cxn>
                                <a:cxn ang="0">
                                  <a:pos x="T2" y="T3"/>
                                </a:cxn>
                                <a:cxn ang="0">
                                  <a:pos x="T4" y="T5"/>
                                </a:cxn>
                                <a:cxn ang="0">
                                  <a:pos x="T6" y="T7"/>
                                </a:cxn>
                                <a:cxn ang="0">
                                  <a:pos x="T8" y="T9"/>
                                </a:cxn>
                              </a:cxnLst>
                              <a:rect l="0" t="0" r="r" b="b"/>
                              <a:pathLst>
                                <a:path w="2097" h="3537">
                                  <a:moveTo>
                                    <a:pt x="7684" y="-11588"/>
                                  </a:moveTo>
                                  <a:lnTo>
                                    <a:pt x="7684" y="-11635"/>
                                  </a:lnTo>
                                  <a:lnTo>
                                    <a:pt x="7696" y="-11635"/>
                                  </a:lnTo>
                                  <a:lnTo>
                                    <a:pt x="7696" y="-11588"/>
                                  </a:lnTo>
                                  <a:lnTo>
                                    <a:pt x="7684" y="-11588"/>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321" name="Freeform 290"/>
                          <wps:cNvSpPr/>
                          <wps:spPr bwMode="auto">
                            <a:xfrm>
                              <a:off x="-2091" y="14104"/>
                              <a:ext cx="2097" cy="3537"/>
                            </a:xfrm>
                            <a:custGeom>
                              <a:avLst/>
                              <a:gdLst>
                                <a:gd name="T0" fmla="*/ 7684 w 2097"/>
                                <a:gd name="T1" fmla="*/ -11670 h 3537"/>
                                <a:gd name="T2" fmla="*/ 7684 w 2097"/>
                                <a:gd name="T3" fmla="*/ -11716 h 3537"/>
                                <a:gd name="T4" fmla="*/ 7696 w 2097"/>
                                <a:gd name="T5" fmla="*/ -11716 h 3537"/>
                                <a:gd name="T6" fmla="*/ 7696 w 2097"/>
                                <a:gd name="T7" fmla="*/ -11670 h 3537"/>
                                <a:gd name="T8" fmla="*/ 7684 w 2097"/>
                                <a:gd name="T9" fmla="*/ -11670 h 3537"/>
                              </a:gdLst>
                              <a:ahLst/>
                              <a:cxnLst>
                                <a:cxn ang="0">
                                  <a:pos x="T0" y="T1"/>
                                </a:cxn>
                                <a:cxn ang="0">
                                  <a:pos x="T2" y="T3"/>
                                </a:cxn>
                                <a:cxn ang="0">
                                  <a:pos x="T4" y="T5"/>
                                </a:cxn>
                                <a:cxn ang="0">
                                  <a:pos x="T6" y="T7"/>
                                </a:cxn>
                                <a:cxn ang="0">
                                  <a:pos x="T8" y="T9"/>
                                </a:cxn>
                              </a:cxnLst>
                              <a:rect l="0" t="0" r="r" b="b"/>
                              <a:pathLst>
                                <a:path w="2097" h="3537">
                                  <a:moveTo>
                                    <a:pt x="7684" y="-11670"/>
                                  </a:moveTo>
                                  <a:lnTo>
                                    <a:pt x="7684" y="-11716"/>
                                  </a:lnTo>
                                  <a:lnTo>
                                    <a:pt x="7696" y="-11716"/>
                                  </a:lnTo>
                                  <a:lnTo>
                                    <a:pt x="7696" y="-11670"/>
                                  </a:lnTo>
                                  <a:lnTo>
                                    <a:pt x="7684" y="-1167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g:grpSp>
                      <pic:pic xmlns:pic="http://schemas.openxmlformats.org/drawingml/2006/picture">
                        <pic:nvPicPr>
                          <pic:cNvPr id="322" name="Picture 29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3506" y="1752"/>
                            <a:ext cx="2100" cy="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23" name="Group 292"/>
                        <wpg:cNvGrpSpPr/>
                        <wpg:grpSpPr>
                          <a:xfrm>
                            <a:off x="5373" y="3459"/>
                            <a:ext cx="2700" cy="120"/>
                            <a:chOff x="5373" y="3459"/>
                            <a:chExt cx="2700" cy="120"/>
                          </a:xfrm>
                        </wpg:grpSpPr>
                        <wps:wsp>
                          <wps:cNvPr id="324" name="Freeform 293"/>
                          <wps:cNvSpPr/>
                          <wps:spPr bwMode="auto">
                            <a:xfrm>
                              <a:off x="5373" y="3459"/>
                              <a:ext cx="2700" cy="120"/>
                            </a:xfrm>
                            <a:custGeom>
                              <a:avLst/>
                              <a:gdLst>
                                <a:gd name="T0" fmla="*/ 2580 w 2700"/>
                                <a:gd name="T1" fmla="*/ 0 h 120"/>
                                <a:gd name="T2" fmla="*/ 2580 w 2700"/>
                                <a:gd name="T3" fmla="*/ 120 h 120"/>
                                <a:gd name="T4" fmla="*/ 2670 w 2700"/>
                                <a:gd name="T5" fmla="*/ 75 h 120"/>
                                <a:gd name="T6" fmla="*/ 2600 w 2700"/>
                                <a:gd name="T7" fmla="*/ 75 h 120"/>
                                <a:gd name="T8" fmla="*/ 2600 w 2700"/>
                                <a:gd name="T9" fmla="*/ 45 h 120"/>
                                <a:gd name="T10" fmla="*/ 2670 w 2700"/>
                                <a:gd name="T11" fmla="*/ 45 h 120"/>
                                <a:gd name="T12" fmla="*/ 2580 w 2700"/>
                                <a:gd name="T13" fmla="*/ 0 h 120"/>
                              </a:gdLst>
                              <a:ahLst/>
                              <a:cxnLst>
                                <a:cxn ang="0">
                                  <a:pos x="T0" y="T1"/>
                                </a:cxn>
                                <a:cxn ang="0">
                                  <a:pos x="T2" y="T3"/>
                                </a:cxn>
                                <a:cxn ang="0">
                                  <a:pos x="T4" y="T5"/>
                                </a:cxn>
                                <a:cxn ang="0">
                                  <a:pos x="T6" y="T7"/>
                                </a:cxn>
                                <a:cxn ang="0">
                                  <a:pos x="T8" y="T9"/>
                                </a:cxn>
                                <a:cxn ang="0">
                                  <a:pos x="T10" y="T11"/>
                                </a:cxn>
                                <a:cxn ang="0">
                                  <a:pos x="T12" y="T13"/>
                                </a:cxn>
                              </a:cxnLst>
                              <a:rect l="0" t="0" r="r" b="b"/>
                              <a:pathLst>
                                <a:path w="2700" h="120">
                                  <a:moveTo>
                                    <a:pt x="2580" y="0"/>
                                  </a:moveTo>
                                  <a:lnTo>
                                    <a:pt x="2580" y="120"/>
                                  </a:lnTo>
                                  <a:lnTo>
                                    <a:pt x="2670" y="75"/>
                                  </a:lnTo>
                                  <a:lnTo>
                                    <a:pt x="2600" y="75"/>
                                  </a:lnTo>
                                  <a:lnTo>
                                    <a:pt x="2600" y="45"/>
                                  </a:lnTo>
                                  <a:lnTo>
                                    <a:pt x="2670" y="45"/>
                                  </a:lnTo>
                                  <a:lnTo>
                                    <a:pt x="25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25" name="Freeform 294"/>
                          <wps:cNvSpPr/>
                          <wps:spPr bwMode="auto">
                            <a:xfrm>
                              <a:off x="5373" y="3459"/>
                              <a:ext cx="2700" cy="120"/>
                            </a:xfrm>
                            <a:custGeom>
                              <a:avLst/>
                              <a:gdLst>
                                <a:gd name="T0" fmla="*/ 2580 w 2700"/>
                                <a:gd name="T1" fmla="*/ 45 h 120"/>
                                <a:gd name="T2" fmla="*/ 0 w 2700"/>
                                <a:gd name="T3" fmla="*/ 45 h 120"/>
                                <a:gd name="T4" fmla="*/ 0 w 2700"/>
                                <a:gd name="T5" fmla="*/ 75 h 120"/>
                                <a:gd name="T6" fmla="*/ 2580 w 2700"/>
                                <a:gd name="T7" fmla="*/ 75 h 120"/>
                                <a:gd name="T8" fmla="*/ 2580 w 2700"/>
                                <a:gd name="T9" fmla="*/ 45 h 120"/>
                              </a:gdLst>
                              <a:ahLst/>
                              <a:cxnLst>
                                <a:cxn ang="0">
                                  <a:pos x="T0" y="T1"/>
                                </a:cxn>
                                <a:cxn ang="0">
                                  <a:pos x="T2" y="T3"/>
                                </a:cxn>
                                <a:cxn ang="0">
                                  <a:pos x="T4" y="T5"/>
                                </a:cxn>
                                <a:cxn ang="0">
                                  <a:pos x="T6" y="T7"/>
                                </a:cxn>
                                <a:cxn ang="0">
                                  <a:pos x="T8" y="T9"/>
                                </a:cxn>
                              </a:cxnLst>
                              <a:rect l="0" t="0" r="r" b="b"/>
                              <a:pathLst>
                                <a:path w="2700" h="120">
                                  <a:moveTo>
                                    <a:pt x="2580" y="45"/>
                                  </a:moveTo>
                                  <a:lnTo>
                                    <a:pt x="0" y="45"/>
                                  </a:lnTo>
                                  <a:lnTo>
                                    <a:pt x="0" y="75"/>
                                  </a:lnTo>
                                  <a:lnTo>
                                    <a:pt x="2580" y="75"/>
                                  </a:lnTo>
                                  <a:lnTo>
                                    <a:pt x="258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26" name="Freeform 295"/>
                          <wps:cNvSpPr/>
                          <wps:spPr bwMode="auto">
                            <a:xfrm>
                              <a:off x="5373" y="3459"/>
                              <a:ext cx="2700" cy="120"/>
                            </a:xfrm>
                            <a:custGeom>
                              <a:avLst/>
                              <a:gdLst>
                                <a:gd name="T0" fmla="*/ 2670 w 2700"/>
                                <a:gd name="T1" fmla="*/ 45 h 120"/>
                                <a:gd name="T2" fmla="*/ 2600 w 2700"/>
                                <a:gd name="T3" fmla="*/ 45 h 120"/>
                                <a:gd name="T4" fmla="*/ 2600 w 2700"/>
                                <a:gd name="T5" fmla="*/ 75 h 120"/>
                                <a:gd name="T6" fmla="*/ 2670 w 2700"/>
                                <a:gd name="T7" fmla="*/ 75 h 120"/>
                                <a:gd name="T8" fmla="*/ 2700 w 2700"/>
                                <a:gd name="T9" fmla="*/ 60 h 120"/>
                                <a:gd name="T10" fmla="*/ 2670 w 2700"/>
                                <a:gd name="T11" fmla="*/ 45 h 120"/>
                              </a:gdLst>
                              <a:ahLst/>
                              <a:cxnLst>
                                <a:cxn ang="0">
                                  <a:pos x="T0" y="T1"/>
                                </a:cxn>
                                <a:cxn ang="0">
                                  <a:pos x="T2" y="T3"/>
                                </a:cxn>
                                <a:cxn ang="0">
                                  <a:pos x="T4" y="T5"/>
                                </a:cxn>
                                <a:cxn ang="0">
                                  <a:pos x="T6" y="T7"/>
                                </a:cxn>
                                <a:cxn ang="0">
                                  <a:pos x="T8" y="T9"/>
                                </a:cxn>
                                <a:cxn ang="0">
                                  <a:pos x="T10" y="T11"/>
                                </a:cxn>
                              </a:cxnLst>
                              <a:rect l="0" t="0" r="r" b="b"/>
                              <a:pathLst>
                                <a:path w="2700" h="120">
                                  <a:moveTo>
                                    <a:pt x="2670" y="45"/>
                                  </a:moveTo>
                                  <a:lnTo>
                                    <a:pt x="2600" y="45"/>
                                  </a:lnTo>
                                  <a:lnTo>
                                    <a:pt x="2600" y="75"/>
                                  </a:lnTo>
                                  <a:lnTo>
                                    <a:pt x="2670" y="75"/>
                                  </a:lnTo>
                                  <a:lnTo>
                                    <a:pt x="2700" y="60"/>
                                  </a:lnTo>
                                  <a:lnTo>
                                    <a:pt x="267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grpSp>
                      <pic:pic xmlns:pic="http://schemas.openxmlformats.org/drawingml/2006/picture">
                        <pic:nvPicPr>
                          <pic:cNvPr id="327" name="Picture 29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6350" y="4817"/>
                            <a:ext cx="118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28" name="Group 297"/>
                        <wpg:cNvGrpSpPr/>
                        <wpg:grpSpPr>
                          <a:xfrm>
                            <a:off x="5373" y="4720"/>
                            <a:ext cx="2700" cy="120"/>
                            <a:chOff x="5373" y="4720"/>
                            <a:chExt cx="2700" cy="120"/>
                          </a:xfrm>
                        </wpg:grpSpPr>
                        <wps:wsp>
                          <wps:cNvPr id="329" name="Freeform 298"/>
                          <wps:cNvSpPr/>
                          <wps:spPr bwMode="auto">
                            <a:xfrm>
                              <a:off x="5373" y="4720"/>
                              <a:ext cx="2700" cy="120"/>
                            </a:xfrm>
                            <a:custGeom>
                              <a:avLst/>
                              <a:gdLst>
                                <a:gd name="T0" fmla="*/ 2580 w 2700"/>
                                <a:gd name="T1" fmla="*/ 74 h 120"/>
                                <a:gd name="T2" fmla="*/ 2580 w 2700"/>
                                <a:gd name="T3" fmla="*/ 119 h 120"/>
                                <a:gd name="T4" fmla="*/ 2670 w 2700"/>
                                <a:gd name="T5" fmla="*/ 74 h 120"/>
                                <a:gd name="T6" fmla="*/ 2580 w 2700"/>
                                <a:gd name="T7" fmla="*/ 74 h 120"/>
                              </a:gdLst>
                              <a:ahLst/>
                              <a:cxnLst>
                                <a:cxn ang="0">
                                  <a:pos x="T0" y="T1"/>
                                </a:cxn>
                                <a:cxn ang="0">
                                  <a:pos x="T2" y="T3"/>
                                </a:cxn>
                                <a:cxn ang="0">
                                  <a:pos x="T4" y="T5"/>
                                </a:cxn>
                                <a:cxn ang="0">
                                  <a:pos x="T6" y="T7"/>
                                </a:cxn>
                              </a:cxnLst>
                              <a:rect l="0" t="0" r="r" b="b"/>
                              <a:pathLst>
                                <a:path w="2700" h="120">
                                  <a:moveTo>
                                    <a:pt x="2580" y="74"/>
                                  </a:moveTo>
                                  <a:lnTo>
                                    <a:pt x="2580" y="119"/>
                                  </a:lnTo>
                                  <a:lnTo>
                                    <a:pt x="2670" y="74"/>
                                  </a:lnTo>
                                  <a:lnTo>
                                    <a:pt x="2580" y="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30" name="Freeform 299"/>
                          <wps:cNvSpPr/>
                          <wps:spPr bwMode="auto">
                            <a:xfrm>
                              <a:off x="5373" y="4720"/>
                              <a:ext cx="2700" cy="120"/>
                            </a:xfrm>
                            <a:custGeom>
                              <a:avLst/>
                              <a:gdLst>
                                <a:gd name="T0" fmla="*/ 2580 w 2700"/>
                                <a:gd name="T1" fmla="*/ 44 h 120"/>
                                <a:gd name="T2" fmla="*/ 2580 w 2700"/>
                                <a:gd name="T3" fmla="*/ 74 h 120"/>
                                <a:gd name="T4" fmla="*/ 2600 w 2700"/>
                                <a:gd name="T5" fmla="*/ 74 h 120"/>
                                <a:gd name="T6" fmla="*/ 2600 w 2700"/>
                                <a:gd name="T7" fmla="*/ 44 h 120"/>
                                <a:gd name="T8" fmla="*/ 2580 w 2700"/>
                                <a:gd name="T9" fmla="*/ 44 h 120"/>
                              </a:gdLst>
                              <a:ahLst/>
                              <a:cxnLst>
                                <a:cxn ang="0">
                                  <a:pos x="T0" y="T1"/>
                                </a:cxn>
                                <a:cxn ang="0">
                                  <a:pos x="T2" y="T3"/>
                                </a:cxn>
                                <a:cxn ang="0">
                                  <a:pos x="T4" y="T5"/>
                                </a:cxn>
                                <a:cxn ang="0">
                                  <a:pos x="T6" y="T7"/>
                                </a:cxn>
                                <a:cxn ang="0">
                                  <a:pos x="T8" y="T9"/>
                                </a:cxn>
                              </a:cxnLst>
                              <a:rect l="0" t="0" r="r" b="b"/>
                              <a:pathLst>
                                <a:path w="2700" h="120">
                                  <a:moveTo>
                                    <a:pt x="2580" y="44"/>
                                  </a:moveTo>
                                  <a:lnTo>
                                    <a:pt x="2580" y="74"/>
                                  </a:lnTo>
                                  <a:lnTo>
                                    <a:pt x="2600" y="74"/>
                                  </a:lnTo>
                                  <a:lnTo>
                                    <a:pt x="2600" y="44"/>
                                  </a:lnTo>
                                  <a:lnTo>
                                    <a:pt x="2580"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31" name="Freeform 300"/>
                          <wps:cNvSpPr/>
                          <wps:spPr bwMode="auto">
                            <a:xfrm>
                              <a:off x="5373" y="4720"/>
                              <a:ext cx="2700" cy="120"/>
                            </a:xfrm>
                            <a:custGeom>
                              <a:avLst/>
                              <a:gdLst>
                                <a:gd name="T0" fmla="*/ 2580 w 2700"/>
                                <a:gd name="T1" fmla="*/ 0 h 120"/>
                                <a:gd name="T2" fmla="*/ 2580 w 2700"/>
                                <a:gd name="T3" fmla="*/ 44 h 120"/>
                                <a:gd name="T4" fmla="*/ 2600 w 2700"/>
                                <a:gd name="T5" fmla="*/ 44 h 120"/>
                                <a:gd name="T6" fmla="*/ 2600 w 2700"/>
                                <a:gd name="T7" fmla="*/ 74 h 120"/>
                                <a:gd name="T8" fmla="*/ 2670 w 2700"/>
                                <a:gd name="T9" fmla="*/ 74 h 120"/>
                                <a:gd name="T10" fmla="*/ 2700 w 2700"/>
                                <a:gd name="T11" fmla="*/ 59 h 120"/>
                                <a:gd name="T12" fmla="*/ 2580 w 2700"/>
                                <a:gd name="T13" fmla="*/ 0 h 120"/>
                              </a:gdLst>
                              <a:ahLst/>
                              <a:cxnLst>
                                <a:cxn ang="0">
                                  <a:pos x="T0" y="T1"/>
                                </a:cxn>
                                <a:cxn ang="0">
                                  <a:pos x="T2" y="T3"/>
                                </a:cxn>
                                <a:cxn ang="0">
                                  <a:pos x="T4" y="T5"/>
                                </a:cxn>
                                <a:cxn ang="0">
                                  <a:pos x="T6" y="T7"/>
                                </a:cxn>
                                <a:cxn ang="0">
                                  <a:pos x="T8" y="T9"/>
                                </a:cxn>
                                <a:cxn ang="0">
                                  <a:pos x="T10" y="T11"/>
                                </a:cxn>
                                <a:cxn ang="0">
                                  <a:pos x="T12" y="T13"/>
                                </a:cxn>
                              </a:cxnLst>
                              <a:rect l="0" t="0" r="r" b="b"/>
                              <a:pathLst>
                                <a:path w="2700" h="120">
                                  <a:moveTo>
                                    <a:pt x="2580" y="0"/>
                                  </a:moveTo>
                                  <a:lnTo>
                                    <a:pt x="2580" y="44"/>
                                  </a:lnTo>
                                  <a:lnTo>
                                    <a:pt x="2600" y="44"/>
                                  </a:lnTo>
                                  <a:lnTo>
                                    <a:pt x="2600" y="74"/>
                                  </a:lnTo>
                                  <a:lnTo>
                                    <a:pt x="2670" y="74"/>
                                  </a:lnTo>
                                  <a:lnTo>
                                    <a:pt x="2700" y="59"/>
                                  </a:lnTo>
                                  <a:lnTo>
                                    <a:pt x="25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32" name="Freeform 301"/>
                          <wps:cNvSpPr/>
                          <wps:spPr bwMode="auto">
                            <a:xfrm>
                              <a:off x="5373" y="4720"/>
                              <a:ext cx="2700" cy="120"/>
                            </a:xfrm>
                            <a:custGeom>
                              <a:avLst/>
                              <a:gdLst>
                                <a:gd name="T0" fmla="*/ 0 w 2700"/>
                                <a:gd name="T1" fmla="*/ 43 h 120"/>
                                <a:gd name="T2" fmla="*/ 0 w 2700"/>
                                <a:gd name="T3" fmla="*/ 73 h 120"/>
                                <a:gd name="T4" fmla="*/ 2580 w 2700"/>
                                <a:gd name="T5" fmla="*/ 74 h 120"/>
                                <a:gd name="T6" fmla="*/ 2580 w 2700"/>
                                <a:gd name="T7" fmla="*/ 44 h 120"/>
                                <a:gd name="T8" fmla="*/ 0 w 2700"/>
                                <a:gd name="T9" fmla="*/ 43 h 120"/>
                              </a:gdLst>
                              <a:ahLst/>
                              <a:cxnLst>
                                <a:cxn ang="0">
                                  <a:pos x="T0" y="T1"/>
                                </a:cxn>
                                <a:cxn ang="0">
                                  <a:pos x="T2" y="T3"/>
                                </a:cxn>
                                <a:cxn ang="0">
                                  <a:pos x="T4" y="T5"/>
                                </a:cxn>
                                <a:cxn ang="0">
                                  <a:pos x="T6" y="T7"/>
                                </a:cxn>
                                <a:cxn ang="0">
                                  <a:pos x="T8" y="T9"/>
                                </a:cxn>
                              </a:cxnLst>
                              <a:rect l="0" t="0" r="r" b="b"/>
                              <a:pathLst>
                                <a:path w="2700" h="120">
                                  <a:moveTo>
                                    <a:pt x="0" y="43"/>
                                  </a:moveTo>
                                  <a:lnTo>
                                    <a:pt x="0" y="73"/>
                                  </a:lnTo>
                                  <a:lnTo>
                                    <a:pt x="2580" y="74"/>
                                  </a:lnTo>
                                  <a:lnTo>
                                    <a:pt x="2580" y="44"/>
                                  </a:lnTo>
                                  <a:lnTo>
                                    <a:pt x="0"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grpSp>
                      <pic:pic xmlns:pic="http://schemas.openxmlformats.org/drawingml/2006/picture">
                        <pic:nvPicPr>
                          <pic:cNvPr id="333" name="Picture 30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6629" y="3699"/>
                            <a:ext cx="480"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34" name="Group 303"/>
                        <wpg:cNvGrpSpPr/>
                        <wpg:grpSpPr>
                          <a:xfrm>
                            <a:off x="5373" y="3999"/>
                            <a:ext cx="2700" cy="120"/>
                            <a:chOff x="5373" y="3999"/>
                            <a:chExt cx="2700" cy="120"/>
                          </a:xfrm>
                        </wpg:grpSpPr>
                        <wps:wsp>
                          <wps:cNvPr id="335" name="Freeform 304"/>
                          <wps:cNvSpPr/>
                          <wps:spPr bwMode="auto">
                            <a:xfrm>
                              <a:off x="5373" y="3999"/>
                              <a:ext cx="2700" cy="120"/>
                            </a:xfrm>
                            <a:custGeom>
                              <a:avLst/>
                              <a:gdLst>
                                <a:gd name="T0" fmla="*/ 120 w 2700"/>
                                <a:gd name="T1" fmla="*/ 0 h 120"/>
                                <a:gd name="T2" fmla="*/ 0 w 2700"/>
                                <a:gd name="T3" fmla="*/ 60 h 120"/>
                                <a:gd name="T4" fmla="*/ 120 w 2700"/>
                                <a:gd name="T5" fmla="*/ 120 h 120"/>
                                <a:gd name="T6" fmla="*/ 120 w 2700"/>
                                <a:gd name="T7" fmla="*/ 75 h 120"/>
                                <a:gd name="T8" fmla="*/ 100 w 2700"/>
                                <a:gd name="T9" fmla="*/ 75 h 120"/>
                                <a:gd name="T10" fmla="*/ 100 w 2700"/>
                                <a:gd name="T11" fmla="*/ 45 h 120"/>
                                <a:gd name="T12" fmla="*/ 120 w 2700"/>
                                <a:gd name="T13" fmla="*/ 45 h 120"/>
                                <a:gd name="T14" fmla="*/ 120 w 2700"/>
                                <a:gd name="T15" fmla="*/ 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00" h="120">
                                  <a:moveTo>
                                    <a:pt x="120" y="0"/>
                                  </a:moveTo>
                                  <a:lnTo>
                                    <a:pt x="0" y="60"/>
                                  </a:lnTo>
                                  <a:lnTo>
                                    <a:pt x="120" y="120"/>
                                  </a:lnTo>
                                  <a:lnTo>
                                    <a:pt x="120" y="75"/>
                                  </a:lnTo>
                                  <a:lnTo>
                                    <a:pt x="100" y="75"/>
                                  </a:lnTo>
                                  <a:lnTo>
                                    <a:pt x="100" y="45"/>
                                  </a:lnTo>
                                  <a:lnTo>
                                    <a:pt x="120" y="45"/>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36" name="Freeform 305"/>
                          <wps:cNvSpPr/>
                          <wps:spPr bwMode="auto">
                            <a:xfrm>
                              <a:off x="5373" y="3999"/>
                              <a:ext cx="2700" cy="120"/>
                            </a:xfrm>
                            <a:custGeom>
                              <a:avLst/>
                              <a:gdLst>
                                <a:gd name="T0" fmla="*/ 120 w 2700"/>
                                <a:gd name="T1" fmla="*/ 45 h 120"/>
                                <a:gd name="T2" fmla="*/ 100 w 2700"/>
                                <a:gd name="T3" fmla="*/ 45 h 120"/>
                                <a:gd name="T4" fmla="*/ 100 w 2700"/>
                                <a:gd name="T5" fmla="*/ 75 h 120"/>
                                <a:gd name="T6" fmla="*/ 120 w 2700"/>
                                <a:gd name="T7" fmla="*/ 75 h 120"/>
                                <a:gd name="T8" fmla="*/ 120 w 2700"/>
                                <a:gd name="T9" fmla="*/ 45 h 120"/>
                              </a:gdLst>
                              <a:ahLst/>
                              <a:cxnLst>
                                <a:cxn ang="0">
                                  <a:pos x="T0" y="T1"/>
                                </a:cxn>
                                <a:cxn ang="0">
                                  <a:pos x="T2" y="T3"/>
                                </a:cxn>
                                <a:cxn ang="0">
                                  <a:pos x="T4" y="T5"/>
                                </a:cxn>
                                <a:cxn ang="0">
                                  <a:pos x="T6" y="T7"/>
                                </a:cxn>
                                <a:cxn ang="0">
                                  <a:pos x="T8" y="T9"/>
                                </a:cxn>
                              </a:cxnLst>
                              <a:rect l="0" t="0" r="r" b="b"/>
                              <a:pathLst>
                                <a:path w="2700" h="120">
                                  <a:moveTo>
                                    <a:pt x="120" y="45"/>
                                  </a:moveTo>
                                  <a:lnTo>
                                    <a:pt x="100" y="45"/>
                                  </a:lnTo>
                                  <a:lnTo>
                                    <a:pt x="100" y="75"/>
                                  </a:lnTo>
                                  <a:lnTo>
                                    <a:pt x="120" y="75"/>
                                  </a:lnTo>
                                  <a:lnTo>
                                    <a:pt x="12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337" name="Freeform 306"/>
                          <wps:cNvSpPr/>
                          <wps:spPr bwMode="auto">
                            <a:xfrm>
                              <a:off x="5373" y="3999"/>
                              <a:ext cx="2700" cy="120"/>
                            </a:xfrm>
                            <a:custGeom>
                              <a:avLst/>
                              <a:gdLst>
                                <a:gd name="T0" fmla="*/ 2700 w 2700"/>
                                <a:gd name="T1" fmla="*/ 45 h 120"/>
                                <a:gd name="T2" fmla="*/ 120 w 2700"/>
                                <a:gd name="T3" fmla="*/ 45 h 120"/>
                                <a:gd name="T4" fmla="*/ 120 w 2700"/>
                                <a:gd name="T5" fmla="*/ 75 h 120"/>
                                <a:gd name="T6" fmla="*/ 2700 w 2700"/>
                                <a:gd name="T7" fmla="*/ 75 h 120"/>
                                <a:gd name="T8" fmla="*/ 2700 w 2700"/>
                                <a:gd name="T9" fmla="*/ 45 h 120"/>
                              </a:gdLst>
                              <a:ahLst/>
                              <a:cxnLst>
                                <a:cxn ang="0">
                                  <a:pos x="T0" y="T1"/>
                                </a:cxn>
                                <a:cxn ang="0">
                                  <a:pos x="T2" y="T3"/>
                                </a:cxn>
                                <a:cxn ang="0">
                                  <a:pos x="T4" y="T5"/>
                                </a:cxn>
                                <a:cxn ang="0">
                                  <a:pos x="T6" y="T7"/>
                                </a:cxn>
                                <a:cxn ang="0">
                                  <a:pos x="T8" y="T9"/>
                                </a:cxn>
                              </a:cxnLst>
                              <a:rect l="0" t="0" r="r" b="b"/>
                              <a:pathLst>
                                <a:path w="2700" h="120">
                                  <a:moveTo>
                                    <a:pt x="2700" y="45"/>
                                  </a:moveTo>
                                  <a:lnTo>
                                    <a:pt x="120" y="45"/>
                                  </a:lnTo>
                                  <a:lnTo>
                                    <a:pt x="120" y="75"/>
                                  </a:lnTo>
                                  <a:lnTo>
                                    <a:pt x="2700" y="75"/>
                                  </a:lnTo>
                                  <a:lnTo>
                                    <a:pt x="270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grpSp>
                      <wps:wsp>
                        <wps:cNvPr id="338" name="Text Box 307"/>
                        <wps:cNvSpPr txBox="1">
                          <a:spLocks noChangeArrowheads="1"/>
                        </wps:cNvSpPr>
                        <wps:spPr bwMode="auto">
                          <a:xfrm>
                            <a:off x="3579" y="1753"/>
                            <a:ext cx="1972"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343E5" w14:textId="77777777" w:rsidR="00B9623F" w:rsidRDefault="00C0520A">
                              <w:pPr>
                                <w:pStyle w:val="BodyText"/>
                                <w:kinsoku w:val="0"/>
                                <w:overflowPunct w:val="0"/>
                                <w:spacing w:line="201" w:lineRule="exact"/>
                                <w:ind w:right="15"/>
                                <w:jc w:val="center"/>
                                <w:rPr>
                                  <w:b/>
                                  <w:bCs/>
                                </w:rPr>
                              </w:pPr>
                              <w:r>
                                <w:rPr>
                                  <w:b/>
                                  <w:bCs/>
                                </w:rPr>
                                <w:t>BNY Mellon as</w:t>
                              </w:r>
                            </w:p>
                            <w:p w14:paraId="1A207AC4" w14:textId="77777777" w:rsidR="00B9623F" w:rsidRDefault="00C0520A">
                              <w:pPr>
                                <w:pStyle w:val="BodyText"/>
                                <w:kinsoku w:val="0"/>
                                <w:overflowPunct w:val="0"/>
                                <w:spacing w:before="40"/>
                                <w:ind w:right="18"/>
                                <w:jc w:val="center"/>
                                <w:rPr>
                                  <w:b/>
                                  <w:bCs/>
                                </w:rPr>
                              </w:pPr>
                              <w:r>
                                <w:rPr>
                                  <w:b/>
                                  <w:bCs/>
                                </w:rPr>
                                <w:t>Custodian and Trustee</w:t>
                              </w:r>
                            </w:p>
                          </w:txbxContent>
                        </wps:txbx>
                        <wps:bodyPr rot="0" vert="horz" wrap="square" lIns="0" tIns="0" rIns="0" bIns="0" anchor="t" anchorCtr="0" upright="1"/>
                      </wps:wsp>
                      <wps:wsp>
                        <wps:cNvPr id="339" name="Text Box 308"/>
                        <wps:cNvSpPr txBox="1">
                          <a:spLocks noChangeArrowheads="1"/>
                        </wps:cNvSpPr>
                        <wps:spPr bwMode="auto">
                          <a:xfrm>
                            <a:off x="3966" y="3548"/>
                            <a:ext cx="1218" cy="10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46DC3" w14:textId="77777777" w:rsidR="00B9623F" w:rsidRDefault="00C0520A">
                              <w:pPr>
                                <w:pStyle w:val="BodyText"/>
                                <w:kinsoku w:val="0"/>
                                <w:overflowPunct w:val="0"/>
                                <w:spacing w:line="276" w:lineRule="auto"/>
                                <w:ind w:left="-1" w:right="18" w:hanging="1"/>
                                <w:jc w:val="center"/>
                                <w:rPr>
                                  <w:b/>
                                  <w:bCs/>
                                  <w:color w:val="FFFFFF"/>
                                  <w:w w:val="95"/>
                                  <w:sz w:val="20"/>
                                  <w:szCs w:val="20"/>
                                </w:rPr>
                              </w:pPr>
                              <w:r>
                                <w:rPr>
                                  <w:b/>
                                  <w:bCs/>
                                  <w:color w:val="FFFFFF"/>
                                  <w:sz w:val="20"/>
                                  <w:szCs w:val="20"/>
                                </w:rPr>
                                <w:t xml:space="preserve">Goldman Sachs </w:t>
                              </w:r>
                              <w:r>
                                <w:rPr>
                                  <w:b/>
                                  <w:bCs/>
                                  <w:color w:val="FFFFFF"/>
                                  <w:w w:val="95"/>
                                  <w:sz w:val="20"/>
                                  <w:szCs w:val="20"/>
                                </w:rPr>
                                <w:t>International</w:t>
                              </w:r>
                            </w:p>
                            <w:p w14:paraId="0B13A217" w14:textId="77777777" w:rsidR="00B9623F" w:rsidRDefault="00C0520A">
                              <w:pPr>
                                <w:pStyle w:val="BodyText"/>
                                <w:kinsoku w:val="0"/>
                                <w:overflowPunct w:val="0"/>
                                <w:ind w:left="341" w:right="359"/>
                                <w:jc w:val="center"/>
                                <w:rPr>
                                  <w:b/>
                                  <w:bCs/>
                                  <w:color w:val="FFFFFF"/>
                                  <w:sz w:val="20"/>
                                  <w:szCs w:val="20"/>
                                </w:rPr>
                              </w:pPr>
                              <w:r>
                                <w:rPr>
                                  <w:b/>
                                  <w:bCs/>
                                  <w:color w:val="FFFFFF"/>
                                  <w:sz w:val="20"/>
                                  <w:szCs w:val="20"/>
                                </w:rPr>
                                <w:t>(GSI)</w:t>
                              </w:r>
                            </w:p>
                          </w:txbxContent>
                        </wps:txbx>
                        <wps:bodyPr rot="0" vert="horz" wrap="square" lIns="0" tIns="0" rIns="0" bIns="0" anchor="t" anchorCtr="0" upright="1"/>
                      </wps:wsp>
                      <wps:wsp>
                        <wps:cNvPr id="340" name="Text Box 309"/>
                        <wps:cNvSpPr txBox="1">
                          <a:spLocks noChangeArrowheads="1"/>
                        </wps:cNvSpPr>
                        <wps:spPr bwMode="auto">
                          <a:xfrm>
                            <a:off x="6630" y="3703"/>
                            <a:ext cx="314"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2DC7C" w14:textId="77777777" w:rsidR="00B9623F" w:rsidRDefault="00C0520A">
                              <w:pPr>
                                <w:pStyle w:val="BodyText"/>
                                <w:kinsoku w:val="0"/>
                                <w:overflowPunct w:val="0"/>
                                <w:spacing w:line="156" w:lineRule="exact"/>
                                <w:rPr>
                                  <w:sz w:val="14"/>
                                  <w:szCs w:val="14"/>
                                </w:rPr>
                              </w:pPr>
                              <w:r>
                                <w:rPr>
                                  <w:sz w:val="14"/>
                                  <w:szCs w:val="14"/>
                                </w:rPr>
                                <w:t>Note</w:t>
                              </w:r>
                            </w:p>
                          </w:txbxContent>
                        </wps:txbx>
                        <wps:bodyPr rot="0" vert="horz" wrap="square" lIns="0" tIns="0" rIns="0" bIns="0" anchor="t" anchorCtr="0" upright="1"/>
                      </wps:wsp>
                      <wps:wsp>
                        <wps:cNvPr id="341" name="Text Box 310"/>
                        <wps:cNvSpPr txBox="1">
                          <a:spLocks noChangeArrowheads="1"/>
                        </wps:cNvSpPr>
                        <wps:spPr bwMode="auto">
                          <a:xfrm>
                            <a:off x="6352" y="4822"/>
                            <a:ext cx="1200"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ACA85" w14:textId="77777777" w:rsidR="00B9623F" w:rsidRDefault="00C0520A">
                              <w:pPr>
                                <w:pStyle w:val="BodyText"/>
                                <w:kinsoku w:val="0"/>
                                <w:overflowPunct w:val="0"/>
                                <w:spacing w:line="276" w:lineRule="auto"/>
                                <w:ind w:right="-3"/>
                                <w:rPr>
                                  <w:sz w:val="14"/>
                                  <w:szCs w:val="14"/>
                                </w:rPr>
                              </w:pPr>
                              <w:r>
                                <w:rPr>
                                  <w:sz w:val="14"/>
                                  <w:szCs w:val="14"/>
                                </w:rPr>
                                <w:t>Pledge of Assets &amp; Associated Rights</w:t>
                              </w:r>
                            </w:p>
                          </w:txbxContent>
                        </wps:txbx>
                        <wps:bodyPr rot="0" vert="horz" wrap="square" lIns="0" tIns="0" rIns="0" bIns="0" anchor="t" anchorCtr="0" upright="1"/>
                      </wps:wsp>
                      <wps:wsp>
                        <wps:cNvPr id="342" name="Text Box 311"/>
                        <wps:cNvSpPr txBox="1">
                          <a:spLocks noChangeArrowheads="1"/>
                        </wps:cNvSpPr>
                        <wps:spPr bwMode="auto">
                          <a:xfrm>
                            <a:off x="5567" y="1077"/>
                            <a:ext cx="2325" cy="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4F857" w14:textId="77777777" w:rsidR="00B9623F" w:rsidRDefault="00C0520A">
                              <w:pPr>
                                <w:pStyle w:val="BodyText"/>
                                <w:kinsoku w:val="0"/>
                                <w:overflowPunct w:val="0"/>
                                <w:spacing w:before="176" w:line="278" w:lineRule="auto"/>
                                <w:ind w:left="554" w:hanging="228"/>
                                <w:rPr>
                                  <w:b/>
                                  <w:bCs/>
                                  <w:color w:val="FFFFFF"/>
                                  <w:sz w:val="20"/>
                                  <w:szCs w:val="20"/>
                                </w:rPr>
                              </w:pPr>
                              <w:r>
                                <w:rPr>
                                  <w:b/>
                                  <w:bCs/>
                                  <w:color w:val="FFFFFF"/>
                                  <w:sz w:val="20"/>
                                  <w:szCs w:val="20"/>
                                </w:rPr>
                                <w:t>Goldman Sachs Group, Inc.</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E682C43" id="Group 8" o:spid="_x0000_s1026" style="position:absolute;left:0;text-align:left;margin-left:175.2pt;margin-top:53.8pt;width:228.5pt;height:240.7pt;z-index:251660288;mso-position-horizontal-relative:page" coordorigin="3504,1076" coordsize="4570,4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" o:allowincell="f">
                <v:shape id="Freeform 9" o:spid="_x0000_s1027" style="position:absolute;left:5566;top:1076;width:2325;height:990;visibility:visible;mso-wrap-style:square;v-text-anchor:top" coordsize="232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" path="m,990r2325,l2325,,,,,990xe" fillcolor="#1f396c" stroked="f">
                  <v:path arrowok="t" o:connecttype="custom" o:connectlocs="0,990;2325,990;2325,0;0,0;0,99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5748;top:1258;width:180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">
                  <v:imagedata r:id="rId19" o:title=""/>
                </v:shape>
                <v:shape id="Freeform 11" o:spid="_x0000_s1029" style="position:absolute;left:3803;top:2657;width:1542;height:3033;visibility:visible;mso-wrap-style:square;v-text-anchor:top" coordsize="1542,3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" path="m,3033r1541,l1541,,,,,3033xe" fillcolor="#1f396c" stroked="f">
                  <v:path arrowok="t" o:connecttype="custom" o:connectlocs="0,3033;1541,3033;1541,0;0,0;0,3033" o:connectangles="0,0,0,0,0"/>
                </v:shape>
                <v:shape id="Picture 12" o:spid="_x0000_s1030" type="#_x0000_t75" style="position:absolute;left:3869;top:3543;width:13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">
                  <v:imagedata r:id="rId20" o:title=""/>
                </v:shape>
                <v:group id="Group 13" o:spid="_x0000_s1031" style="position:absolute;left:3506;top:2351;width:2098;height:3537" coordorigin="3506,2351"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14" o:spid="_x0000_s103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" path="m11,3452r-11,l,3498r11,l11,3452e" fillcolor="black" stroked="f">
                    <v:path arrowok="t" o:connecttype="custom" o:connectlocs="11,3452;0,3452;0,3498;11,3498;11,3452" o:connectangles="0,0,0,0,0"/>
                  </v:shape>
                  <v:shape id="Freeform 15" o:spid="_x0000_s103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" path="m11,3370r-11,l,3417r11,l11,3370e" fillcolor="black" stroked="f">
                    <v:path arrowok="t" o:connecttype="custom" o:connectlocs="11,3370;0,3370;0,3417;11,3417;11,3370" o:connectangles="0,0,0,0,0"/>
                  </v:shape>
                  <v:shape id="Freeform 16" o:spid="_x0000_s103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" path="m11,3289r-11,l,3336r11,l11,3289e" fillcolor="black" stroked="f">
                    <v:path arrowok="t" o:connecttype="custom" o:connectlocs="11,3289;0,3289;0,3336;11,3336;11,3289" o:connectangles="0,0,0,0,0"/>
                  </v:shape>
                  <v:shape id="Freeform 17" o:spid="_x0000_s103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" path="m11,3208r-11,l,3254r11,l11,3208e" fillcolor="black" stroked="f">
                    <v:path arrowok="t" o:connecttype="custom" o:connectlocs="11,3208;0,3208;0,3254;11,3254;11,3208" o:connectangles="0,0,0,0,0"/>
                  </v:shape>
                  <v:shape id="Freeform 18" o:spid="_x0000_s103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" path="m11,3126r-11,l,3173r11,l11,3126e" fillcolor="black" stroked="f">
                    <v:path arrowok="t" o:connecttype="custom" o:connectlocs="11,3126;0,3126;0,3173;11,3173;11,3126" o:connectangles="0,0,0,0,0"/>
                  </v:shape>
                  <v:shape id="Freeform 19" o:spid="_x0000_s103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" path="m11,3045r-11,l,3092r11,l11,3045e" fillcolor="black" stroked="f">
                    <v:path arrowok="t" o:connecttype="custom" o:connectlocs="11,3045;0,3045;0,3092;11,3092;11,3045" o:connectangles="0,0,0,0,0"/>
                  </v:shape>
                  <v:shape id="Freeform 20" o:spid="_x0000_s103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" path="m11,2964r-11,l,3010r11,l11,2964e" fillcolor="black" stroked="f">
                    <v:path arrowok="t" o:connecttype="custom" o:connectlocs="11,2964;0,2964;0,3010;11,3010;11,2964" o:connectangles="0,0,0,0,0"/>
                  </v:shape>
                  <v:shape id="Freeform 21" o:spid="_x0000_s103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" path="m11,2882r-11,l,2929r11,l11,2882e" fillcolor="black" stroked="f">
                    <v:path arrowok="t" o:connecttype="custom" o:connectlocs="11,2882;0,2882;0,2929;11,2929;11,2882" o:connectangles="0,0,0,0,0"/>
                  </v:shape>
                  <v:shape id="Freeform 22" o:spid="_x0000_s104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" path="m11,2801r-11,l,2847r11,l11,2801e" fillcolor="black" stroked="f">
                    <v:path arrowok="t" o:connecttype="custom" o:connectlocs="11,2801;0,2801;0,2847;11,2847;11,2801" o:connectangles="0,0,0,0,0"/>
                  </v:shape>
                  <v:shape id="Freeform 23" o:spid="_x0000_s104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" path="m11,2720r-11,l,2766r11,l11,2720e" fillcolor="black" stroked="f">
                    <v:path arrowok="t" o:connecttype="custom" o:connectlocs="11,2720;0,2720;0,2766;11,2766;11,2720" o:connectangles="0,0,0,0,0"/>
                  </v:shape>
                  <v:shape id="Freeform 24" o:spid="_x0000_s104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" path="m11,2638r-11,l,2685r11,l11,2638e" fillcolor="black" stroked="f">
                    <v:path arrowok="t" o:connecttype="custom" o:connectlocs="11,2638;0,2638;0,2685;11,2685;11,2638" o:connectangles="0,0,0,0,0"/>
                  </v:shape>
                  <v:shape id="Freeform 25" o:spid="_x0000_s104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" path="m11,2557r-11,l,2603r11,l11,2557e" fillcolor="black" stroked="f">
                    <v:path arrowok="t" o:connecttype="custom" o:connectlocs="11,2557;0,2557;0,2603;11,2603;11,2557" o:connectangles="0,0,0,0,0"/>
                  </v:shape>
                  <v:shape id="Freeform 26" o:spid="_x0000_s104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" path="m11,2476r-11,l,2522r11,l11,2476e" fillcolor="black" stroked="f">
                    <v:path arrowok="t" o:connecttype="custom" o:connectlocs="11,2476;0,2476;0,2522;11,2522;11,2476" o:connectangles="0,0,0,0,0"/>
                  </v:shape>
                  <v:shape id="Freeform 27" o:spid="_x0000_s104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" path="m11,2394r-11,l,2441r11,l11,2394e" fillcolor="black" stroked="f">
                    <v:path arrowok="t" o:connecttype="custom" o:connectlocs="11,2394;0,2394;0,2441;11,2441;11,2394" o:connectangles="0,0,0,0,0"/>
                  </v:shape>
                  <v:shape id="Freeform 28" o:spid="_x0000_s104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" path="m11,2313r-11,l,2359r11,l11,2313e" fillcolor="black" stroked="f">
                    <v:path arrowok="t" o:connecttype="custom" o:connectlocs="11,2313;0,2313;0,2359;11,2359;11,2313" o:connectangles="0,0,0,0,0"/>
                  </v:shape>
                  <v:shape id="Freeform 29" o:spid="_x0000_s104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" path="m11,2231r-11,l,2278r11,l11,2231e" fillcolor="black" stroked="f">
                    <v:path arrowok="t" o:connecttype="custom" o:connectlocs="11,2231;0,2231;0,2278;11,2278;11,2231" o:connectangles="0,0,0,0,0"/>
                  </v:shape>
                  <v:shape id="Freeform 30" o:spid="_x0000_s104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" path="m11,2150r-11,l,2197r11,l11,2150e" fillcolor="black" stroked="f">
                    <v:path arrowok="t" o:connecttype="custom" o:connectlocs="11,2150;0,2150;0,2197;11,2197;11,2150" o:connectangles="0,0,0,0,0"/>
                  </v:shape>
                  <v:shape id="Freeform 31" o:spid="_x0000_s104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" path="m11,2069r-11,l,2115r11,l11,2069e" fillcolor="black" stroked="f">
                    <v:path arrowok="t" o:connecttype="custom" o:connectlocs="11,2069;0,2069;0,2115;11,2115;11,2069" o:connectangles="0,0,0,0,0"/>
                  </v:shape>
                  <v:shape id="Freeform 32" o:spid="_x0000_s105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" path="m11,1987r-11,l,2034r11,l11,1987e" fillcolor="black" stroked="f">
                    <v:path arrowok="t" o:connecttype="custom" o:connectlocs="11,1987;0,1987;0,2034;11,2034;11,1987" o:connectangles="0,0,0,0,0"/>
                  </v:shape>
                  <v:shape id="Freeform 33" o:spid="_x0000_s105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" path="m11,1906r-11,l,1953r11,l11,1906e" fillcolor="black" stroked="f">
                    <v:path arrowok="t" o:connecttype="custom" o:connectlocs="11,1906;0,1906;0,1953;11,1953;11,1906" o:connectangles="0,0,0,0,0"/>
                  </v:shape>
                  <v:shape id="Freeform 34" o:spid="_x0000_s105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" path="m11,1825r-11,l,1871r11,l11,1825e" fillcolor="black" stroked="f">
                    <v:path arrowok="t" o:connecttype="custom" o:connectlocs="11,1825;0,1825;0,1871;11,1871;11,1825" o:connectangles="0,0,0,0,0"/>
                  </v:shape>
                  <v:shape id="Freeform 35" o:spid="_x0000_s105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" path="m11,1743r-11,l,1790r11,l11,1743e" fillcolor="black" stroked="f">
                    <v:path arrowok="t" o:connecttype="custom" o:connectlocs="11,1743;0,1743;0,1790;11,1790;11,1743" o:connectangles="0,0,0,0,0"/>
                  </v:shape>
                  <v:shape id="Freeform 36" o:spid="_x0000_s105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" path="m11,1662r-11,l,1708r11,l11,1662e" fillcolor="black" stroked="f">
                    <v:path arrowok="t" o:connecttype="custom" o:connectlocs="11,1662;0,1662;0,1708;11,1708;11,1662" o:connectangles="0,0,0,0,0"/>
                  </v:shape>
                  <v:shape id="Freeform 37" o:spid="_x0000_s105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" path="m11,1581r-11,l,1627r11,l11,1581e" fillcolor="black" stroked="f">
                    <v:path arrowok="t" o:connecttype="custom" o:connectlocs="11,1581;0,1581;0,1627;11,1627;11,1581" o:connectangles="0,0,0,0,0"/>
                  </v:shape>
                  <v:shape id="Freeform 38" o:spid="_x0000_s105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" path="m11,1499r-11,l,1546r11,l11,1499e" fillcolor="black" stroked="f">
                    <v:path arrowok="t" o:connecttype="custom" o:connectlocs="11,1499;0,1499;0,1546;11,1546;11,1499" o:connectangles="0,0,0,0,0"/>
                  </v:shape>
                  <v:shape id="Freeform 39" o:spid="_x0000_s105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" path="m11,1418r-11,l,1464r11,l11,1418e" fillcolor="black" stroked="f">
                    <v:path arrowok="t" o:connecttype="custom" o:connectlocs="11,1418;0,1418;0,1464;11,1464;11,1418" o:connectangles="0,0,0,0,0"/>
                  </v:shape>
                  <v:shape id="Freeform 40" o:spid="_x0000_s105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" path="m11,1337r-11,l,1383r11,l11,1337e" fillcolor="black" stroked="f">
                    <v:path arrowok="t" o:connecttype="custom" o:connectlocs="11,1337;0,1337;0,1383;11,1383;11,1337" o:connectangles="0,0,0,0,0"/>
                  </v:shape>
                  <v:shape id="Freeform 41" o:spid="_x0000_s105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" path="m11,1255r-11,l,1302r11,l11,1255e" fillcolor="black" stroked="f">
                    <v:path arrowok="t" o:connecttype="custom" o:connectlocs="11,1255;0,1255;0,1302;11,1302;11,1255" o:connectangles="0,0,0,0,0"/>
                  </v:shape>
                  <v:shape id="Freeform 42" o:spid="_x0000_s106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" path="m11,1174r-11,l,1220r11,l11,1174e" fillcolor="black" stroked="f">
                    <v:path arrowok="t" o:connecttype="custom" o:connectlocs="11,1174;0,1174;0,1220;11,1220;11,1174" o:connectangles="0,0,0,0,0"/>
                  </v:shape>
                  <v:shape id="Freeform 43" o:spid="_x0000_s106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" path="m11,1093r-11,l,1139r11,l11,1093e" fillcolor="black" stroked="f">
                    <v:path arrowok="t" o:connecttype="custom" o:connectlocs="11,1093;0,1093;0,1139;11,1139;11,1093" o:connectangles="0,0,0,0,0"/>
                  </v:shape>
                  <v:shape id="Freeform 44" o:spid="_x0000_s106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" path="m11,1011r-11,l,1058r11,l11,1011e" fillcolor="black" stroked="f">
                    <v:path arrowok="t" o:connecttype="custom" o:connectlocs="11,1011;0,1011;0,1058;11,1058;11,1011" o:connectangles="0,0,0,0,0"/>
                  </v:shape>
                  <v:shape id="Freeform 45" o:spid="_x0000_s106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" path="m11,930l,930r,46l11,976r,-46e" fillcolor="black" stroked="f">
                    <v:path arrowok="t" o:connecttype="custom" o:connectlocs="11,930;0,930;0,976;11,976;11,930" o:connectangles="0,0,0,0,0"/>
                  </v:shape>
                  <v:shape id="Freeform 46" o:spid="_x0000_s106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" path="m11,848l,848r,47l11,895r,-47e" fillcolor="black" stroked="f">
                    <v:path arrowok="t" o:connecttype="custom" o:connectlocs="11,848;0,848;0,895;11,895;11,848" o:connectangles="0,0,0,0,0"/>
                  </v:shape>
                  <v:shape id="Freeform 47" o:spid="_x0000_s106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" path="m11,767l,767r,47l11,814r,-47e" fillcolor="black" stroked="f">
                    <v:path arrowok="t" o:connecttype="custom" o:connectlocs="11,767;0,767;0,814;11,814;11,767" o:connectangles="0,0,0,0,0"/>
                  </v:shape>
                  <v:shape id="Freeform 48" o:spid="_x0000_s106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" path="m11,686l,686r,46l11,732r,-46e" fillcolor="black" stroked="f">
                    <v:path arrowok="t" o:connecttype="custom" o:connectlocs="11,686;0,686;0,732;11,732;11,686" o:connectangles="0,0,0,0,0"/>
                  </v:shape>
                  <v:shape id="Freeform 49" o:spid="_x0000_s106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" path="m11,604l,604r,47l11,651r,-47e" fillcolor="black" stroked="f">
                    <v:path arrowok="t" o:connecttype="custom" o:connectlocs="11,604;0,604;0,651;11,651;11,604" o:connectangles="0,0,0,0,0"/>
                  </v:shape>
                  <v:shape id="Freeform 50" o:spid="_x0000_s106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" path="m11,523l,523r,47l11,570r,-47e" fillcolor="black" stroked="f">
                    <v:path arrowok="t" o:connecttype="custom" o:connectlocs="11,523;0,523;0,570;11,570;11,523" o:connectangles="0,0,0,0,0"/>
                  </v:shape>
                  <v:shape id="Freeform 51" o:spid="_x0000_s106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" path="m11,442l,442r,46l11,488r,-46e" fillcolor="black" stroked="f">
                    <v:path arrowok="t" o:connecttype="custom" o:connectlocs="11,442;0,442;0,488;11,488;11,442" o:connectangles="0,0,0,0,0"/>
                  </v:shape>
                  <v:shape id="Freeform 52" o:spid="_x0000_s107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" path="m11,360l,360r,47l11,407r,-47e" fillcolor="black" stroked="f">
                    <v:path arrowok="t" o:connecttype="custom" o:connectlocs="11,360;0,360;0,407;11,407;11,360" o:connectangles="0,0,0,0,0"/>
                  </v:shape>
                  <v:shape id="Freeform 53" o:spid="_x0000_s107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" path="m11,279l,279r,46l11,325r,-46e" fillcolor="black" stroked="f">
                    <v:path arrowok="t" o:connecttype="custom" o:connectlocs="11,279;0,279;0,325;11,325;11,279" o:connectangles="0,0,0,0,0"/>
                  </v:shape>
                  <v:shape id="Freeform 54" o:spid="_x0000_s107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" path="m11,198l,198r,46l11,244r,-46e" fillcolor="black" stroked="f">
                    <v:path arrowok="t" o:connecttype="custom" o:connectlocs="11,198;0,198;0,244;11,244;11,198" o:connectangles="0,0,0,0,0"/>
                  </v:shape>
                  <v:shape id="Freeform 55" o:spid="_x0000_s107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" path="m11,116l,116r,47l11,163r,-47e" fillcolor="black" stroked="f">
                    <v:path arrowok="t" o:connecttype="custom" o:connectlocs="11,116;0,116;0,163;11,163;11,116" o:connectangles="0,0,0,0,0"/>
                  </v:shape>
                  <v:shape id="Freeform 56" o:spid="_x0000_s107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" path="m11,35l,35,,81r11,l11,35e" fillcolor="black" stroked="f">
                    <v:path arrowok="t" o:connecttype="custom" o:connectlocs="11,35;0,35;0,81;11,81;11,35" o:connectangles="0,0,0,0,0"/>
                  </v:shape>
                  <v:shape id="Freeform 57" o:spid="_x0000_s107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" path="m54,3525r-47,l7,3537r47,l54,3525e" fillcolor="black" stroked="f">
                    <v:path arrowok="t" o:connecttype="custom" o:connectlocs="54,3525;7,3525;7,3537;54,3537;54,3525" o:connectangles="0,0,0,0,0"/>
                  </v:shape>
                  <v:shape id="Freeform 58" o:spid="_x0000_s107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" path="m58,l11,r,12l58,12,58,e" fillcolor="black" stroked="f">
                    <v:path arrowok="t" o:connecttype="custom" o:connectlocs="58,0;11,0;11,12;58,12;58,0" o:connectangles="0,0,0,0,0"/>
                  </v:shape>
                  <v:shape id="Freeform 59" o:spid="_x0000_s107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" path="m135,3525r-46,l89,3537r46,l135,3525e" fillcolor="black" stroked="f">
                    <v:path arrowok="t" o:connecttype="custom" o:connectlocs="135,3525;89,3525;89,3537;135,3537;135,3525" o:connectangles="0,0,0,0,0"/>
                  </v:shape>
                  <v:shape id="Freeform 60" o:spid="_x0000_s107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" path="m139,l93,r,12l139,12,139,e" fillcolor="black" stroked="f">
                    <v:path arrowok="t" o:connecttype="custom" o:connectlocs="139,0;93,0;93,12;139,12;139,0" o:connectangles="0,0,0,0,0"/>
                  </v:shape>
                  <v:shape id="Freeform 61" o:spid="_x0000_s107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" path="m217,3525r-47,l170,3537r47,l217,3525e" fillcolor="black" stroked="f">
                    <v:path arrowok="t" o:connecttype="custom" o:connectlocs="217,3525;170,3525;170,3537;217,3537;217,3525" o:connectangles="0,0,0,0,0"/>
                  </v:shape>
                  <v:shape id="Freeform 62" o:spid="_x0000_s108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" path="m221,l174,r,12l221,12,221,e" fillcolor="black" stroked="f">
                    <v:path arrowok="t" o:connecttype="custom" o:connectlocs="221,0;174,0;174,12;221,12;221,0" o:connectangles="0,0,0,0,0"/>
                  </v:shape>
                  <v:shape id="Freeform 63" o:spid="_x0000_s108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" path="m298,3525r-47,l251,3537r47,l298,3525e" fillcolor="black" stroked="f">
                    <v:path arrowok="t" o:connecttype="custom" o:connectlocs="298,3525;251,3525;251,3537;298,3537;298,3525" o:connectangles="0,0,0,0,0"/>
                  </v:shape>
                  <v:shape id="Freeform 64" o:spid="_x0000_s108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" path="m302,l255,r,12l302,12,302,e" fillcolor="black" stroked="f">
                    <v:path arrowok="t" o:connecttype="custom" o:connectlocs="302,0;255,0;255,12;302,12;302,0" o:connectangles="0,0,0,0,0"/>
                  </v:shape>
                  <v:shape id="Freeform 65" o:spid="_x0000_s108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" path="m379,3525r-46,l333,3537r46,l379,3525e" fillcolor="black" stroked="f">
                    <v:path arrowok="t" o:connecttype="custom" o:connectlocs="379,3525;333,3525;333,3537;379,3537;379,3525" o:connectangles="0,0,0,0,0"/>
                  </v:shape>
                  <v:shape id="Freeform 66" o:spid="_x0000_s108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" path="m383,l337,r,12l383,12,383,e" fillcolor="black" stroked="f">
                    <v:path arrowok="t" o:connecttype="custom" o:connectlocs="383,0;337,0;337,12;383,12;383,0" o:connectangles="0,0,0,0,0"/>
                  </v:shape>
                  <v:shape id="Freeform 67" o:spid="_x0000_s108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" path="m461,3525r-47,l414,3537r47,l461,3525e" fillcolor="black" stroked="f">
                    <v:path arrowok="t" o:connecttype="custom" o:connectlocs="461,3525;414,3525;414,3537;461,3537;461,3525" o:connectangles="0,0,0,0,0"/>
                  </v:shape>
                  <v:shape id="Freeform 68" o:spid="_x0000_s108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" path="m465,l418,r,12l465,12,465,e" fillcolor="black" stroked="f">
                    <v:path arrowok="t" o:connecttype="custom" o:connectlocs="465,0;418,0;418,12;465,12;465,0" o:connectangles="0,0,0,0,0"/>
                  </v:shape>
                  <v:shape id="Freeform 69" o:spid="_x0000_s108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" path="m542,3525r-46,l496,3537r46,l542,3525e" fillcolor="black" stroked="f">
                    <v:path arrowok="t" o:connecttype="custom" o:connectlocs="542,3525;496,3525;496,3537;542,3537;542,3525" o:connectangles="0,0,0,0,0"/>
                  </v:shape>
                  <v:shape id="Freeform 70" o:spid="_x0000_s108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" path="m546,l500,r,12l546,12,546,e" fillcolor="black" stroked="f">
                    <v:path arrowok="t" o:connecttype="custom" o:connectlocs="546,0;500,0;500,12;546,12;546,0" o:connectangles="0,0,0,0,0"/>
                  </v:shape>
                  <v:shape id="Freeform 71" o:spid="_x0000_s108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" path="m623,3525r-46,l577,3537r46,l623,3525e" fillcolor="black" stroked="f">
                    <v:path arrowok="t" o:connecttype="custom" o:connectlocs="623,3525;577,3525;577,3537;623,3537;623,3525" o:connectangles="0,0,0,0,0"/>
                  </v:shape>
                  <v:shape id="Freeform 72" o:spid="_x0000_s109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" path="m627,l581,r,12l627,12,627,e" fillcolor="black" stroked="f">
                    <v:path arrowok="t" o:connecttype="custom" o:connectlocs="627,0;581,0;581,12;627,12;627,0" o:connectangles="0,0,0,0,0"/>
                  </v:shape>
                  <v:shape id="Freeform 73" o:spid="_x0000_s109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" path="m705,3525r-47,l658,3537r47,l705,3525e" fillcolor="black" stroked="f">
                    <v:path arrowok="t" o:connecttype="custom" o:connectlocs="705,3525;658,3525;658,3537;705,3537;705,3525" o:connectangles="0,0,0,0,0"/>
                  </v:shape>
                  <v:shape id="Freeform 74" o:spid="_x0000_s109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" path="m709,l662,r,12l709,12,709,e" fillcolor="black" stroked="f">
                    <v:path arrowok="t" o:connecttype="custom" o:connectlocs="709,0;662,0;662,12;709,12;709,0" o:connectangles="0,0,0,0,0"/>
                  </v:shape>
                  <v:shape id="Freeform 75" o:spid="_x0000_s109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" path="m786,3525r-46,l740,3537r46,l786,3525e" fillcolor="black" stroked="f">
                    <v:path arrowok="t" o:connecttype="custom" o:connectlocs="786,3525;740,3525;740,3537;786,3537;786,3525" o:connectangles="0,0,0,0,0"/>
                  </v:shape>
                  <v:shape id="Freeform 76" o:spid="_x0000_s109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" path="m790,l744,r,12l790,12,790,e" fillcolor="black" stroked="f">
                    <v:path arrowok="t" o:connecttype="custom" o:connectlocs="790,0;744,0;744,12;790,12;790,0" o:connectangles="0,0,0,0,0"/>
                  </v:shape>
                  <v:shape id="Freeform 77" o:spid="_x0000_s109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" path="m868,3525r-47,l821,3537r47,l868,3525e" fillcolor="black" stroked="f">
                    <v:path arrowok="t" o:connecttype="custom" o:connectlocs="868,3525;821,3525;821,3537;868,3537;868,3525" o:connectangles="0,0,0,0,0"/>
                  </v:shape>
                  <v:shape id="Freeform 78" o:spid="_x0000_s109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" path="m872,l825,r,12l872,12,872,e" fillcolor="black" stroked="f">
                    <v:path arrowok="t" o:connecttype="custom" o:connectlocs="872,0;825,0;825,12;872,12;872,0" o:connectangles="0,0,0,0,0"/>
                  </v:shape>
                  <v:shape id="Freeform 79" o:spid="_x0000_s109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" path="m949,3525r-47,l902,3537r47,l949,3525e" fillcolor="black" stroked="f">
                    <v:path arrowok="t" o:connecttype="custom" o:connectlocs="949,3525;902,3525;902,3537;949,3537;949,3525" o:connectangles="0,0,0,0,0"/>
                  </v:shape>
                  <v:shape id="Freeform 80" o:spid="_x0000_s109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" path="m953,l906,r,12l953,12,953,e" fillcolor="black" stroked="f">
                    <v:path arrowok="t" o:connecttype="custom" o:connectlocs="953,0;906,0;906,12;953,12;953,0" o:connectangles="0,0,0,0,0"/>
                  </v:shape>
                  <v:shape id="Freeform 81" o:spid="_x0000_s109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" path="m1030,3525r-46,l984,3537r46,l1030,3525e" fillcolor="black" stroked="f">
                    <v:path arrowok="t" o:connecttype="custom" o:connectlocs="1030,3525;984,3525;984,3537;1030,3537;1030,3525" o:connectangles="0,0,0,0,0"/>
                  </v:shape>
                  <v:shape id="Freeform 82" o:spid="_x0000_s110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" path="m1034,l988,r,12l1034,12r,-12e" fillcolor="black" stroked="f">
                    <v:path arrowok="t" o:connecttype="custom" o:connectlocs="1034,0;988,0;988,12;1034,12;1034,0" o:connectangles="0,0,0,0,0"/>
                  </v:shape>
                  <v:shape id="Freeform 83" o:spid="_x0000_s110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" path="m1112,3525r-47,l1065,3537r47,l1112,3525e" fillcolor="black" stroked="f">
                    <v:path arrowok="t" o:connecttype="custom" o:connectlocs="1112,3525;1065,3525;1065,3537;1112,3537;1112,3525" o:connectangles="0,0,0,0,0"/>
                  </v:shape>
                  <v:shape id="Freeform 84" o:spid="_x0000_s110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" path="m1116,r-47,l1069,12r47,l1116,e" fillcolor="black" stroked="f">
                    <v:path arrowok="t" o:connecttype="custom" o:connectlocs="1116,0;1069,0;1069,12;1116,12;1116,0" o:connectangles="0,0,0,0,0"/>
                  </v:shape>
                  <v:shape id="Freeform 85" o:spid="_x0000_s110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" path="m1193,3525r-46,l1147,3537r46,l1193,3525e" fillcolor="black" stroked="f">
                    <v:path arrowok="t" o:connecttype="custom" o:connectlocs="1193,3525;1147,3525;1147,3537;1193,3537;1193,3525" o:connectangles="0,0,0,0,0"/>
                  </v:shape>
                  <v:shape id="Freeform 86" o:spid="_x0000_s110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" path="m1197,r-46,l1151,12r46,l1197,e" fillcolor="black" stroked="f">
                    <v:path arrowok="t" o:connecttype="custom" o:connectlocs="1197,0;1151,0;1151,12;1197,12;1197,0" o:connectangles="0,0,0,0,0"/>
                  </v:shape>
                  <v:shape id="Freeform 87" o:spid="_x0000_s110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" path="m1275,3525r-47,l1228,3537r47,l1275,3525e" fillcolor="black" stroked="f">
                    <v:path arrowok="t" o:connecttype="custom" o:connectlocs="1275,3525;1228,3525;1228,3537;1275,3537;1275,3525" o:connectangles="0,0,0,0,0"/>
                  </v:shape>
                  <v:shape id="Freeform 88" o:spid="_x0000_s110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" path="m1278,r-46,l1232,12r46,l1278,e" fillcolor="black" stroked="f">
                    <v:path arrowok="t" o:connecttype="custom" o:connectlocs="1278,0;1232,0;1232,12;1278,12;1278,0" o:connectangles="0,0,0,0,0"/>
                  </v:shape>
                  <v:shape id="Freeform 89" o:spid="_x0000_s110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" path="m1356,3525r-47,l1309,3537r47,l1356,3525e" fillcolor="black" stroked="f">
                    <v:path arrowok="t" o:connecttype="custom" o:connectlocs="1356,3525;1309,3525;1309,3537;1356,3537;1356,3525" o:connectangles="0,0,0,0,0"/>
                  </v:shape>
                  <v:shape id="Freeform 90" o:spid="_x0000_s110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" path="m1360,r-47,l1313,12r47,l1360,e" fillcolor="black" stroked="f">
                    <v:path arrowok="t" o:connecttype="custom" o:connectlocs="1360,0;1313,0;1313,12;1360,12;1360,0" o:connectangles="0,0,0,0,0"/>
                  </v:shape>
                  <v:shape id="Freeform 91" o:spid="_x0000_s110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" path="m1437,3525r-46,l1391,3537r46,l1437,3525e" fillcolor="black" stroked="f">
                    <v:path arrowok="t" o:connecttype="custom" o:connectlocs="1437,3525;1391,3525;1391,3537;1437,3537;1437,3525" o:connectangles="0,0,0,0,0"/>
                  </v:shape>
                  <v:shape id="Freeform 92" o:spid="_x0000_s111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" path="m1441,r-46,l1395,12r46,l1441,e" fillcolor="black" stroked="f">
                    <v:path arrowok="t" o:connecttype="custom" o:connectlocs="1441,0;1395,0;1395,12;1441,12;1441,0" o:connectangles="0,0,0,0,0"/>
                  </v:shape>
                  <v:shape id="Freeform 93" o:spid="_x0000_s111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" path="m1519,3525r-47,l1472,3537r47,l1519,3525e" fillcolor="black" stroked="f">
                    <v:path arrowok="t" o:connecttype="custom" o:connectlocs="1519,3525;1472,3525;1472,3537;1519,3537;1519,3525" o:connectangles="0,0,0,0,0"/>
                  </v:shape>
                  <v:shape id="Freeform 94" o:spid="_x0000_s111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" path="m1523,r-47,l1476,12r47,l1523,e" fillcolor="black" stroked="f">
                    <v:path arrowok="t" o:connecttype="custom" o:connectlocs="1523,0;1476,0;1476,12;1523,12;1523,0" o:connectangles="0,0,0,0,0"/>
                  </v:shape>
                  <v:shape id="Freeform 95" o:spid="_x0000_s111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" path="m1600,3525r-46,l1554,3537r46,l1600,3525e" fillcolor="black" stroked="f">
                    <v:path arrowok="t" o:connecttype="custom" o:connectlocs="1600,3525;1554,3525;1554,3537;1600,3537;1600,3525" o:connectangles="0,0,0,0,0"/>
                  </v:shape>
                  <v:shape id="Freeform 96" o:spid="_x0000_s111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" path="m1604,r-47,l1557,12r47,l1604,e" fillcolor="black" stroked="f">
                    <v:path arrowok="t" o:connecttype="custom" o:connectlocs="1604,0;1557,0;1557,12;1604,12;1604,0" o:connectangles="0,0,0,0,0"/>
                  </v:shape>
                  <v:shape id="Freeform 97" o:spid="_x0000_s111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" path="m1681,3525r-46,l1635,3537r46,l1681,3525e" fillcolor="black" stroked="f">
                    <v:path arrowok="t" o:connecttype="custom" o:connectlocs="1681,3525;1635,3525;1635,3537;1681,3537;1681,3525" o:connectangles="0,0,0,0,0"/>
                  </v:shape>
                  <v:shape id="Freeform 98" o:spid="_x0000_s111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" path="m1685,r-46,l1639,12r46,l1685,e" fillcolor="black" stroked="f">
                    <v:path arrowok="t" o:connecttype="custom" o:connectlocs="1685,0;1639,0;1639,12;1685,12;1685,0" o:connectangles="0,0,0,0,0"/>
                  </v:shape>
                  <v:shape id="Freeform 99" o:spid="_x0000_s111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" path="m1763,3525r-47,l1716,3537r47,l1763,3525e" fillcolor="black" stroked="f">
                    <v:path arrowok="t" o:connecttype="custom" o:connectlocs="1763,3525;1716,3525;1716,3537;1763,3537;1763,3525" o:connectangles="0,0,0,0,0"/>
                  </v:shape>
                  <v:shape id="Freeform 100" o:spid="_x0000_s111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" path="m1767,r-47,l1720,12r47,l1767,e" fillcolor="black" stroked="f">
                    <v:path arrowok="t" o:connecttype="custom" o:connectlocs="1767,0;1720,0;1720,12;1767,12;1767,0" o:connectangles="0,0,0,0,0"/>
                  </v:shape>
                  <v:shape id="Freeform 101" o:spid="_x0000_s111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" path="m1844,3525r-46,l1798,3537r46,l1844,3525e" fillcolor="black" stroked="f">
                    <v:path arrowok="t" o:connecttype="custom" o:connectlocs="1844,3525;1798,3525;1798,3537;1844,3537;1844,3525" o:connectangles="0,0,0,0,0"/>
                  </v:shape>
                  <v:shape id="Freeform 102" o:spid="_x0000_s112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" path="m1848,r-46,l1802,12r46,l1848,e" fillcolor="black" stroked="f">
                    <v:path arrowok="t" o:connecttype="custom" o:connectlocs="1848,0;1802,0;1802,12;1848,12;1848,0" o:connectangles="0,0,0,0,0"/>
                  </v:shape>
                  <v:shape id="Freeform 103" o:spid="_x0000_s112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" path="m1926,3525r-47,l1879,3537r47,l1926,3525e" fillcolor="black" stroked="f">
                    <v:path arrowok="t" o:connecttype="custom" o:connectlocs="1926,3525;1879,3525;1879,3537;1926,3537;1926,3525" o:connectangles="0,0,0,0,0"/>
                  </v:shape>
                  <v:shape id="Freeform 104" o:spid="_x0000_s112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" path="m1930,r-47,l1883,12r47,l1930,e" fillcolor="black" stroked="f">
                    <v:path arrowok="t" o:connecttype="custom" o:connectlocs="1930,0;1883,0;1883,12;1930,12;1930,0" o:connectangles="0,0,0,0,0"/>
                  </v:shape>
                  <v:shape id="Freeform 105" o:spid="_x0000_s112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" path="m2007,3525r-47,l1960,3537r47,l2007,3525e" fillcolor="black" stroked="f">
                    <v:path arrowok="t" o:connecttype="custom" o:connectlocs="2007,3525;1960,3525;1960,3537;2007,3537;2007,3525" o:connectangles="0,0,0,0,0"/>
                  </v:shape>
                  <v:shape id="Freeform 106" o:spid="_x0000_s112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" path="m2011,r-47,l1964,12r47,l2011,e" fillcolor="black" stroked="f">
                    <v:path arrowok="t" o:connecttype="custom" o:connectlocs="2011,0;1964,0;1964,12;2011,12;2011,0" o:connectangles="0,0,0,0,0"/>
                  </v:shape>
                  <v:shape id="Freeform 107" o:spid="_x0000_s112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" path="m2088,3525r-46,l2042,3537r46,l2088,3525e" fillcolor="black" stroked="f">
                    <v:path arrowok="t" o:connecttype="custom" o:connectlocs="2088,3525;2042,3525;2042,3537;2088,3537;2088,3525" o:connectangles="0,0,0,0,0"/>
                  </v:shape>
                  <v:shape id="Freeform 108" o:spid="_x0000_s112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" path="m2092,r-46,l2046,12r46,l2092,e" fillcolor="black" stroked="f">
                    <v:path arrowok="t" o:connecttype="custom" o:connectlocs="2092,0;2046,0;2046,12;2092,12;2092,0" o:connectangles="0,0,0,0,0"/>
                  </v:shape>
                  <v:shape id="Freeform 109" o:spid="_x0000_s112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" path="m2098,3454r-12,l2086,3500r12,l2098,3454e" fillcolor="black" stroked="f">
                    <v:path arrowok="t" o:connecttype="custom" o:connectlocs="2098,3454;2086,3454;2086,3500;2098,3500;2098,3454" o:connectangles="0,0,0,0,0"/>
                  </v:shape>
                  <v:shape id="Freeform 110" o:spid="_x0000_s112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" path="m2098,3372r-12,l2086,3419r12,l2098,3372e" fillcolor="black" stroked="f">
                    <v:path arrowok="t" o:connecttype="custom" o:connectlocs="2098,3372;2086,3372;2086,3419;2098,3419;2098,3372" o:connectangles="0,0,0,0,0"/>
                  </v:shape>
                  <v:shape id="Freeform 111" o:spid="_x0000_s112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" path="m2098,3291r-12,l2086,3337r12,l2098,3291e" fillcolor="black" stroked="f">
                    <v:path arrowok="t" o:connecttype="custom" o:connectlocs="2098,3291;2086,3291;2086,3337;2098,3337;2098,3291" o:connectangles="0,0,0,0,0"/>
                  </v:shape>
                  <v:shape id="Freeform 112" o:spid="_x0000_s113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" path="m2098,3210r-12,l2086,3256r12,l2098,3210e" fillcolor="black" stroked="f">
                    <v:path arrowok="t" o:connecttype="custom" o:connectlocs="2098,3210;2086,3210;2086,3256;2098,3256;2098,3210" o:connectangles="0,0,0,0,0"/>
                  </v:shape>
                  <v:shape id="Freeform 113" o:spid="_x0000_s113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" path="m2098,3128r-12,l2086,3175r12,l2098,3128e" fillcolor="black" stroked="f">
                    <v:path arrowok="t" o:connecttype="custom" o:connectlocs="2098,3128;2086,3128;2086,3175;2098,3175;2098,3128" o:connectangles="0,0,0,0,0"/>
                  </v:shape>
                  <v:shape id="Freeform 114" o:spid="_x0000_s113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" path="m2098,3047r-12,l2086,3093r12,l2098,3047e" fillcolor="black" stroked="f">
                    <v:path arrowok="t" o:connecttype="custom" o:connectlocs="2098,3047;2086,3047;2086,3093;2098,3093;2098,3047" o:connectangles="0,0,0,0,0"/>
                  </v:shape>
                  <v:shape id="Freeform 115" o:spid="_x0000_s113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" path="m2098,2966r-12,l2086,3012r12,l2098,2966e" fillcolor="black" stroked="f">
                    <v:path arrowok="t" o:connecttype="custom" o:connectlocs="2098,2966;2086,2966;2086,3012;2098,3012;2098,2966" o:connectangles="0,0,0,0,0"/>
                  </v:shape>
                  <v:shape id="Freeform 116" o:spid="_x0000_s113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" path="m2098,2884r-12,l2086,2931r12,l2098,2884e" fillcolor="black" stroked="f">
                    <v:path arrowok="t" o:connecttype="custom" o:connectlocs="2098,2884;2086,2884;2086,2931;2098,2931;2098,2884" o:connectangles="0,0,0,0,0"/>
                  </v:shape>
                  <v:shape id="Freeform 117" o:spid="_x0000_s113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" path="m2098,2803r-12,l2086,2849r12,l2098,2803e" fillcolor="black" stroked="f">
                    <v:path arrowok="t" o:connecttype="custom" o:connectlocs="2098,2803;2086,2803;2086,2849;2098,2849;2098,2803" o:connectangles="0,0,0,0,0"/>
                  </v:shape>
                  <v:shape id="Freeform 118" o:spid="_x0000_s113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" path="m2098,2721r-12,l2086,2768r12,l2098,2721e" fillcolor="black" stroked="f">
                    <v:path arrowok="t" o:connecttype="custom" o:connectlocs="2098,2721;2086,2721;2086,2768;2098,2768;2098,2721" o:connectangles="0,0,0,0,0"/>
                  </v:shape>
                  <v:shape id="Freeform 119" o:spid="_x0000_s113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" path="m2098,2640r-12,l2086,2687r12,l2098,2640e" fillcolor="black" stroked="f">
                    <v:path arrowok="t" o:connecttype="custom" o:connectlocs="2098,2640;2086,2640;2086,2687;2098,2687;2098,2640" o:connectangles="0,0,0,0,0"/>
                  </v:shape>
                  <v:shape id="Freeform 120" o:spid="_x0000_s113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" path="m2098,2559r-12,l2086,2605r12,l2098,2559e" fillcolor="black" stroked="f">
                    <v:path arrowok="t" o:connecttype="custom" o:connectlocs="2098,2559;2086,2559;2086,2605;2098,2605;2098,2559" o:connectangles="0,0,0,0,0"/>
                  </v:shape>
                  <v:shape id="Freeform 121" o:spid="_x0000_s113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" path="m2098,2477r-12,l2086,2524r12,l2098,2477e" fillcolor="black" stroked="f">
                    <v:path arrowok="t" o:connecttype="custom" o:connectlocs="2098,2477;2086,2477;2086,2524;2098,2524;2098,2477" o:connectangles="0,0,0,0,0"/>
                  </v:shape>
                  <v:shape id="Freeform 122" o:spid="_x0000_s114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" path="m2098,2396r-12,l2086,2443r12,l2098,2396e" fillcolor="black" stroked="f">
                    <v:path arrowok="t" o:connecttype="custom" o:connectlocs="2098,2396;2086,2396;2086,2443;2098,2443;2098,2396" o:connectangles="0,0,0,0,0"/>
                  </v:shape>
                  <v:shape id="Freeform 123" o:spid="_x0000_s114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" path="m2098,2315r-12,l2086,2361r12,l2098,2315e" fillcolor="black" stroked="f">
                    <v:path arrowok="t" o:connecttype="custom" o:connectlocs="2098,2315;2086,2315;2086,2361;2098,2361;2098,2315" o:connectangles="0,0,0,0,0"/>
                  </v:shape>
                  <v:shape id="Freeform 124" o:spid="_x0000_s114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" path="m2098,2233r-12,l2086,2280r12,l2098,2233e" fillcolor="black" stroked="f">
                    <v:path arrowok="t" o:connecttype="custom" o:connectlocs="2098,2233;2086,2233;2086,2280;2098,2280;2098,2233" o:connectangles="0,0,0,0,0"/>
                  </v:shape>
                  <v:shape id="Freeform 125" o:spid="_x0000_s114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" path="m2098,2152r-12,l2086,2198r12,l2098,2152e" fillcolor="black" stroked="f">
                    <v:path arrowok="t" o:connecttype="custom" o:connectlocs="2098,2152;2086,2152;2086,2198;2098,2198;2098,2152" o:connectangles="0,0,0,0,0"/>
                  </v:shape>
                  <v:shape id="Freeform 126" o:spid="_x0000_s114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" path="m2098,2071r-12,l2086,2117r12,l2098,2071e" fillcolor="black" stroked="f">
                    <v:path arrowok="t" o:connecttype="custom" o:connectlocs="2098,2071;2086,2071;2086,2117;2098,2117;2098,2071" o:connectangles="0,0,0,0,0"/>
                  </v:shape>
                  <v:shape id="Freeform 127" o:spid="_x0000_s114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" path="m2098,1989r-12,l2086,2036r12,l2098,1989e" fillcolor="black" stroked="f">
                    <v:path arrowok="t" o:connecttype="custom" o:connectlocs="2098,1989;2086,1989;2086,2036;2098,2036;2098,1989" o:connectangles="0,0,0,0,0"/>
                  </v:shape>
                  <v:shape id="Freeform 128" o:spid="_x0000_s114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" path="m2098,1908r-12,l2086,1954r12,l2098,1908e" fillcolor="black" stroked="f">
                    <v:path arrowok="t" o:connecttype="custom" o:connectlocs="2098,1908;2086,1908;2086,1954;2098,1954;2098,1908" o:connectangles="0,0,0,0,0"/>
                  </v:shape>
                  <v:shape id="Freeform 129" o:spid="_x0000_s114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" path="m2098,1827r-12,l2086,1873r12,l2098,1827e" fillcolor="black" stroked="f">
                    <v:path arrowok="t" o:connecttype="custom" o:connectlocs="2098,1827;2086,1827;2086,1873;2098,1873;2098,1827" o:connectangles="0,0,0,0,0"/>
                  </v:shape>
                  <v:shape id="Freeform 130" o:spid="_x0000_s114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" path="m2098,1745r-12,l2086,1792r12,l2098,1745e" fillcolor="black" stroked="f">
                    <v:path arrowok="t" o:connecttype="custom" o:connectlocs="2098,1745;2086,1745;2086,1792;2098,1792;2098,1745" o:connectangles="0,0,0,0,0"/>
                  </v:shape>
                  <v:shape id="Freeform 131" o:spid="_x0000_s114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" path="m2098,1664r-12,l2086,1710r12,l2098,1664e" fillcolor="black" stroked="f">
                    <v:path arrowok="t" o:connecttype="custom" o:connectlocs="2098,1664;2086,1664;2086,1710;2098,1710;2098,1664" o:connectangles="0,0,0,0,0"/>
                  </v:shape>
                  <v:shape id="Freeform 132" o:spid="_x0000_s115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" path="m2098,1582r-12,l2086,1629r12,l2098,1582e" fillcolor="black" stroked="f">
                    <v:path arrowok="t" o:connecttype="custom" o:connectlocs="2098,1582;2086,1582;2086,1629;2098,1629;2098,1582" o:connectangles="0,0,0,0,0"/>
                  </v:shape>
                  <v:shape id="Freeform 133" o:spid="_x0000_s115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" path="m2098,1501r-12,l2086,1548r12,l2098,1501e" fillcolor="black" stroked="f">
                    <v:path arrowok="t" o:connecttype="custom" o:connectlocs="2098,1501;2086,1501;2086,1548;2098,1548;2098,1501" o:connectangles="0,0,0,0,0"/>
                  </v:shape>
                  <v:shape id="Freeform 134" o:spid="_x0000_s115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" path="m2098,1420r-12,l2086,1466r12,l2098,1420e" fillcolor="black" stroked="f">
                    <v:path arrowok="t" o:connecttype="custom" o:connectlocs="2098,1420;2086,1420;2086,1466;2098,1466;2098,1420" o:connectangles="0,0,0,0,0"/>
                  </v:shape>
                  <v:shape id="Freeform 135" o:spid="_x0000_s115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" path="m2098,1338r-12,l2086,1385r12,l2098,1338e" fillcolor="black" stroked="f">
                    <v:path arrowok="t" o:connecttype="custom" o:connectlocs="2098,1338;2086,1338;2086,1385;2098,1385;2098,1338" o:connectangles="0,0,0,0,0"/>
                  </v:shape>
                  <v:shape id="Freeform 136" o:spid="_x0000_s115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" path="m2098,1257r-12,l2086,1304r12,l2098,1257e" fillcolor="black" stroked="f">
                    <v:path arrowok="t" o:connecttype="custom" o:connectlocs="2098,1257;2086,1257;2086,1304;2098,1304;2098,1257" o:connectangles="0,0,0,0,0"/>
                  </v:shape>
                  <v:shape id="Freeform 137" o:spid="_x0000_s115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" path="m2098,1176r-12,l2086,1222r12,l2098,1176e" fillcolor="black" stroked="f">
                    <v:path arrowok="t" o:connecttype="custom" o:connectlocs="2098,1176;2086,1176;2086,1222;2098,1222;2098,1176" o:connectangles="0,0,0,0,0"/>
                  </v:shape>
                  <v:shape id="Freeform 138" o:spid="_x0000_s115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" path="m2098,1094r-12,l2086,1141r12,l2098,1094e" fillcolor="black" stroked="f">
                    <v:path arrowok="t" o:connecttype="custom" o:connectlocs="2098,1094;2086,1094;2086,1141;2098,1141;2098,1094" o:connectangles="0,0,0,0,0"/>
                  </v:shape>
                  <v:shape id="Freeform 139" o:spid="_x0000_s115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" path="m2098,1013r-12,l2086,1059r12,l2098,1013e" fillcolor="black" stroked="f">
                    <v:path arrowok="t" o:connecttype="custom" o:connectlocs="2098,1013;2086,1013;2086,1059;2098,1059;2098,1013" o:connectangles="0,0,0,0,0"/>
                  </v:shape>
                  <v:shape id="Freeform 140" o:spid="_x0000_s115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" path="m2098,932r-12,l2086,978r12,l2098,932e" fillcolor="black" stroked="f">
                    <v:path arrowok="t" o:connecttype="custom" o:connectlocs="2098,932;2086,932;2086,978;2098,978;2098,932" o:connectangles="0,0,0,0,0"/>
                  </v:shape>
                  <v:shape id="Freeform 141" o:spid="_x0000_s115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" path="m2098,850r-12,l2086,897r12,l2098,850e" fillcolor="black" stroked="f">
                    <v:path arrowok="t" o:connecttype="custom" o:connectlocs="2098,850;2086,850;2086,897;2098,897;2098,850" o:connectangles="0,0,0,0,0"/>
                  </v:shape>
                  <v:shape id="Freeform 142" o:spid="_x0000_s1160"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" path="m2098,769r-12,l2086,815r12,l2098,769e" fillcolor="black" stroked="f">
                    <v:path arrowok="t" o:connecttype="custom" o:connectlocs="2098,769;2086,769;2086,815;2098,815;2098,769" o:connectangles="0,0,0,0,0"/>
                  </v:shape>
                  <v:shape id="Freeform 143" o:spid="_x0000_s1161"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" path="m2098,688r-12,l2086,734r12,l2098,688e" fillcolor="black" stroked="f">
                    <v:path arrowok="t" o:connecttype="custom" o:connectlocs="2098,688;2086,688;2086,734;2098,734;2098,688" o:connectangles="0,0,0,0,0"/>
                  </v:shape>
                  <v:shape id="Freeform 144" o:spid="_x0000_s1162"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" path="m2098,606r-12,l2086,653r12,l2098,606e" fillcolor="black" stroked="f">
                    <v:path arrowok="t" o:connecttype="custom" o:connectlocs="2098,606;2086,606;2086,653;2098,653;2098,606" o:connectangles="0,0,0,0,0"/>
                  </v:shape>
                  <v:shape id="Freeform 145" o:spid="_x0000_s1163"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" path="m2098,525r-12,l2086,571r12,l2098,525e" fillcolor="black" stroked="f">
                    <v:path arrowok="t" o:connecttype="custom" o:connectlocs="2098,525;2086,525;2086,571;2098,571;2098,525" o:connectangles="0,0,0,0,0"/>
                  </v:shape>
                  <v:shape id="Freeform 146" o:spid="_x0000_s1164"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" path="m2098,444r-12,l2086,490r12,l2098,444e" fillcolor="black" stroked="f">
                    <v:path arrowok="t" o:connecttype="custom" o:connectlocs="2098,444;2086,444;2086,490;2098,490;2098,444" o:connectangles="0,0,0,0,0"/>
                  </v:shape>
                  <v:shape id="Freeform 147" o:spid="_x0000_s1165"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" path="m2098,362r-12,l2086,409r12,l2098,362e" fillcolor="black" stroked="f">
                    <v:path arrowok="t" o:connecttype="custom" o:connectlocs="2098,362;2086,362;2086,409;2098,409;2098,362" o:connectangles="0,0,0,0,0"/>
                  </v:shape>
                  <v:shape id="Freeform 148" o:spid="_x0000_s1166"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" path="m2098,281r-12,l2086,327r12,l2098,281e" fillcolor="black" stroked="f">
                    <v:path arrowok="t" o:connecttype="custom" o:connectlocs="2098,281;2086,281;2086,327;2098,327;2098,281" o:connectangles="0,0,0,0,0"/>
                  </v:shape>
                  <v:shape id="Freeform 149" o:spid="_x0000_s1167"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" path="m2098,199r-12,l2086,246r12,l2098,199e" fillcolor="black" stroked="f">
                    <v:path arrowok="t" o:connecttype="custom" o:connectlocs="2098,199;2086,199;2086,246;2098,246;2098,199" o:connectangles="0,0,0,0,0"/>
                  </v:shape>
                  <v:shape id="Freeform 150" o:spid="_x0000_s1168"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" path="m2098,118r-12,l2086,165r12,l2098,118e" fillcolor="black" stroked="f">
                    <v:path arrowok="t" o:connecttype="custom" o:connectlocs="2098,118;2086,118;2086,165;2098,165;2098,118" o:connectangles="0,0,0,0,0"/>
                  </v:shape>
                  <v:shape id="Freeform 151" o:spid="_x0000_s1169" style="position:absolute;left:3506;top:2351;width:2098;height:3537;visibility:visible;mso-wrap-style:square;v-text-anchor:top" coordsize="2098,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" path="m2098,37r-12,l2086,83r12,l2098,37e" fillcolor="black" stroked="f">
                    <v:path arrowok="t" o:connecttype="custom" o:connectlocs="2098,37;2086,37;2086,83;2098,83;2098,37" o:connectangles="0,0,0,0,0"/>
                  </v:shape>
                </v:group>
                <v:group id="Group 152" o:spid="_x0000_s1170" style="position:absolute;left:-2091;top:14104;width:2097;height:3537" coordorigin="-2091,14104"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shape id="Freeform 153" o:spid="_x0000_s117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" path="m7690,-11741r-46,l7644,-11753r46,l7690,-11741xe" filled="f" strokeweight=".14pt">
                    <v:path arrowok="t" o:connecttype="custom" o:connectlocs="7690,-11741;7644,-11741;7644,-11753;7690,-11753;7690,-11741" o:connectangles="0,0,0,0,0"/>
                  </v:shape>
                  <v:shape id="Freeform 154" o:spid="_x0000_s117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" path="m7609,-11741r-47,l7562,-11753r47,l7609,-11741xe" filled="f" strokeweight=".14pt">
                    <v:path arrowok="t" o:connecttype="custom" o:connectlocs="7609,-11741;7562,-11741;7562,-11753;7609,-11753;7609,-11741" o:connectangles="0,0,0,0,0"/>
                  </v:shape>
                  <v:shape id="Freeform 155" o:spid="_x0000_s117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" path="m7528,-11741r-47,l7481,-11753r47,l7528,-11741xe" filled="f" strokeweight=".14pt">
                    <v:path arrowok="t" o:connecttype="custom" o:connectlocs="7528,-11741;7481,-11741;7481,-11753;7528,-11753;7528,-11741" o:connectangles="0,0,0,0,0"/>
                  </v:shape>
                  <v:shape id="Freeform 156" o:spid="_x0000_s117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" path="m7446,-11741r-46,l7400,-11753r46,l7446,-11741xe" filled="f" strokeweight=".14pt">
                    <v:path arrowok="t" o:connecttype="custom" o:connectlocs="7446,-11741;7400,-11741;7400,-11753;7446,-11753;7446,-11741" o:connectangles="0,0,0,0,0"/>
                  </v:shape>
                  <v:shape id="Freeform 157" o:spid="_x0000_s117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" path="m7365,-11741r-47,l7318,-11753r47,l7365,-11741xe" filled="f" strokeweight=".14pt">
                    <v:path arrowok="t" o:connecttype="custom" o:connectlocs="7365,-11741;7318,-11741;7318,-11753;7365,-11753;7365,-11741" o:connectangles="0,0,0,0,0"/>
                  </v:shape>
                  <v:shape id="Freeform 158" o:spid="_x0000_s117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" path="m7283,-11741r-46,l7237,-11753r46,l7283,-11741xe" filled="f" strokeweight=".14pt">
                    <v:path arrowok="t" o:connecttype="custom" o:connectlocs="7283,-11741;7237,-11741;7237,-11753;7283,-11753;7283,-11741" o:connectangles="0,0,0,0,0"/>
                  </v:shape>
                  <v:shape id="Freeform 159" o:spid="_x0000_s117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" path="m7202,-11741r-47,l7155,-11753r47,l7202,-11741xe" filled="f" strokeweight=".14pt">
                    <v:path arrowok="t" o:connecttype="custom" o:connectlocs="7202,-11741;7155,-11741;7155,-11753;7202,-11753;7202,-11741" o:connectangles="0,0,0,0,0"/>
                  </v:shape>
                  <v:shape id="Freeform 160" o:spid="_x0000_s117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" path="m7121,-11741r-47,l7074,-11753r47,l7121,-11741xe" filled="f" strokeweight=".14pt">
                    <v:path arrowok="t" o:connecttype="custom" o:connectlocs="7121,-11741;7074,-11741;7074,-11753;7121,-11753;7121,-11741" o:connectangles="0,0,0,0,0"/>
                  </v:shape>
                  <v:shape id="Freeform 161" o:spid="_x0000_s117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" path="m7039,-11741r-46,l6993,-11753r46,l7039,-11741xe" filled="f" strokeweight=".14pt">
                    <v:path arrowok="t" o:connecttype="custom" o:connectlocs="7039,-11741;6993,-11741;6993,-11753;7039,-11753;7039,-11741" o:connectangles="0,0,0,0,0"/>
                  </v:shape>
                  <v:shape id="Freeform 162" o:spid="_x0000_s118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" path="m6958,-11741r-47,l6911,-11753r47,l6958,-11741xe" filled="f" strokeweight=".14pt">
                    <v:path arrowok="t" o:connecttype="custom" o:connectlocs="6958,-11741;6911,-11741;6911,-11753;6958,-11753;6958,-11741" o:connectangles="0,0,0,0,0"/>
                  </v:shape>
                  <v:shape id="Freeform 163" o:spid="_x0000_s118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" path="m6876,-11741r-46,l6830,-11753r46,l6876,-11741xe" filled="f" strokeweight=".14pt">
                    <v:path arrowok="t" o:connecttype="custom" o:connectlocs="6876,-11741;6830,-11741;6830,-11753;6876,-11753;6876,-11741" o:connectangles="0,0,0,0,0"/>
                  </v:shape>
                  <v:shape id="Freeform 164" o:spid="_x0000_s118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" path="m6795,-11741r-46,l6749,-11753r46,l6795,-11741xe" filled="f" strokeweight=".14pt">
                    <v:path arrowok="t" o:connecttype="custom" o:connectlocs="6795,-11741;6749,-11741;6749,-11753;6795,-11753;6795,-11741" o:connectangles="0,0,0,0,0"/>
                  </v:shape>
                  <v:shape id="Freeform 165" o:spid="_x0000_s118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" path="m6714,-11741r-47,l6667,-11753r47,l6714,-11741xe" filled="f" strokeweight=".14pt">
                    <v:path arrowok="t" o:connecttype="custom" o:connectlocs="6714,-11741;6667,-11741;6667,-11753;6714,-11753;6714,-11741" o:connectangles="0,0,0,0,0"/>
                  </v:shape>
                  <v:shape id="Freeform 166" o:spid="_x0000_s118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" path="m6632,-11741r-46,l6586,-11753r46,l6632,-11741xe" filled="f" strokeweight=".14pt">
                    <v:path arrowok="t" o:connecttype="custom" o:connectlocs="6632,-11741;6586,-11741;6586,-11753;6632,-11753;6632,-11741" o:connectangles="0,0,0,0,0"/>
                  </v:shape>
                  <v:shape id="Freeform 167" o:spid="_x0000_s118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" path="m6551,-11741r-47,l6504,-11753r47,l6551,-11741xe" filled="f" strokeweight=".14pt">
                    <v:path arrowok="t" o:connecttype="custom" o:connectlocs="6551,-11741;6504,-11741;6504,-11753;6551,-11753;6551,-11741" o:connectangles="0,0,0,0,0"/>
                  </v:shape>
                  <v:shape id="Freeform 168" o:spid="_x0000_s118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" path="m6470,-11741r-47,l6423,-11753r47,l6470,-11741xe" filled="f" strokeweight=".14pt">
                    <v:path arrowok="t" o:connecttype="custom" o:connectlocs="6470,-11741;6423,-11741;6423,-11753;6470,-11753;6470,-11741" o:connectangles="0,0,0,0,0"/>
                  </v:shape>
                  <v:shape id="Freeform 169" o:spid="_x0000_s118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" path="m6388,-11741r-46,l6342,-11753r46,l6388,-11741xe" filled="f" strokeweight=".14pt">
                    <v:path arrowok="t" o:connecttype="custom" o:connectlocs="6388,-11741;6342,-11741;6342,-11753;6388,-11753;6388,-11741" o:connectangles="0,0,0,0,0"/>
                  </v:shape>
                  <v:shape id="Freeform 170" o:spid="_x0000_s118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" path="m6307,-11741r-47,l6260,-11753r47,l6307,-11741xe" filled="f" strokeweight=".14pt">
                    <v:path arrowok="t" o:connecttype="custom" o:connectlocs="6307,-11741;6260,-11741;6260,-11753;6307,-11753;6307,-11741" o:connectangles="0,0,0,0,0"/>
                  </v:shape>
                  <v:shape id="Freeform 171" o:spid="_x0000_s118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" path="m6225,-11741r-46,l6179,-11753r46,l6225,-11741xe" filled="f" strokeweight=".14pt">
                    <v:path arrowok="t" o:connecttype="custom" o:connectlocs="6225,-11741;6179,-11741;6179,-11753;6225,-11753;6225,-11741" o:connectangles="0,0,0,0,0"/>
                  </v:shape>
                  <v:shape id="Freeform 172" o:spid="_x0000_s119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" path="m6144,-11741r-46,l6098,-11753r46,l6144,-11741xe" filled="f" strokeweight=".14pt">
                    <v:path arrowok="t" o:connecttype="custom" o:connectlocs="6144,-11741;6098,-11741;6098,-11753;6144,-11753;6144,-11741" o:connectangles="0,0,0,0,0"/>
                  </v:shape>
                  <v:shape id="Freeform 173" o:spid="_x0000_s119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" path="m6063,-11741r-47,l6016,-11753r47,l6063,-11741xe" filled="f" strokeweight=".14pt">
                    <v:path arrowok="t" o:connecttype="custom" o:connectlocs="6063,-11741;6016,-11741;6016,-11753;6063,-11753;6063,-11741" o:connectangles="0,0,0,0,0"/>
                  </v:shape>
                  <v:shape id="Freeform 174" o:spid="_x0000_s119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" path="m5981,-11741r-46,l5935,-11753r46,l5981,-11741xe" filled="f" strokeweight=".14pt">
                    <v:path arrowok="t" o:connecttype="custom" o:connectlocs="5981,-11741;5935,-11741;5935,-11753;5981,-11753;5981,-11741" o:connectangles="0,0,0,0,0"/>
                  </v:shape>
                  <v:shape id="Freeform 175" o:spid="_x0000_s119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" path="m5900,-11741r-47,l5853,-11753r47,l5900,-11741xe" filled="f" strokeweight=".14pt">
                    <v:path arrowok="t" o:connecttype="custom" o:connectlocs="5900,-11741;5853,-11741;5853,-11753;5900,-11753;5900,-11741" o:connectangles="0,0,0,0,0"/>
                  </v:shape>
                  <v:shape id="Freeform 176" o:spid="_x0000_s119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" path="m5819,-11741r-47,l5772,-11753r47,l5819,-11741xe" filled="f" strokeweight=".14pt">
                    <v:path arrowok="t" o:connecttype="custom" o:connectlocs="5819,-11741;5772,-11741;5772,-11753;5819,-11753;5819,-11741" o:connectangles="0,0,0,0,0"/>
                  </v:shape>
                  <v:shape id="Freeform 177" o:spid="_x0000_s119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" path="m5737,-11741r-46,l5691,-11753r46,l5737,-11741xe" filled="f" strokeweight=".14pt">
                    <v:path arrowok="t" o:connecttype="custom" o:connectlocs="5737,-11741;5691,-11741;5691,-11753;5737,-11753;5737,-11741" o:connectangles="0,0,0,0,0"/>
                  </v:shape>
                  <v:shape id="Freeform 178" o:spid="_x0000_s119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" path="m5656,-11741r-47,l5609,-11753r47,l5656,-11741xe" filled="f" strokeweight=".14pt">
                    <v:path arrowok="t" o:connecttype="custom" o:connectlocs="5656,-11741;5609,-11741;5609,-11753;5656,-11753;5656,-11741" o:connectangles="0,0,0,0,0"/>
                  </v:shape>
                  <v:shape id="Freeform 179" o:spid="_x0000_s119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" path="m5609,-11718r,46l5598,-11672r,-46l5609,-11718xe" filled="f" strokeweight=".14pt">
                    <v:path arrowok="t" o:connecttype="custom" o:connectlocs="5609,-11718;5609,-11672;5598,-11672;5598,-11718;5609,-11718" o:connectangles="0,0,0,0,0"/>
                  </v:shape>
                  <v:shape id="Freeform 180" o:spid="_x0000_s119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" path="m5609,-11637r,47l5598,-11590r,-47l5609,-11637xe" filled="f" strokeweight=".14pt">
                    <v:path arrowok="t" o:connecttype="custom" o:connectlocs="5609,-11637;5609,-11590;5598,-11590;5598,-11637;5609,-11637" o:connectangles="0,0,0,0,0"/>
                  </v:shape>
                  <v:shape id="Freeform 181" o:spid="_x0000_s119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" path="m5609,-11555r,46l5598,-11509r,-46l5609,-11555xe" filled="f" strokeweight=".14pt">
                    <v:path arrowok="t" o:connecttype="custom" o:connectlocs="5609,-11555;5609,-11509;5598,-11509;5598,-11555;5609,-11555" o:connectangles="0,0,0,0,0"/>
                  </v:shape>
                  <v:shape id="Freeform 182" o:spid="_x0000_s120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" path="m5609,-11474r,46l5598,-11428r,-46l5609,-11474xe" filled="f" strokeweight=".14pt">
                    <v:path arrowok="t" o:connecttype="custom" o:connectlocs="5609,-11474;5609,-11428;5598,-11428;5598,-11474;5609,-11474" o:connectangles="0,0,0,0,0"/>
                  </v:shape>
                  <v:shape id="Freeform 183" o:spid="_x0000_s120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" path="m5609,-11393r,47l5598,-11346r,-47l5609,-11393xe" filled="f" strokeweight=".14pt">
                    <v:path arrowok="t" o:connecttype="custom" o:connectlocs="5609,-11393;5609,-11346;5598,-11346;5598,-11393;5609,-11393" o:connectangles="0,0,0,0,0"/>
                  </v:shape>
                  <v:shape id="Freeform 184" o:spid="_x0000_s120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" path="m5609,-11311r,46l5598,-11265r,-46l5609,-11311xe" filled="f" strokeweight=".14pt">
                    <v:path arrowok="t" o:connecttype="custom" o:connectlocs="5609,-11311;5609,-11265;5598,-11265;5598,-11311;5609,-11311" o:connectangles="0,0,0,0,0"/>
                  </v:shape>
                  <v:shape id="Freeform 185" o:spid="_x0000_s120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" path="m5609,-11230r,47l5598,-11183r,-47l5609,-11230xe" filled="f" strokeweight=".14pt">
                    <v:path arrowok="t" o:connecttype="custom" o:connectlocs="5609,-11230;5609,-11183;5598,-11183;5598,-11230;5609,-11230" o:connectangles="0,0,0,0,0"/>
                  </v:shape>
                  <v:shape id="Freeform 186" o:spid="_x0000_s120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" path="m5609,-11149r,47l5598,-11102r,-47l5609,-11149xe" filled="f" strokeweight=".14pt">
                    <v:path arrowok="t" o:connecttype="custom" o:connectlocs="5609,-11149;5609,-11102;5598,-11102;5598,-11149;5609,-11149" o:connectangles="0,0,0,0,0"/>
                  </v:shape>
                  <v:shape id="Freeform 187" o:spid="_x0000_s120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" path="m5609,-11067r,46l5598,-11021r,-46l5609,-11067xe" filled="f" strokeweight=".14pt">
                    <v:path arrowok="t" o:connecttype="custom" o:connectlocs="5609,-11067;5609,-11021;5598,-11021;5598,-11067;5609,-11067" o:connectangles="0,0,0,0,0"/>
                  </v:shape>
                  <v:shape id="Freeform 188" o:spid="_x0000_s120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" path="m5609,-10986r,47l5598,-10939r,-47l5609,-10986xe" filled="f" strokeweight=".14pt">
                    <v:path arrowok="t" o:connecttype="custom" o:connectlocs="5609,-10986;5609,-10939;5598,-10939;5598,-10986;5609,-10986" o:connectangles="0,0,0,0,0"/>
                  </v:shape>
                  <v:shape id="Freeform 189" o:spid="_x0000_s120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" path="m5609,-10905r,47l5598,-10858r,-47l5609,-10905xe" filled="f" strokeweight=".14pt">
                    <v:path arrowok="t" o:connecttype="custom" o:connectlocs="5609,-10905;5609,-10858;5598,-10858;5598,-10905;5609,-10905" o:connectangles="0,0,0,0,0"/>
                  </v:shape>
                  <v:shape id="Freeform 190" o:spid="_x0000_s120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" path="m5609,-10823r,46l5598,-10777r,-46l5609,-10823xe" filled="f" strokeweight=".14pt">
                    <v:path arrowok="t" o:connecttype="custom" o:connectlocs="5609,-10823;5609,-10777;5598,-10777;5598,-10823;5609,-10823" o:connectangles="0,0,0,0,0"/>
                  </v:shape>
                  <v:shape id="Freeform 191" o:spid="_x0000_s120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" path="m5609,-10742r,47l5598,-10695r,-47l5609,-10742xe" filled="f" strokeweight=".14pt">
                    <v:path arrowok="t" o:connecttype="custom" o:connectlocs="5609,-10742;5609,-10695;5598,-10695;5598,-10742;5609,-10742" o:connectangles="0,0,0,0,0"/>
                  </v:shape>
                  <v:shape id="Freeform 192" o:spid="_x0000_s121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" path="m5609,-10660r,46l5598,-10614r,-46l5609,-10660xe" filled="f" strokeweight=".14pt">
                    <v:path arrowok="t" o:connecttype="custom" o:connectlocs="5609,-10660;5609,-10614;5598,-10614;5598,-10660;5609,-10660" o:connectangles="0,0,0,0,0"/>
                  </v:shape>
                  <v:shape id="Freeform 193" o:spid="_x0000_s121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" path="m5609,-10579r,46l5598,-10533r,-46l5609,-10579xe" filled="f" strokeweight=".14pt">
                    <v:path arrowok="t" o:connecttype="custom" o:connectlocs="5609,-10579;5609,-10533;5598,-10533;5598,-10579;5609,-10579" o:connectangles="0,0,0,0,0"/>
                  </v:shape>
                  <v:shape id="Freeform 194" o:spid="_x0000_s121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" path="m5609,-10498r,47l5598,-10451r,-47l5609,-10498xe" filled="f" strokeweight=".14pt">
                    <v:path arrowok="t" o:connecttype="custom" o:connectlocs="5609,-10498;5609,-10451;5598,-10451;5598,-10498;5609,-10498" o:connectangles="0,0,0,0,0"/>
                  </v:shape>
                  <v:shape id="Freeform 195" o:spid="_x0000_s121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" path="m5609,-10416r,46l5598,-10370r,-46l5609,-10416xe" filled="f" strokeweight=".14pt">
                    <v:path arrowok="t" o:connecttype="custom" o:connectlocs="5609,-10416;5609,-10370;5598,-10370;5598,-10416;5609,-10416" o:connectangles="0,0,0,0,0"/>
                  </v:shape>
                  <v:shape id="Freeform 196" o:spid="_x0000_s121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" path="m5609,-10335r,46l5598,-10289r,-46l5609,-10335xe" filled="f" strokeweight=".14pt">
                    <v:path arrowok="t" o:connecttype="custom" o:connectlocs="5609,-10335;5609,-10289;5598,-10289;5598,-10335;5609,-10335" o:connectangles="0,0,0,0,0"/>
                  </v:shape>
                  <v:shape id="Freeform 197" o:spid="_x0000_s121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" path="m5609,-10254r,47l5598,-10207r,-47l5609,-10254xe" filled="f" strokeweight=".14pt">
                    <v:path arrowok="t" o:connecttype="custom" o:connectlocs="5609,-10254;5609,-10207;5598,-10207;5598,-10254;5609,-10254" o:connectangles="0,0,0,0,0"/>
                  </v:shape>
                  <v:shape id="Freeform 198" o:spid="_x0000_s121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" path="m5609,-10172r,46l5598,-10126r,-46l5609,-10172xe" filled="f" strokeweight=".14pt">
                    <v:path arrowok="t" o:connecttype="custom" o:connectlocs="5609,-10172;5609,-10126;5598,-10126;5598,-10172;5609,-10172" o:connectangles="0,0,0,0,0"/>
                  </v:shape>
                  <v:shape id="Freeform 199" o:spid="_x0000_s121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" path="m5609,-10091r,46l5598,-10045r,-46l5609,-10091xe" filled="f" strokeweight=".14pt">
                    <v:path arrowok="t" o:connecttype="custom" o:connectlocs="5609,-10091;5609,-10045;5598,-10045;5598,-10091;5609,-10091" o:connectangles="0,0,0,0,0"/>
                  </v:shape>
                  <v:shape id="Freeform 200" o:spid="_x0000_s121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" path="m5609,-10010r,47l5598,-9963r,-47l5609,-10010xe" filled="f" strokeweight=".14pt">
                    <v:path arrowok="t" o:connecttype="custom" o:connectlocs="5609,-10010;5609,-9963;5598,-9963;5598,-10010;5609,-10010" o:connectangles="0,0,0,0,0"/>
                  </v:shape>
                  <v:shape id="Freeform 201" o:spid="_x0000_s121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" path="m5609,-9928r,46l5598,-9882r,-46l5609,-9928xe" filled="f" strokeweight=".14pt">
                    <v:path arrowok="t" o:connecttype="custom" o:connectlocs="5609,-9928;5609,-9882;5598,-9882;5598,-9928;5609,-9928" o:connectangles="0,0,0,0,0"/>
                  </v:shape>
                  <v:shape id="Freeform 202" o:spid="_x0000_s122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" path="m5609,-9847r,47l5598,-9800r,-47l5609,-9847xe" filled="f" strokeweight=".14pt">
                    <v:path arrowok="t" o:connecttype="custom" o:connectlocs="5609,-9847;5609,-9800;5598,-9800;5598,-9847;5609,-9847" o:connectangles="0,0,0,0,0"/>
                  </v:shape>
                  <v:shape id="Freeform 203" o:spid="_x0000_s122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" path="m5609,-9766r,47l5598,-9719r,-47l5609,-9766xe" filled="f" strokeweight=".14pt">
                    <v:path arrowok="t" o:connecttype="custom" o:connectlocs="5609,-9766;5609,-9719;5598,-9719;5598,-9766;5609,-9766" o:connectangles="0,0,0,0,0"/>
                  </v:shape>
                  <v:shape id="Freeform 204" o:spid="_x0000_s122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" path="m5609,-9684r,46l5598,-9638r,-46l5609,-9684xe" filled="f" strokeweight=".14pt">
                    <v:path arrowok="t" o:connecttype="custom" o:connectlocs="5609,-9684;5609,-9638;5598,-9638;5598,-9684;5609,-9684" o:connectangles="0,0,0,0,0"/>
                  </v:shape>
                  <v:shape id="Freeform 205" o:spid="_x0000_s122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" path="m5609,-9603r,47l5598,-9556r,-47l5609,-9603xe" filled="f" strokeweight=".14pt">
                    <v:path arrowok="t" o:connecttype="custom" o:connectlocs="5609,-9603;5609,-9556;5598,-9556;5598,-9603;5609,-9603" o:connectangles="0,0,0,0,0"/>
                  </v:shape>
                  <v:shape id="Freeform 206" o:spid="_x0000_s122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" path="m5609,-9522r,47l5598,-9475r,-47l5609,-9522xe" filled="f" strokeweight=".14pt">
                    <v:path arrowok="t" o:connecttype="custom" o:connectlocs="5609,-9522;5609,-9475;5598,-9475;5598,-9522;5609,-9522" o:connectangles="0,0,0,0,0"/>
                  </v:shape>
                  <v:shape id="Freeform 207" o:spid="_x0000_s122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" path="m5609,-9440r,46l5598,-9394r,-46l5609,-9440xe" filled="f" strokeweight=".14pt">
                    <v:path arrowok="t" o:connecttype="custom" o:connectlocs="5609,-9440;5609,-9394;5598,-9394;5598,-9440;5609,-9440" o:connectangles="0,0,0,0,0"/>
                  </v:shape>
                  <v:shape id="Freeform 208" o:spid="_x0000_s122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" path="m5609,-9359r,47l5598,-9312r,-47l5609,-9359xe" filled="f" strokeweight=".14pt">
                    <v:path arrowok="t" o:connecttype="custom" o:connectlocs="5609,-9359;5609,-9312;5598,-9312;5598,-9359;5609,-9359" o:connectangles="0,0,0,0,0"/>
                  </v:shape>
                  <v:shape id="Freeform 209" o:spid="_x0000_s122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" path="m5609,-9277r,46l5598,-9231r,-46l5609,-9277xe" filled="f" strokeweight=".14pt">
                    <v:path arrowok="t" o:connecttype="custom" o:connectlocs="5609,-9277;5609,-9231;5598,-9231;5598,-9277;5609,-9277" o:connectangles="0,0,0,0,0"/>
                  </v:shape>
                  <v:shape id="Freeform 210" o:spid="_x0000_s122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" path="m5609,-9196r,46l5598,-9150r,-46l5609,-9196xe" filled="f" strokeweight=".14pt">
                    <v:path arrowok="t" o:connecttype="custom" o:connectlocs="5609,-9196;5609,-9150;5598,-9150;5598,-9196;5609,-9196" o:connectangles="0,0,0,0,0"/>
                  </v:shape>
                  <v:shape id="Freeform 211" o:spid="_x0000_s122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" path="m5609,-9115r,47l5598,-9068r,-47l5609,-9115xe" filled="f" strokeweight=".14pt">
                    <v:path arrowok="t" o:connecttype="custom" o:connectlocs="5609,-9115;5609,-9068;5598,-9068;5598,-9115;5609,-9115" o:connectangles="0,0,0,0,0"/>
                  </v:shape>
                  <v:shape id="Freeform 212" o:spid="_x0000_s123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" path="m5609,-9033r,46l5598,-8987r,-46l5609,-9033xe" filled="f" strokeweight=".14pt">
                    <v:path arrowok="t" o:connecttype="custom" o:connectlocs="5609,-9033;5609,-8987;5598,-8987;5598,-9033;5609,-9033" o:connectangles="0,0,0,0,0"/>
                  </v:shape>
                  <v:shape id="Freeform 213" o:spid="_x0000_s123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" path="m5609,-8952r,46l5598,-8906r,-46l5609,-8952xe" filled="f" strokeweight=".14pt">
                    <v:path arrowok="t" o:connecttype="custom" o:connectlocs="5609,-8952;5609,-8906;5598,-8906;5598,-8952;5609,-8952" o:connectangles="0,0,0,0,0"/>
                  </v:shape>
                  <v:shape id="Freeform 214" o:spid="_x0000_s123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" path="m5609,-8871r,47l5598,-8824r,-47l5609,-8871xe" filled="f" strokeweight=".14pt">
                    <v:path arrowok="t" o:connecttype="custom" o:connectlocs="5609,-8871;5609,-8824;5598,-8824;5598,-8871;5609,-8871" o:connectangles="0,0,0,0,0"/>
                  </v:shape>
                  <v:shape id="Freeform 215" o:spid="_x0000_s123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" path="m5609,-8789r,46l5598,-8743r,-46l5609,-8789xe" filled="f" strokeweight=".14pt">
                    <v:path arrowok="t" o:connecttype="custom" o:connectlocs="5609,-8789;5609,-8743;5598,-8743;5598,-8789;5609,-8789" o:connectangles="0,0,0,0,0"/>
                  </v:shape>
                  <v:shape id="Freeform 216" o:spid="_x0000_s123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" path="m5609,-8708r,47l5598,-8661r,-47l5609,-8708xe" filled="f" strokeweight=".14pt">
                    <v:path arrowok="t" o:connecttype="custom" o:connectlocs="5609,-8708;5609,-8661;5598,-8661;5598,-8708;5609,-8708" o:connectangles="0,0,0,0,0"/>
                  </v:shape>
                  <v:shape id="Freeform 217" o:spid="_x0000_s123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" path="m5609,-8627r,47l5598,-8580r,-47l5609,-8627xe" filled="f" strokeweight=".14pt">
                    <v:path arrowok="t" o:connecttype="custom" o:connectlocs="5609,-8627;5609,-8580;5598,-8580;5598,-8627;5609,-8627" o:connectangles="0,0,0,0,0"/>
                  </v:shape>
                  <v:shape id="Freeform 218" o:spid="_x0000_s123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" path="m5609,-8545r,46l5598,-8499r,-46l5609,-8545xe" filled="f" strokeweight=".14pt">
                    <v:path arrowok="t" o:connecttype="custom" o:connectlocs="5609,-8545;5609,-8499;5598,-8499;5598,-8545;5609,-8545" o:connectangles="0,0,0,0,0"/>
                  </v:shape>
                  <v:shape id="Freeform 219" o:spid="_x0000_s123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" path="m5609,-8464r,47l5598,-8417r,-47l5609,-8464xe" filled="f" strokeweight=".14pt">
                    <v:path arrowok="t" o:connecttype="custom" o:connectlocs="5609,-8464;5609,-8417;5598,-8417;5598,-8464;5609,-8464" o:connectangles="0,0,0,0,0"/>
                  </v:shape>
                  <v:shape id="Freeform 220" o:spid="_x0000_s123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" path="m5609,-8383r,47l5598,-8336r,-47l5609,-8383xe" filled="f" strokeweight=".14pt">
                    <v:path arrowok="t" o:connecttype="custom" o:connectlocs="5609,-8383;5609,-8336;5598,-8336;5598,-8383;5609,-8383" o:connectangles="0,0,0,0,0"/>
                  </v:shape>
                  <v:shape id="Freeform 221" o:spid="_x0000_s123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" path="m5609,-8301r,46l5598,-8255r,-46l5609,-8301xe" filled="f" strokeweight=".14pt">
                    <v:path arrowok="t" o:connecttype="custom" o:connectlocs="5609,-8301;5609,-8255;5598,-8255;5598,-8301;5609,-8301" o:connectangles="0,0,0,0,0"/>
                  </v:shape>
                  <v:shape id="Freeform 222" o:spid="_x0000_s124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" path="m5605,-8228r47,l5652,-8216r-47,l5605,-8228xe" filled="f" strokeweight=".14pt">
                    <v:path arrowok="t" o:connecttype="custom" o:connectlocs="5605,-8228;5652,-8228;5652,-8216;5605,-8216;5605,-8228" o:connectangles="0,0,0,0,0"/>
                  </v:shape>
                  <v:shape id="Freeform 223" o:spid="_x0000_s124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" path="m5687,-8228r46,l5733,-8216r-46,l5687,-8228xe" filled="f" strokeweight=".14pt">
                    <v:path arrowok="t" o:connecttype="custom" o:connectlocs="5687,-8228;5733,-8228;5733,-8216;5687,-8216;5687,-8228" o:connectangles="0,0,0,0,0"/>
                  </v:shape>
                  <v:shape id="Freeform 224" o:spid="_x0000_s124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" path="m5768,-8228r47,l5815,-8216r-47,l5768,-8228xe" filled="f" strokeweight=".14pt">
                    <v:path arrowok="t" o:connecttype="custom" o:connectlocs="5768,-8228;5815,-8228;5815,-8216;5768,-8216;5768,-8228" o:connectangles="0,0,0,0,0"/>
                  </v:shape>
                  <v:shape id="Freeform 225" o:spid="_x0000_s124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" path="m5849,-8228r47,l5896,-8216r-47,l5849,-8228xe" filled="f" strokeweight=".14pt">
                    <v:path arrowok="t" o:connecttype="custom" o:connectlocs="5849,-8228;5896,-8228;5896,-8216;5849,-8216;5849,-8228" o:connectangles="0,0,0,0,0"/>
                  </v:shape>
                  <v:shape id="Freeform 226" o:spid="_x0000_s124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" path="m5931,-8228r46,l5977,-8216r-46,l5931,-8228xe" filled="f" strokeweight=".14pt">
                    <v:path arrowok="t" o:connecttype="custom" o:connectlocs="5931,-8228;5977,-8228;5977,-8216;5931,-8216;5931,-8228" o:connectangles="0,0,0,0,0"/>
                  </v:shape>
                  <v:shape id="Freeform 227" o:spid="_x0000_s124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" path="m6012,-8228r47,l6059,-8216r-47,l6012,-8228xe" filled="f" strokeweight=".14pt">
                    <v:path arrowok="t" o:connecttype="custom" o:connectlocs="6012,-8228;6059,-8228;6059,-8216;6012,-8216;6012,-8228" o:connectangles="0,0,0,0,0"/>
                  </v:shape>
                  <v:shape id="Freeform 228" o:spid="_x0000_s124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" path="m6094,-8228r46,l6140,-8216r-46,l6094,-8228xe" filled="f" strokeweight=".14pt">
                    <v:path arrowok="t" o:connecttype="custom" o:connectlocs="6094,-8228;6140,-8228;6140,-8216;6094,-8216;6094,-8228" o:connectangles="0,0,0,0,0"/>
                  </v:shape>
                  <v:shape id="Freeform 229" o:spid="_x0000_s124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" path="m6175,-8228r46,l6221,-8216r-46,l6175,-8228xe" filled="f" strokeweight=".14pt">
                    <v:path arrowok="t" o:connecttype="custom" o:connectlocs="6175,-8228;6221,-8228;6221,-8216;6175,-8216;6175,-8228" o:connectangles="0,0,0,0,0"/>
                  </v:shape>
                  <v:shape id="Freeform 230" o:spid="_x0000_s124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" path="m6256,-8228r47,l6303,-8216r-47,l6256,-8228xe" filled="f" strokeweight=".14pt">
                    <v:path arrowok="t" o:connecttype="custom" o:connectlocs="6256,-8228;6303,-8228;6303,-8216;6256,-8216;6256,-8228" o:connectangles="0,0,0,0,0"/>
                  </v:shape>
                  <v:shape id="Freeform 231" o:spid="_x0000_s124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" path="m6338,-8228r46,l6384,-8216r-46,l6338,-8228xe" filled="f" strokeweight=".14pt">
                    <v:path arrowok="t" o:connecttype="custom" o:connectlocs="6338,-8228;6384,-8228;6384,-8216;6338,-8216;6338,-8228" o:connectangles="0,0,0,0,0"/>
                  </v:shape>
                  <v:shape id="Freeform 232" o:spid="_x0000_s125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" path="m6419,-8228r47,l6466,-8216r-47,l6419,-8228xe" filled="f" strokeweight=".14pt">
                    <v:path arrowok="t" o:connecttype="custom" o:connectlocs="6419,-8228;6466,-8228;6466,-8216;6419,-8216;6419,-8228" o:connectangles="0,0,0,0,0"/>
                  </v:shape>
                  <v:shape id="Freeform 233" o:spid="_x0000_s125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" path="m6500,-8228r47,l6547,-8216r-47,l6500,-8228xe" filled="f" strokeweight=".14pt">
                    <v:path arrowok="t" o:connecttype="custom" o:connectlocs="6500,-8228;6547,-8228;6547,-8216;6500,-8216;6500,-8228" o:connectangles="0,0,0,0,0"/>
                  </v:shape>
                  <v:shape id="Freeform 234" o:spid="_x0000_s125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" path="m6582,-8228r46,l6628,-8216r-46,l6582,-8228xe" filled="f" strokeweight=".14pt">
                    <v:path arrowok="t" o:connecttype="custom" o:connectlocs="6582,-8228;6628,-8228;6628,-8216;6582,-8216;6582,-8228" o:connectangles="0,0,0,0,0"/>
                  </v:shape>
                  <v:shape id="Freeform 235" o:spid="_x0000_s125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" path="m6663,-8228r47,l6710,-8216r-47,l6663,-8228xe" filled="f" strokeweight=".14pt">
                    <v:path arrowok="t" o:connecttype="custom" o:connectlocs="6663,-8228;6710,-8228;6710,-8216;6663,-8216;6663,-8228" o:connectangles="0,0,0,0,0"/>
                  </v:shape>
                  <v:shape id="Freeform 236" o:spid="_x0000_s125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" path="m6745,-8228r46,l6791,-8216r-46,l6745,-8228xe" filled="f" strokeweight=".14pt">
                    <v:path arrowok="t" o:connecttype="custom" o:connectlocs="6745,-8228;6791,-8228;6791,-8216;6745,-8216;6745,-8228" o:connectangles="0,0,0,0,0"/>
                  </v:shape>
                  <v:shape id="Freeform 237" o:spid="_x0000_s125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" path="m6826,-8228r47,l6873,-8216r-47,l6826,-8228xe" filled="f" strokeweight=".14pt">
                    <v:path arrowok="t" o:connecttype="custom" o:connectlocs="6826,-8228;6873,-8228;6873,-8216;6826,-8216;6826,-8228" o:connectangles="0,0,0,0,0"/>
                  </v:shape>
                  <v:shape id="Freeform 238" o:spid="_x0000_s125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" path="m6907,-8228r47,l6954,-8216r-47,l6907,-8228xe" filled="f" strokeweight=".14pt">
                    <v:path arrowok="t" o:connecttype="custom" o:connectlocs="6907,-8228;6954,-8228;6954,-8216;6907,-8216;6907,-8228" o:connectangles="0,0,0,0,0"/>
                  </v:shape>
                  <v:shape id="Freeform 239" o:spid="_x0000_s125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" path="m6989,-8228r46,l7035,-8216r-46,l6989,-8228xe" filled="f" strokeweight=".14pt">
                    <v:path arrowok="t" o:connecttype="custom" o:connectlocs="6989,-8228;7035,-8228;7035,-8216;6989,-8216;6989,-8228" o:connectangles="0,0,0,0,0"/>
                  </v:shape>
                  <v:shape id="Freeform 240" o:spid="_x0000_s125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" path="m7070,-8228r47,l7117,-8216r-47,l7070,-8228xe" filled="f" strokeweight=".14pt">
                    <v:path arrowok="t" o:connecttype="custom" o:connectlocs="7070,-8228;7117,-8228;7117,-8216;7070,-8216;7070,-8228" o:connectangles="0,0,0,0,0"/>
                  </v:shape>
                  <v:shape id="Freeform 241" o:spid="_x0000_s125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" path="m7152,-8228r46,l7198,-8216r-46,l7152,-8228xe" filled="f" strokeweight=".14pt">
                    <v:path arrowok="t" o:connecttype="custom" o:connectlocs="7152,-8228;7198,-8228;7198,-8216;7152,-8216;7152,-8228" o:connectangles="0,0,0,0,0"/>
                  </v:shape>
                  <v:shape id="Freeform 242" o:spid="_x0000_s126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" path="m7233,-8228r46,l7279,-8216r-46,l7233,-8228xe" filled="f" strokeweight=".14pt">
                    <v:path arrowok="t" o:connecttype="custom" o:connectlocs="7233,-8228;7279,-8228;7279,-8216;7233,-8216;7233,-8228" o:connectangles="0,0,0,0,0"/>
                  </v:shape>
                  <v:shape id="Freeform 243" o:spid="_x0000_s126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" path="m7314,-8228r47,l7361,-8216r-47,l7314,-8228xe" filled="f" strokeweight=".14pt">
                    <v:path arrowok="t" o:connecttype="custom" o:connectlocs="7314,-8228;7361,-8228;7361,-8216;7314,-8216;7314,-8228" o:connectangles="0,0,0,0,0"/>
                  </v:shape>
                  <v:shape id="Freeform 244" o:spid="_x0000_s126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" path="m7396,-8228r46,l7442,-8216r-46,l7396,-8228xe" filled="f" strokeweight=".14pt">
                    <v:path arrowok="t" o:connecttype="custom" o:connectlocs="7396,-8228;7442,-8228;7442,-8216;7396,-8216;7396,-8228" o:connectangles="0,0,0,0,0"/>
                  </v:shape>
                  <v:shape id="Freeform 245" o:spid="_x0000_s126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" path="m7477,-8228r47,l7524,-8216r-47,l7477,-8228xe" filled="f" strokeweight=".14pt">
                    <v:path arrowok="t" o:connecttype="custom" o:connectlocs="7477,-8228;7524,-8228;7524,-8216;7477,-8216;7477,-8228" o:connectangles="0,0,0,0,0"/>
                  </v:shape>
                  <v:shape id="Freeform 246" o:spid="_x0000_s126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" path="m7558,-8228r47,l7605,-8216r-47,l7558,-8228xe" filled="f" strokeweight=".14pt">
                    <v:path arrowok="t" o:connecttype="custom" o:connectlocs="7558,-8228;7605,-8228;7605,-8216;7558,-8216;7558,-8228" o:connectangles="0,0,0,0,0"/>
                  </v:shape>
                  <v:shape id="Freeform 247" o:spid="_x0000_s126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" path="m7640,-8228r46,l7686,-8216r-46,l7640,-8228xe" filled="f" strokeweight=".14pt">
                    <v:path arrowok="t" o:connecttype="custom" o:connectlocs="7640,-8228;7686,-8228;7686,-8216;7640,-8216;7640,-8228" o:connectangles="0,0,0,0,0"/>
                  </v:shape>
                  <v:shape id="Freeform 248" o:spid="_x0000_s126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" path="m7684,-8253r,-46l7696,-8299r,46l7684,-8253xe" filled="f" strokeweight=".14pt">
                    <v:path arrowok="t" o:connecttype="custom" o:connectlocs="7684,-8253;7684,-8299;7696,-8299;7696,-8253;7684,-8253" o:connectangles="0,0,0,0,0"/>
                  </v:shape>
                  <v:shape id="Freeform 249" o:spid="_x0000_s126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" path="m7684,-8334r,-47l7696,-8381r,47l7684,-8334xe" filled="f" strokeweight=".14pt">
                    <v:path arrowok="t" o:connecttype="custom" o:connectlocs="7684,-8334;7684,-8381;7696,-8381;7696,-8334;7684,-8334" o:connectangles="0,0,0,0,0"/>
                  </v:shape>
                  <v:shape id="Freeform 250" o:spid="_x0000_s126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" path="m7684,-8416r,-46l7696,-8462r,46l7684,-8416xe" filled="f" strokeweight=".14pt">
                    <v:path arrowok="t" o:connecttype="custom" o:connectlocs="7684,-8416;7684,-8462;7696,-8462;7696,-8416;7684,-8416" o:connectangles="0,0,0,0,0"/>
                  </v:shape>
                  <v:shape id="Freeform 251" o:spid="_x0000_s126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" path="m7684,-8497r,-46l7696,-8543r,46l7684,-8497xe" filled="f" strokeweight=".14pt">
                    <v:path arrowok="t" o:connecttype="custom" o:connectlocs="7684,-8497;7684,-8543;7696,-8543;7696,-8497;7684,-8497" o:connectangles="0,0,0,0,0"/>
                  </v:shape>
                  <v:shape id="Freeform 252" o:spid="_x0000_s127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" path="m7684,-8578r,-47l7696,-8625r,47l7684,-8578xe" filled="f" strokeweight=".14pt">
                    <v:path arrowok="t" o:connecttype="custom" o:connectlocs="7684,-8578;7684,-8625;7696,-8625;7696,-8578;7684,-8578" o:connectangles="0,0,0,0,0"/>
                  </v:shape>
                  <v:shape id="Freeform 253" o:spid="_x0000_s127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" path="m7684,-8660r,-46l7696,-8706r,46l7684,-8660xe" filled="f" strokeweight=".14pt">
                    <v:path arrowok="t" o:connecttype="custom" o:connectlocs="7684,-8660;7684,-8706;7696,-8706;7696,-8660;7684,-8660" o:connectangles="0,0,0,0,0"/>
                  </v:shape>
                  <v:shape id="Freeform 254" o:spid="_x0000_s127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" path="m7684,-8741r,-46l7696,-8787r,46l7684,-8741xe" filled="f" strokeweight=".14pt">
                    <v:path arrowok="t" o:connecttype="custom" o:connectlocs="7684,-8741;7684,-8787;7696,-8787;7696,-8741;7684,-8741" o:connectangles="0,0,0,0,0"/>
                  </v:shape>
                  <v:shape id="Freeform 255" o:spid="_x0000_s127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" path="m7684,-8822r,-47l7696,-8869r,47l7684,-8822xe" filled="f" strokeweight=".14pt">
                    <v:path arrowok="t" o:connecttype="custom" o:connectlocs="7684,-8822;7684,-8869;7696,-8869;7696,-8822;7684,-8822" o:connectangles="0,0,0,0,0"/>
                  </v:shape>
                  <v:shape id="Freeform 256" o:spid="_x0000_s127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" path="m7684,-8904r,-46l7696,-8950r,46l7684,-8904xe" filled="f" strokeweight=".14pt">
                    <v:path arrowok="t" o:connecttype="custom" o:connectlocs="7684,-8904;7684,-8950;7696,-8950;7696,-8904;7684,-8904" o:connectangles="0,0,0,0,0"/>
                  </v:shape>
                  <v:shape id="Freeform 257" o:spid="_x0000_s127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" path="m7684,-8985r,-47l7696,-9032r,47l7684,-8985xe" filled="f" strokeweight=".14pt">
                    <v:path arrowok="t" o:connecttype="custom" o:connectlocs="7684,-8985;7684,-9032;7696,-9032;7696,-8985;7684,-8985" o:connectangles="0,0,0,0,0"/>
                  </v:shape>
                  <v:shape id="Freeform 258" o:spid="_x0000_s127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" path="m7684,-9066r,-47l7696,-9113r,47l7684,-9066xe" filled="f" strokeweight=".14pt">
                    <v:path arrowok="t" o:connecttype="custom" o:connectlocs="7684,-9066;7684,-9113;7696,-9113;7696,-9066;7684,-9066" o:connectangles="0,0,0,0,0"/>
                  </v:shape>
                  <v:shape id="Freeform 259" o:spid="_x0000_s127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" path="m7684,-9148r,-46l7696,-9194r,46l7684,-9148xe" filled="f" strokeweight=".14pt">
                    <v:path arrowok="t" o:connecttype="custom" o:connectlocs="7684,-9148;7684,-9194;7696,-9194;7696,-9148;7684,-9148" o:connectangles="0,0,0,0,0"/>
                  </v:shape>
                  <v:shape id="Freeform 260" o:spid="_x0000_s127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" path="m7684,-9229r,-47l7696,-9276r,47l7684,-9229xe" filled="f" strokeweight=".14pt">
                    <v:path arrowok="t" o:connecttype="custom" o:connectlocs="7684,-9229;7684,-9276;7696,-9276;7696,-9229;7684,-9229" o:connectangles="0,0,0,0,0"/>
                  </v:shape>
                  <v:shape id="Freeform 261" o:spid="_x0000_s127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" path="m7684,-9310r,-47l7696,-9357r,47l7684,-9310xe" filled="f" strokeweight=".14pt">
                    <v:path arrowok="t" o:connecttype="custom" o:connectlocs="7684,-9310;7684,-9357;7696,-9357;7696,-9310;7684,-9310" o:connectangles="0,0,0,0,0"/>
                  </v:shape>
                  <v:shape id="Freeform 262" o:spid="_x0000_s128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" path="m7684,-9392r,-46l7696,-9438r,46l7684,-9392xe" filled="f" strokeweight=".14pt">
                    <v:path arrowok="t" o:connecttype="custom" o:connectlocs="7684,-9392;7684,-9438;7696,-9438;7696,-9392;7684,-9392" o:connectangles="0,0,0,0,0"/>
                  </v:shape>
                  <v:shape id="Freeform 263" o:spid="_x0000_s128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" path="m7684,-9473r,-47l7696,-9520r,47l7684,-9473xe" filled="f" strokeweight=".14pt">
                    <v:path arrowok="t" o:connecttype="custom" o:connectlocs="7684,-9473;7684,-9520;7696,-9520;7696,-9473;7684,-9473" o:connectangles="0,0,0,0,0"/>
                  </v:shape>
                  <v:shape id="Freeform 264" o:spid="_x0000_s128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" path="m7684,-9555r,-46l7696,-9601r,46l7684,-9555xe" filled="f" strokeweight=".14pt">
                    <v:path arrowok="t" o:connecttype="custom" o:connectlocs="7684,-9555;7684,-9601;7696,-9601;7696,-9555;7684,-9555" o:connectangles="0,0,0,0,0"/>
                  </v:shape>
                  <v:shape id="Freeform 265" o:spid="_x0000_s128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" path="m7684,-9636r,-46l7696,-9682r,46l7684,-9636xe" filled="f" strokeweight=".14pt">
                    <v:path arrowok="t" o:connecttype="custom" o:connectlocs="7684,-9636;7684,-9682;7696,-9682;7696,-9636;7684,-9636" o:connectangles="0,0,0,0,0"/>
                  </v:shape>
                  <v:shape id="Freeform 266" o:spid="_x0000_s128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" path="m7684,-9717r,-47l7696,-9764r,47l7684,-9717xe" filled="f" strokeweight=".14pt">
                    <v:path arrowok="t" o:connecttype="custom" o:connectlocs="7684,-9717;7684,-9764;7696,-9764;7696,-9717;7684,-9717" o:connectangles="0,0,0,0,0"/>
                  </v:shape>
                  <v:shape id="Freeform 267" o:spid="_x0000_s128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" path="m7684,-9799r,-46l7696,-9845r,46l7684,-9799xe" filled="f" strokeweight=".14pt">
                    <v:path arrowok="t" o:connecttype="custom" o:connectlocs="7684,-9799;7684,-9845;7696,-9845;7696,-9799;7684,-9799" o:connectangles="0,0,0,0,0"/>
                  </v:shape>
                  <v:shape id="Freeform 268" o:spid="_x0000_s128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" path="m7684,-9880r,-46l7696,-9926r,46l7684,-9880xe" filled="f" strokeweight=".14pt">
                    <v:path arrowok="t" o:connecttype="custom" o:connectlocs="7684,-9880;7684,-9926;7696,-9926;7696,-9880;7684,-9880" o:connectangles="0,0,0,0,0"/>
                  </v:shape>
                  <v:shape id="Freeform 269" o:spid="_x0000_s128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" path="m7684,-9961r,-47l7696,-10008r,47l7684,-9961xe" filled="f" strokeweight=".14pt">
                    <v:path arrowok="t" o:connecttype="custom" o:connectlocs="7684,-9961;7684,-10008;7696,-10008;7696,-9961;7684,-9961" o:connectangles="0,0,0,0,0"/>
                  </v:shape>
                  <v:shape id="Freeform 270" o:spid="_x0000_s128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" path="m7684,-10043r,-46l7696,-10089r,46l7684,-10043xe" filled="f" strokeweight=".14pt">
                    <v:path arrowok="t" o:connecttype="custom" o:connectlocs="7684,-10043;7684,-10089;7696,-10089;7696,-10043;7684,-10043" o:connectangles="0,0,0,0,0"/>
                  </v:shape>
                  <v:shape id="Freeform 271" o:spid="_x0000_s128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" path="m7684,-10124r,-47l7696,-10171r,47l7684,-10124xe" filled="f" strokeweight=".14pt">
                    <v:path arrowok="t" o:connecttype="custom" o:connectlocs="7684,-10124;7684,-10171;7696,-10171;7696,-10124;7684,-10124" o:connectangles="0,0,0,0,0"/>
                  </v:shape>
                  <v:shape id="Freeform 272" o:spid="_x0000_s129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" path="m7684,-10205r,-47l7696,-10252r,47l7684,-10205xe" filled="f" strokeweight=".14pt">
                    <v:path arrowok="t" o:connecttype="custom" o:connectlocs="7684,-10205;7684,-10252;7696,-10252;7696,-10205;7684,-10205" o:connectangles="0,0,0,0,0"/>
                  </v:shape>
                  <v:shape id="Freeform 273" o:spid="_x0000_s129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" path="m7684,-10287r,-46l7696,-10333r,46l7684,-10287xe" filled="f" strokeweight=".14pt">
                    <v:path arrowok="t" o:connecttype="custom" o:connectlocs="7684,-10287;7684,-10333;7696,-10333;7696,-10287;7684,-10287" o:connectangles="0,0,0,0,0"/>
                  </v:shape>
                  <v:shape id="Freeform 274" o:spid="_x0000_s129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" path="m7684,-10368r,-47l7696,-10415r,47l7684,-10368xe" filled="f" strokeweight=".14pt">
                    <v:path arrowok="t" o:connecttype="custom" o:connectlocs="7684,-10368;7684,-10415;7696,-10415;7696,-10368;7684,-10368" o:connectangles="0,0,0,0,0"/>
                  </v:shape>
                  <v:shape id="Freeform 275" o:spid="_x0000_s129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" path="m7684,-10449r,-47l7696,-10496r,47l7684,-10449xe" filled="f" strokeweight=".14pt">
                    <v:path arrowok="t" o:connecttype="custom" o:connectlocs="7684,-10449;7684,-10496;7696,-10496;7696,-10449;7684,-10449" o:connectangles="0,0,0,0,0"/>
                  </v:shape>
                  <v:shape id="Freeform 276" o:spid="_x0000_s129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" path="m7684,-10531r,-46l7696,-10577r,46l7684,-10531xe" filled="f" strokeweight=".14pt">
                    <v:path arrowok="t" o:connecttype="custom" o:connectlocs="7684,-10531;7684,-10577;7696,-10577;7696,-10531;7684,-10531" o:connectangles="0,0,0,0,0"/>
                  </v:shape>
                  <v:shape id="Freeform 277" o:spid="_x0000_s129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" path="m7684,-10612r,-47l7696,-10659r,47l7684,-10612xe" filled="f" strokeweight=".14pt">
                    <v:path arrowok="t" o:connecttype="custom" o:connectlocs="7684,-10612;7684,-10659;7696,-10659;7696,-10612;7684,-10612" o:connectangles="0,0,0,0,0"/>
                  </v:shape>
                  <v:shape id="Freeform 278" o:spid="_x0000_s129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" path="m7684,-10694r,-46l7696,-10740r,46l7684,-10694xe" filled="f" strokeweight=".14pt">
                    <v:path arrowok="t" o:connecttype="custom" o:connectlocs="7684,-10694;7684,-10740;7696,-10740;7696,-10694;7684,-10694" o:connectangles="0,0,0,0,0"/>
                  </v:shape>
                  <v:shape id="Freeform 279" o:spid="_x0000_s129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" path="m7684,-10775r,-46l7696,-10821r,46l7684,-10775xe" filled="f" strokeweight=".14pt">
                    <v:path arrowok="t" o:connecttype="custom" o:connectlocs="7684,-10775;7684,-10821;7696,-10821;7696,-10775;7684,-10775" o:connectangles="0,0,0,0,0"/>
                  </v:shape>
                  <v:shape id="Freeform 280" o:spid="_x0000_s129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" path="m7684,-10856r,-47l7696,-10903r,47l7684,-10856xe" filled="f" strokeweight=".14pt">
                    <v:path arrowok="t" o:connecttype="custom" o:connectlocs="7684,-10856;7684,-10903;7696,-10903;7696,-10856;7684,-10856" o:connectangles="0,0,0,0,0"/>
                  </v:shape>
                  <v:shape id="Freeform 281" o:spid="_x0000_s1299"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" path="m7684,-10938r,-46l7696,-10984r,46l7684,-10938xe" filled="f" strokeweight=".14pt">
                    <v:path arrowok="t" o:connecttype="custom" o:connectlocs="7684,-10938;7684,-10984;7696,-10984;7696,-10938;7684,-10938" o:connectangles="0,0,0,0,0"/>
                  </v:shape>
                  <v:shape id="Freeform 282" o:spid="_x0000_s1300"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" path="m7684,-11019r,-46l7696,-11065r,46l7684,-11019xe" filled="f" strokeweight=".14pt">
                    <v:path arrowok="t" o:connecttype="custom" o:connectlocs="7684,-11019;7684,-11065;7696,-11065;7696,-11019;7684,-11019" o:connectangles="0,0,0,0,0"/>
                  </v:shape>
                  <v:shape id="Freeform 283" o:spid="_x0000_s1301"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" path="m7684,-11100r,-47l7696,-11147r,47l7684,-11100xe" filled="f" strokeweight=".14pt">
                    <v:path arrowok="t" o:connecttype="custom" o:connectlocs="7684,-11100;7684,-11147;7696,-11147;7696,-11100;7684,-11100" o:connectangles="0,0,0,0,0"/>
                  </v:shape>
                  <v:shape id="Freeform 284" o:spid="_x0000_s1302"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" path="m7684,-11182r,-46l7696,-11228r,46l7684,-11182xe" filled="f" strokeweight=".14pt">
                    <v:path arrowok="t" o:connecttype="custom" o:connectlocs="7684,-11182;7684,-11228;7696,-11228;7696,-11182;7684,-11182" o:connectangles="0,0,0,0,0"/>
                  </v:shape>
                  <v:shape id="Freeform 285" o:spid="_x0000_s1303"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" path="m7684,-11263r,-46l7696,-11309r,46l7684,-11263xe" filled="f" strokeweight=".14pt">
                    <v:path arrowok="t" o:connecttype="custom" o:connectlocs="7684,-11263;7684,-11309;7696,-11309;7696,-11263;7684,-11263" o:connectangles="0,0,0,0,0"/>
                  </v:shape>
                  <v:shape id="Freeform 286" o:spid="_x0000_s1304"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" path="m7684,-11344r,-47l7696,-11391r,47l7684,-11344xe" filled="f" strokeweight=".14pt">
                    <v:path arrowok="t" o:connecttype="custom" o:connectlocs="7684,-11344;7684,-11391;7696,-11391;7696,-11344;7684,-11344" o:connectangles="0,0,0,0,0"/>
                  </v:shape>
                  <v:shape id="Freeform 287" o:spid="_x0000_s1305"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" path="m7684,-11426r,-46l7696,-11472r,46l7684,-11426xe" filled="f" strokeweight=".14pt">
                    <v:path arrowok="t" o:connecttype="custom" o:connectlocs="7684,-11426;7684,-11472;7696,-11472;7696,-11426;7684,-11426" o:connectangles="0,0,0,0,0"/>
                  </v:shape>
                  <v:shape id="Freeform 288" o:spid="_x0000_s1306"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" path="m7684,-11507r,-47l7696,-11554r,47l7684,-11507xe" filled="f" strokeweight=".14pt">
                    <v:path arrowok="t" o:connecttype="custom" o:connectlocs="7684,-11507;7684,-11554;7696,-11554;7696,-11507;7684,-11507" o:connectangles="0,0,0,0,0"/>
                  </v:shape>
                  <v:shape id="Freeform 289" o:spid="_x0000_s1307"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" path="m7684,-11588r,-47l7696,-11635r,47l7684,-11588xe" filled="f" strokeweight=".14pt">
                    <v:path arrowok="t" o:connecttype="custom" o:connectlocs="7684,-11588;7684,-11635;7696,-11635;7696,-11588;7684,-11588" o:connectangles="0,0,0,0,0"/>
                  </v:shape>
                  <v:shape id="Freeform 290" o:spid="_x0000_s1308" style="position:absolute;left:-2091;top:14104;width:2097;height:3537;visibility:visible;mso-wrap-style:square;v-text-anchor:top" coordsize="2097,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" path="m7684,-11670r,-46l7696,-11716r,46l7684,-11670xe" filled="f" strokeweight=".14pt">
                    <v:path arrowok="t" o:connecttype="custom" o:connectlocs="7684,-11670;7684,-11716;7696,-11716;7696,-11670;7684,-11670" o:connectangles="0,0,0,0,0"/>
                  </v:shape>
                </v:group>
                <v:shape id="Picture 291" o:spid="_x0000_s1309" type="#_x0000_t75" style="position:absolute;left:3506;top:1752;width:2100;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">
                  <v:imagedata r:id="rId21" o:title=""/>
                </v:shape>
                <v:group id="Group 292" o:spid="_x0000_s1310" style="position:absolute;left:5373;top:3459;width:2700;height:120" coordorigin="5373,3459"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Freeform 293" o:spid="_x0000_s1311" style="position:absolute;left:5373;top:345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" path="m2580,r,120l2670,75r-70,l2600,45r70,l2580,xe" fillcolor="black" stroked="f">
                    <v:path arrowok="t" o:connecttype="custom" o:connectlocs="2580,0;2580,120;2670,75;2600,75;2600,45;2670,45;2580,0" o:connectangles="0,0,0,0,0,0,0"/>
                  </v:shape>
                  <v:shape id="Freeform 294" o:spid="_x0000_s1312" style="position:absolute;left:5373;top:345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" path="m2580,45l,45,,75r2580,l2580,45xe" fillcolor="black" stroked="f">
                    <v:path arrowok="t" o:connecttype="custom" o:connectlocs="2580,45;0,45;0,75;2580,75;2580,45" o:connectangles="0,0,0,0,0"/>
                  </v:shape>
                  <v:shape id="Freeform 295" o:spid="_x0000_s1313" style="position:absolute;left:5373;top:345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" path="m2670,45r-70,l2600,75r70,l2700,60,2670,45xe" fillcolor="black" stroked="f">
                    <v:path arrowok="t" o:connecttype="custom" o:connectlocs="2670,45;2600,45;2600,75;2670,75;2700,60;2670,45" o:connectangles="0,0,0,0,0,0"/>
                  </v:shape>
                </v:group>
                <v:shape id="Picture 296" o:spid="_x0000_s1314" type="#_x0000_t75" style="position:absolute;left:6350;top:4817;width:118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">
                  <v:imagedata r:id="rId22" o:title=""/>
                </v:shape>
                <v:group id="Group 297" o:spid="_x0000_s1315" style="position:absolute;left:5373;top:4720;width:2700;height:120" coordorigin="5373,4720"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shape id="Freeform 298" o:spid="_x0000_s1316" style="position:absolute;left:5373;top:4720;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" path="m2580,74r,45l2670,74r-90,xe" fillcolor="black" stroked="f">
                    <v:path arrowok="t" o:connecttype="custom" o:connectlocs="2580,74;2580,119;2670,74;2580,74" o:connectangles="0,0,0,0"/>
                  </v:shape>
                  <v:shape id="Freeform 299" o:spid="_x0000_s1317" style="position:absolute;left:5373;top:4720;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" path="m2580,44r,30l2600,74r,-30l2580,44xe" fillcolor="black" stroked="f">
                    <v:path arrowok="t" o:connecttype="custom" o:connectlocs="2580,44;2580,74;2600,74;2600,44;2580,44" o:connectangles="0,0,0,0,0"/>
                  </v:shape>
                  <v:shape id="Freeform 300" o:spid="_x0000_s1318" style="position:absolute;left:5373;top:4720;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" path="m2580,r,44l2600,44r,30l2670,74r30,-15l2580,xe" fillcolor="black" stroked="f">
                    <v:path arrowok="t" o:connecttype="custom" o:connectlocs="2580,0;2580,44;2600,44;2600,74;2670,74;2700,59;2580,0" o:connectangles="0,0,0,0,0,0,0"/>
                  </v:shape>
                  <v:shape id="Freeform 301" o:spid="_x0000_s1319" style="position:absolute;left:5373;top:4720;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" path="m,43l,73r2580,1l2580,44,,43xe" fillcolor="black" stroked="f">
                    <v:path arrowok="t" o:connecttype="custom" o:connectlocs="0,43;0,73;2580,74;2580,44;0,43" o:connectangles="0,0,0,0,0"/>
                  </v:shape>
                </v:group>
                <v:shape id="Picture 302" o:spid="_x0000_s1320" type="#_x0000_t75" style="position:absolute;left:6629;top:3699;width:480;height: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">
                  <v:imagedata r:id="rId23" o:title=""/>
                </v:shape>
                <v:group id="Group 303" o:spid="_x0000_s1321" style="position:absolute;left:5373;top:3999;width:2700;height:120" coordorigin="5373,3999"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shape id="Freeform 304" o:spid="_x0000_s1322" style="position:absolute;left:5373;top:399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" path="m120,l,60r120,60l120,75r-20,l100,45r20,l120,xe" fillcolor="black" stroked="f">
                    <v:path arrowok="t" o:connecttype="custom" o:connectlocs="120,0;0,60;120,120;120,75;100,75;100,45;120,45;120,0" o:connectangles="0,0,0,0,0,0,0,0"/>
                  </v:shape>
                  <v:shape id="Freeform 305" o:spid="_x0000_s1323" style="position:absolute;left:5373;top:399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" path="m120,45r-20,l100,75r20,l120,45xe" fillcolor="black" stroked="f">
                    <v:path arrowok="t" o:connecttype="custom" o:connectlocs="120,45;100,45;100,75;120,75;120,45" o:connectangles="0,0,0,0,0"/>
                  </v:shape>
                  <v:shape id="Freeform 306" o:spid="_x0000_s1324" style="position:absolute;left:5373;top:3999;width:2700;height:120;visibility:visible;mso-wrap-style:square;v-text-anchor:top" coordsize="27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" path="m2700,45l120,45r,30l2700,75r,-30xe" fillcolor="black" stroked="f">
                    <v:path arrowok="t" o:connecttype="custom" o:connectlocs="2700,45;120,45;120,75;2700,75;2700,45" o:connectangles="0,0,0,0,0"/>
                  </v:shape>
                </v:group>
                <v:shapetype id="_x0000_t202" coordsize="21600,21600" o:spt="202" path="m,l,21600r21600,l21600,xe">
                  <v:stroke joinstyle="miter"/>
                  <v:path gradientshapeok="t" o:connecttype="rect"/>
                </v:shapetype>
                <v:shape id="Text Box 307" o:spid="_x0000_s1325" type="#_x0000_t202" style="position:absolute;left:3579;top:1753;width:1972;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4C1343E5" w14:textId="77777777" w:rsidR="00B9623F" w:rsidRDefault="00C0520A">
                        <w:pPr>
                          <w:pStyle w:val="BodyText"/>
                          <w:kinsoku w:val="0"/>
                          <w:overflowPunct w:val="0"/>
                          <w:spacing w:line="201" w:lineRule="exact"/>
                          <w:ind w:right="15"/>
                          <w:jc w:val="center"/>
                          <w:rPr>
                            <w:b/>
                            <w:bCs/>
                          </w:rPr>
                        </w:pPr>
                        <w:r>
                          <w:rPr>
                            <w:b/>
                            <w:bCs/>
                          </w:rPr>
                          <w:t>BNY Mellon as</w:t>
                        </w:r>
                      </w:p>
                      <w:p w14:paraId="1A207AC4" w14:textId="77777777" w:rsidR="00B9623F" w:rsidRDefault="00C0520A">
                        <w:pPr>
                          <w:pStyle w:val="BodyText"/>
                          <w:kinsoku w:val="0"/>
                          <w:overflowPunct w:val="0"/>
                          <w:spacing w:before="40"/>
                          <w:ind w:right="18"/>
                          <w:jc w:val="center"/>
                          <w:rPr>
                            <w:b/>
                            <w:bCs/>
                          </w:rPr>
                        </w:pPr>
                        <w:r>
                          <w:rPr>
                            <w:b/>
                            <w:bCs/>
                          </w:rPr>
                          <w:t>Custodian and Trustee</w:t>
                        </w:r>
                      </w:p>
                    </w:txbxContent>
                  </v:textbox>
                </v:shape>
                <v:shape id="Text Box 308" o:spid="_x0000_s1326" type="#_x0000_t202" style="position:absolute;left:3966;top:3548;width:1218;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3CA46DC3" w14:textId="77777777" w:rsidR="00B9623F" w:rsidRDefault="00C0520A">
                        <w:pPr>
                          <w:pStyle w:val="BodyText"/>
                          <w:kinsoku w:val="0"/>
                          <w:overflowPunct w:val="0"/>
                          <w:spacing w:line="276" w:lineRule="auto"/>
                          <w:ind w:left="-1" w:right="18" w:hanging="1"/>
                          <w:jc w:val="center"/>
                          <w:rPr>
                            <w:b/>
                            <w:bCs/>
                            <w:color w:val="FFFFFF"/>
                            <w:w w:val="95"/>
                            <w:sz w:val="20"/>
                            <w:szCs w:val="20"/>
                          </w:rPr>
                        </w:pPr>
                        <w:r>
                          <w:rPr>
                            <w:b/>
                            <w:bCs/>
                            <w:color w:val="FFFFFF"/>
                            <w:sz w:val="20"/>
                            <w:szCs w:val="20"/>
                          </w:rPr>
                          <w:t xml:space="preserve">Goldman Sachs </w:t>
                        </w:r>
                        <w:r>
                          <w:rPr>
                            <w:b/>
                            <w:bCs/>
                            <w:color w:val="FFFFFF"/>
                            <w:w w:val="95"/>
                            <w:sz w:val="20"/>
                            <w:szCs w:val="20"/>
                          </w:rPr>
                          <w:t>International</w:t>
                        </w:r>
                      </w:p>
                      <w:p w14:paraId="0B13A217" w14:textId="77777777" w:rsidR="00B9623F" w:rsidRDefault="00C0520A">
                        <w:pPr>
                          <w:pStyle w:val="BodyText"/>
                          <w:kinsoku w:val="0"/>
                          <w:overflowPunct w:val="0"/>
                          <w:ind w:left="341" w:right="359"/>
                          <w:jc w:val="center"/>
                          <w:rPr>
                            <w:b/>
                            <w:bCs/>
                            <w:color w:val="FFFFFF"/>
                            <w:sz w:val="20"/>
                            <w:szCs w:val="20"/>
                          </w:rPr>
                        </w:pPr>
                        <w:r>
                          <w:rPr>
                            <w:b/>
                            <w:bCs/>
                            <w:color w:val="FFFFFF"/>
                            <w:sz w:val="20"/>
                            <w:szCs w:val="20"/>
                          </w:rPr>
                          <w:t>(GSI)</w:t>
                        </w:r>
                      </w:p>
                    </w:txbxContent>
                  </v:textbox>
                </v:shape>
                <v:shape id="Text Box 309" o:spid="_x0000_s1327" type="#_x0000_t202" style="position:absolute;left:6630;top:3703;width:314;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67A2DC7C" w14:textId="77777777" w:rsidR="00B9623F" w:rsidRDefault="00C0520A">
                        <w:pPr>
                          <w:pStyle w:val="BodyText"/>
                          <w:kinsoku w:val="0"/>
                          <w:overflowPunct w:val="0"/>
                          <w:spacing w:line="156" w:lineRule="exact"/>
                          <w:rPr>
                            <w:sz w:val="14"/>
                            <w:szCs w:val="14"/>
                          </w:rPr>
                        </w:pPr>
                        <w:r>
                          <w:rPr>
                            <w:sz w:val="14"/>
                            <w:szCs w:val="14"/>
                          </w:rPr>
                          <w:t>Note</w:t>
                        </w:r>
                      </w:p>
                    </w:txbxContent>
                  </v:textbox>
                </v:shape>
                <v:shape id="Text Box 310" o:spid="_x0000_s1328" type="#_x0000_t202" style="position:absolute;left:6352;top:4822;width:120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61CACA85" w14:textId="77777777" w:rsidR="00B9623F" w:rsidRDefault="00C0520A">
                        <w:pPr>
                          <w:pStyle w:val="BodyText"/>
                          <w:kinsoku w:val="0"/>
                          <w:overflowPunct w:val="0"/>
                          <w:spacing w:line="276" w:lineRule="auto"/>
                          <w:ind w:right="-3"/>
                          <w:rPr>
                            <w:sz w:val="14"/>
                            <w:szCs w:val="14"/>
                          </w:rPr>
                        </w:pPr>
                        <w:r>
                          <w:rPr>
                            <w:sz w:val="14"/>
                            <w:szCs w:val="14"/>
                          </w:rPr>
                          <w:t>Pledge of Assets &amp; Associated Rights</w:t>
                        </w:r>
                      </w:p>
                    </w:txbxContent>
                  </v:textbox>
                </v:shape>
                <v:shape id="Text Box 311" o:spid="_x0000_s1329" type="#_x0000_t202" style="position:absolute;left:5567;top:1077;width:232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0B44F857" w14:textId="77777777" w:rsidR="00B9623F" w:rsidRDefault="00C0520A">
                        <w:pPr>
                          <w:pStyle w:val="BodyText"/>
                          <w:kinsoku w:val="0"/>
                          <w:overflowPunct w:val="0"/>
                          <w:spacing w:before="176" w:line="278" w:lineRule="auto"/>
                          <w:ind w:left="554" w:hanging="228"/>
                          <w:rPr>
                            <w:b/>
                            <w:bCs/>
                            <w:color w:val="FFFFFF"/>
                            <w:sz w:val="20"/>
                            <w:szCs w:val="20"/>
                          </w:rPr>
                        </w:pPr>
                        <w:r>
                          <w:rPr>
                            <w:b/>
                            <w:bCs/>
                            <w:color w:val="FFFFFF"/>
                            <w:sz w:val="20"/>
                            <w:szCs w:val="20"/>
                          </w:rPr>
                          <w:t>Goldman Sachs Group, Inc.</w:t>
                        </w:r>
                      </w:p>
                    </w:txbxContent>
                  </v:textbox>
                </v:shape>
                <w10:wrap anchorx="page"/>
              </v:group>
            </w:pict>
          </mc:Fallback>
        </mc:AlternateContent>
      </w:r>
      <w:r>
        <w:rPr>
          <w:noProof/>
        </w:rPr>
        <mc:AlternateContent>
          <mc:Choice Requires="wpg">
            <w:drawing>
              <wp:anchor distT="0" distB="0" distL="114300" distR="114300" simplePos="0" relativeHeight="251662336" behindDoc="0" locked="0" layoutInCell="0" allowOverlap="1" wp14:anchorId="624FAFBB" wp14:editId="2615746C">
                <wp:simplePos x="0" y="0"/>
                <wp:positionH relativeFrom="page">
                  <wp:posOffset>4180205</wp:posOffset>
                </wp:positionH>
                <wp:positionV relativeFrom="paragraph">
                  <wp:posOffset>2691130</wp:posOffset>
                </wp:positionV>
                <wp:extent cx="375285" cy="228600"/>
                <wp:effectExtent l="0" t="0" r="0" b="0"/>
                <wp:wrapNone/>
                <wp:docPr id="26" name="Group 322"/>
                <wp:cNvGraphicFramePr/>
                <a:graphic xmlns:a="http://schemas.openxmlformats.org/drawingml/2006/main">
                  <a:graphicData uri="http://schemas.microsoft.com/office/word/2010/wordprocessingGroup">
                    <wpg:wgp>
                      <wpg:cNvGrpSpPr/>
                      <wpg:grpSpPr>
                        <a:xfrm>
                          <a:off x="0" y="0"/>
                          <a:ext cx="375285" cy="228600"/>
                          <a:chOff x="6583" y="4238"/>
                          <a:chExt cx="591" cy="360"/>
                        </a:xfrm>
                      </wpg:grpSpPr>
                      <pic:pic xmlns:pic="http://schemas.openxmlformats.org/drawingml/2006/picture">
                        <pic:nvPicPr>
                          <pic:cNvPr id="27" name="Picture 32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6583" y="4239"/>
                            <a:ext cx="6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324"/>
                        <wps:cNvSpPr txBox="1">
                          <a:spLocks noChangeArrowheads="1"/>
                        </wps:cNvSpPr>
                        <wps:spPr bwMode="auto">
                          <a:xfrm>
                            <a:off x="6583" y="4239"/>
                            <a:ext cx="59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BF6F0" w14:textId="77777777" w:rsidR="00B9623F" w:rsidRDefault="00C0520A">
                              <w:pPr>
                                <w:pStyle w:val="BodyText"/>
                                <w:kinsoku w:val="0"/>
                                <w:overflowPunct w:val="0"/>
                                <w:spacing w:line="160" w:lineRule="exact"/>
                                <w:ind w:left="1"/>
                                <w:rPr>
                                  <w:w w:val="95"/>
                                  <w:sz w:val="14"/>
                                  <w:szCs w:val="14"/>
                                </w:rPr>
                              </w:pPr>
                              <w:r>
                                <w:rPr>
                                  <w:w w:val="95"/>
                                  <w:sz w:val="14"/>
                                  <w:szCs w:val="14"/>
                                </w:rPr>
                                <w:t>Proceeds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24FAFBB" id="Group 322" o:spid="_x0000_s1330" style="position:absolute;left:0;text-align:left;margin-left:329.15pt;margin-top:211.9pt;width:29.55pt;height:18pt;z-index:251662336;mso-position-horizontal-relative:page" coordorigin="6583,4238" coordsize="591,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" o:allowincell="f">
                <v:shape id="Picture 323" o:spid="_x0000_s1331" type="#_x0000_t75" style="position:absolute;left:6583;top:4239;width:60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">
                  <v:imagedata r:id="rId25" o:title=""/>
                </v:shape>
                <v:shape id="Text Box 324" o:spid="_x0000_s1332" type="#_x0000_t202" style="position:absolute;left:6583;top:4239;width:59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49BF6F0" w14:textId="77777777" w:rsidR="00B9623F" w:rsidRDefault="00C0520A">
                        <w:pPr>
                          <w:pStyle w:val="BodyText"/>
                          <w:kinsoku w:val="0"/>
                          <w:overflowPunct w:val="0"/>
                          <w:spacing w:line="160" w:lineRule="exact"/>
                          <w:ind w:left="1"/>
                          <w:rPr>
                            <w:w w:val="95"/>
                            <w:sz w:val="14"/>
                            <w:szCs w:val="14"/>
                          </w:rPr>
                        </w:pPr>
                        <w:r>
                          <w:rPr>
                            <w:w w:val="95"/>
                            <w:sz w:val="14"/>
                            <w:szCs w:val="14"/>
                          </w:rPr>
                          <w:t>Proceeds</w:t>
                        </w:r>
                      </w:p>
                    </w:txbxContent>
                  </v:textbox>
                </v:shape>
                <w10:wrap anchorx="page"/>
              </v:group>
            </w:pict>
          </mc:Fallback>
        </mc:AlternateContent>
      </w:r>
      <w:r>
        <w:rPr>
          <w:noProof/>
        </w:rPr>
        <mc:AlternateContent>
          <mc:Choice Requires="wps">
            <w:drawing>
              <wp:anchor distT="0" distB="0" distL="114300" distR="114300" simplePos="0" relativeHeight="251664384" behindDoc="0" locked="0" layoutInCell="0" allowOverlap="1" wp14:anchorId="202024C2" wp14:editId="0C2EF1EF">
                <wp:simplePos x="0" y="0"/>
                <wp:positionH relativeFrom="page">
                  <wp:posOffset>5603875</wp:posOffset>
                </wp:positionH>
                <wp:positionV relativeFrom="paragraph">
                  <wp:posOffset>3470275</wp:posOffset>
                </wp:positionV>
                <wp:extent cx="622300" cy="292100"/>
                <wp:effectExtent l="0" t="0" r="0" b="0"/>
                <wp:wrapNone/>
                <wp:docPr id="25"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4A154" w14:textId="77777777" w:rsidR="00B9623F" w:rsidRDefault="00C0520A">
                            <w:pPr>
                              <w:widowControl/>
                              <w:autoSpaceDE/>
                              <w:autoSpaceDN/>
                              <w:adjustRightInd/>
                              <w:spacing w:line="460" w:lineRule="atLeast"/>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66D827A8" wp14:editId="0D764B59">
                                  <wp:extent cx="616585" cy="297815"/>
                                  <wp:effectExtent l="0" t="0" r="0" b="0"/>
                                  <wp:docPr id="1594241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9052" name="Picture 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16585" cy="297815"/>
                                          </a:xfrm>
                                          <a:prstGeom prst="rect">
                                            <a:avLst/>
                                          </a:prstGeom>
                                          <a:noFill/>
                                          <a:ln>
                                            <a:noFill/>
                                          </a:ln>
                                        </pic:spPr>
                                      </pic:pic>
                                    </a:graphicData>
                                  </a:graphic>
                                </wp:inline>
                              </w:drawing>
                            </w:r>
                          </w:p>
                          <w:p w14:paraId="139DC50C" w14:textId="77777777" w:rsidR="00B9623F" w:rsidRDefault="00B9623F">
                            <w:pPr>
                              <w:rPr>
                                <w:rFonts w:ascii="Times New Roman" w:hAnsi="Times New Roman" w:cs="Times New Roman"/>
                                <w:sz w:val="24"/>
                                <w:szCs w:val="24"/>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w14:anchorId="202024C2" id="Rectangle 325" o:spid="_x0000_s1333" style="position:absolute;left:0;text-align:left;margin-left:441.25pt;margin-top:273.25pt;width:49pt;height:23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" o:allowincell="f" filled="f" stroked="f">
                <v:textbox inset="0,0,0,0">
                  <w:txbxContent>
                    <w:p w14:paraId="13B4A154" w14:textId="77777777" w:rsidR="00B9623F" w:rsidRDefault="00C0520A">
                      <w:pPr>
                        <w:widowControl/>
                        <w:autoSpaceDE/>
                        <w:autoSpaceDN/>
                        <w:adjustRightInd/>
                        <w:spacing w:line="460" w:lineRule="atLeast"/>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66D827A8" wp14:editId="0D764B59">
                            <wp:extent cx="616585" cy="297815"/>
                            <wp:effectExtent l="0" t="0" r="0" b="0"/>
                            <wp:docPr id="1594241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9052" name="Picture 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16585" cy="297815"/>
                                    </a:xfrm>
                                    <a:prstGeom prst="rect">
                                      <a:avLst/>
                                    </a:prstGeom>
                                    <a:noFill/>
                                    <a:ln>
                                      <a:noFill/>
                                    </a:ln>
                                  </pic:spPr>
                                </pic:pic>
                              </a:graphicData>
                            </a:graphic>
                          </wp:inline>
                        </w:drawing>
                      </w:r>
                    </w:p>
                    <w:p w14:paraId="139DC50C" w14:textId="77777777" w:rsidR="00B9623F" w:rsidRDefault="00B9623F">
                      <w:pPr>
                        <w:rPr>
                          <w:rFonts w:ascii="Times New Roman" w:hAnsi="Times New Roman" w:cs="Times New Roman"/>
                          <w:sz w:val="24"/>
                          <w:szCs w:val="24"/>
                        </w:rPr>
                      </w:pPr>
                    </w:p>
                  </w:txbxContent>
                </v:textbox>
                <w10:wrap anchorx="page"/>
              </v:rect>
            </w:pict>
          </mc:Fallback>
        </mc:AlternateContent>
      </w:r>
      <w:r>
        <w:rPr>
          <w:noProof/>
        </w:rPr>
        <mc:AlternateContent>
          <mc:Choice Requires="wpg">
            <w:drawing>
              <wp:anchor distT="0" distB="0" distL="114300" distR="114300" simplePos="0" relativeHeight="251666432" behindDoc="0" locked="0" layoutInCell="0" allowOverlap="1" wp14:anchorId="00040DEF" wp14:editId="36972E77">
                <wp:simplePos x="0" y="0"/>
                <wp:positionH relativeFrom="page">
                  <wp:posOffset>5203190</wp:posOffset>
                </wp:positionH>
                <wp:positionV relativeFrom="paragraph">
                  <wp:posOffset>1725930</wp:posOffset>
                </wp:positionV>
                <wp:extent cx="1107440" cy="1736725"/>
                <wp:effectExtent l="0" t="0" r="0" b="0"/>
                <wp:wrapNone/>
                <wp:docPr id="20" name="Group 326"/>
                <wp:cNvGraphicFramePr/>
                <a:graphic xmlns:a="http://schemas.openxmlformats.org/drawingml/2006/main">
                  <a:graphicData uri="http://schemas.microsoft.com/office/word/2010/wordprocessingGroup">
                    <wpg:wgp>
                      <wpg:cNvGrpSpPr/>
                      <wpg:grpSpPr>
                        <a:xfrm>
                          <a:off x="0" y="0"/>
                          <a:ext cx="1107440" cy="1736725"/>
                          <a:chOff x="8194" y="2718"/>
                          <a:chExt cx="1744" cy="2735"/>
                        </a:xfrm>
                      </wpg:grpSpPr>
                      <wps:wsp>
                        <wps:cNvPr id="21" name="Freeform 327"/>
                        <wps:cNvSpPr/>
                        <wps:spPr bwMode="auto">
                          <a:xfrm>
                            <a:off x="8713" y="3582"/>
                            <a:ext cx="1225" cy="1019"/>
                          </a:xfrm>
                          <a:custGeom>
                            <a:avLst/>
                            <a:gdLst>
                              <a:gd name="T0" fmla="*/ 0 w 1225"/>
                              <a:gd name="T1" fmla="*/ 1019 h 1019"/>
                              <a:gd name="T2" fmla="*/ 1225 w 1225"/>
                              <a:gd name="T3" fmla="*/ 1019 h 1019"/>
                              <a:gd name="T4" fmla="*/ 1225 w 1225"/>
                              <a:gd name="T5" fmla="*/ 0 h 1019"/>
                              <a:gd name="T6" fmla="*/ 0 w 1225"/>
                              <a:gd name="T7" fmla="*/ 0 h 1019"/>
                              <a:gd name="T8" fmla="*/ 0 w 1225"/>
                              <a:gd name="T9" fmla="*/ 1019 h 1019"/>
                            </a:gdLst>
                            <a:ahLst/>
                            <a:cxnLst>
                              <a:cxn ang="0">
                                <a:pos x="T0" y="T1"/>
                              </a:cxn>
                              <a:cxn ang="0">
                                <a:pos x="T2" y="T3"/>
                              </a:cxn>
                              <a:cxn ang="0">
                                <a:pos x="T4" y="T5"/>
                              </a:cxn>
                              <a:cxn ang="0">
                                <a:pos x="T6" y="T7"/>
                              </a:cxn>
                              <a:cxn ang="0">
                                <a:pos x="T8" y="T9"/>
                              </a:cxn>
                            </a:cxnLst>
                            <a:rect l="0" t="0" r="r" b="b"/>
                            <a:pathLst>
                              <a:path w="1225" h="1019">
                                <a:moveTo>
                                  <a:pt x="0" y="1019"/>
                                </a:moveTo>
                                <a:lnTo>
                                  <a:pt x="1225" y="1019"/>
                                </a:lnTo>
                                <a:lnTo>
                                  <a:pt x="1225" y="0"/>
                                </a:lnTo>
                                <a:lnTo>
                                  <a:pt x="0" y="0"/>
                                </a:lnTo>
                                <a:lnTo>
                                  <a:pt x="0" y="1019"/>
                                </a:lnTo>
                                <a:close/>
                              </a:path>
                            </a:pathLst>
                          </a:custGeom>
                          <a:solidFill>
                            <a:srgbClr val="1F39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pic:pic xmlns:pic="http://schemas.openxmlformats.org/drawingml/2006/picture">
                        <pic:nvPicPr>
                          <pic:cNvPr id="22" name="Picture 32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8827" y="3972"/>
                            <a:ext cx="980"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Freeform 329"/>
                        <wps:cNvSpPr/>
                        <wps:spPr bwMode="auto">
                          <a:xfrm>
                            <a:off x="8200" y="2724"/>
                            <a:ext cx="469" cy="2723"/>
                          </a:xfrm>
                          <a:custGeom>
                            <a:avLst/>
                            <a:gdLst>
                              <a:gd name="T0" fmla="*/ 468 w 469"/>
                              <a:gd name="T1" fmla="*/ 0 h 2723"/>
                              <a:gd name="T2" fmla="*/ 394 w 469"/>
                              <a:gd name="T3" fmla="*/ 11 h 2723"/>
                              <a:gd name="T4" fmla="*/ 330 w 469"/>
                              <a:gd name="T5" fmla="*/ 43 h 2723"/>
                              <a:gd name="T6" fmla="*/ 279 w 469"/>
                              <a:gd name="T7" fmla="*/ 92 h 2723"/>
                              <a:gd name="T8" fmla="*/ 246 w 469"/>
                              <a:gd name="T9" fmla="*/ 155 h 2723"/>
                              <a:gd name="T10" fmla="*/ 234 w 469"/>
                              <a:gd name="T11" fmla="*/ 227 h 2723"/>
                              <a:gd name="T12" fmla="*/ 234 w 469"/>
                              <a:gd name="T13" fmla="*/ 1134 h 2723"/>
                              <a:gd name="T14" fmla="*/ 222 w 469"/>
                              <a:gd name="T15" fmla="*/ 1206 h 2723"/>
                              <a:gd name="T16" fmla="*/ 189 w 469"/>
                              <a:gd name="T17" fmla="*/ 1268 h 2723"/>
                              <a:gd name="T18" fmla="*/ 138 w 469"/>
                              <a:gd name="T19" fmla="*/ 1317 h 2723"/>
                              <a:gd name="T20" fmla="*/ 74 w 469"/>
                              <a:gd name="T21" fmla="*/ 1349 h 2723"/>
                              <a:gd name="T22" fmla="*/ 0 w 469"/>
                              <a:gd name="T23" fmla="*/ 1361 h 2723"/>
                              <a:gd name="T24" fmla="*/ 74 w 469"/>
                              <a:gd name="T25" fmla="*/ 1372 h 2723"/>
                              <a:gd name="T26" fmla="*/ 138 w 469"/>
                              <a:gd name="T27" fmla="*/ 1405 h 2723"/>
                              <a:gd name="T28" fmla="*/ 189 w 469"/>
                              <a:gd name="T29" fmla="*/ 1454 h 2723"/>
                              <a:gd name="T30" fmla="*/ 222 w 469"/>
                              <a:gd name="T31" fmla="*/ 1516 h 2723"/>
                              <a:gd name="T32" fmla="*/ 234 w 469"/>
                              <a:gd name="T33" fmla="*/ 1588 h 2723"/>
                              <a:gd name="T34" fmla="*/ 234 w 469"/>
                              <a:gd name="T35" fmla="*/ 2496 h 2723"/>
                              <a:gd name="T36" fmla="*/ 246 w 469"/>
                              <a:gd name="T37" fmla="*/ 2567 h 2723"/>
                              <a:gd name="T38" fmla="*/ 279 w 469"/>
                              <a:gd name="T39" fmla="*/ 2630 h 2723"/>
                              <a:gd name="T40" fmla="*/ 330 w 469"/>
                              <a:gd name="T41" fmla="*/ 2679 h 2723"/>
                              <a:gd name="T42" fmla="*/ 394 w 469"/>
                              <a:gd name="T43" fmla="*/ 2711 h 2723"/>
                              <a:gd name="T44" fmla="*/ 468 w 469"/>
                              <a:gd name="T45" fmla="*/ 2723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469" h="2723">
                                <a:moveTo>
                                  <a:pt x="468" y="0"/>
                                </a:moveTo>
                                <a:lnTo>
                                  <a:pt x="394" y="11"/>
                                </a:lnTo>
                                <a:lnTo>
                                  <a:pt x="330" y="43"/>
                                </a:lnTo>
                                <a:lnTo>
                                  <a:pt x="279" y="92"/>
                                </a:lnTo>
                                <a:lnTo>
                                  <a:pt x="246" y="155"/>
                                </a:lnTo>
                                <a:lnTo>
                                  <a:pt x="234" y="227"/>
                                </a:lnTo>
                                <a:lnTo>
                                  <a:pt x="234" y="1134"/>
                                </a:lnTo>
                                <a:lnTo>
                                  <a:pt x="222" y="1206"/>
                                </a:lnTo>
                                <a:lnTo>
                                  <a:pt x="189" y="1268"/>
                                </a:lnTo>
                                <a:lnTo>
                                  <a:pt x="138" y="1317"/>
                                </a:lnTo>
                                <a:lnTo>
                                  <a:pt x="74" y="1349"/>
                                </a:lnTo>
                                <a:lnTo>
                                  <a:pt x="0" y="1361"/>
                                </a:lnTo>
                                <a:lnTo>
                                  <a:pt x="74" y="1372"/>
                                </a:lnTo>
                                <a:lnTo>
                                  <a:pt x="138" y="1405"/>
                                </a:lnTo>
                                <a:lnTo>
                                  <a:pt x="189" y="1454"/>
                                </a:lnTo>
                                <a:lnTo>
                                  <a:pt x="222" y="1516"/>
                                </a:lnTo>
                                <a:lnTo>
                                  <a:pt x="234" y="1588"/>
                                </a:lnTo>
                                <a:lnTo>
                                  <a:pt x="234" y="2496"/>
                                </a:lnTo>
                                <a:lnTo>
                                  <a:pt x="246" y="2567"/>
                                </a:lnTo>
                                <a:lnTo>
                                  <a:pt x="279" y="2630"/>
                                </a:lnTo>
                                <a:lnTo>
                                  <a:pt x="330" y="2679"/>
                                </a:lnTo>
                                <a:lnTo>
                                  <a:pt x="394" y="2711"/>
                                </a:lnTo>
                                <a:lnTo>
                                  <a:pt x="468" y="2723"/>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4" name="Text Box 330"/>
                        <wps:cNvSpPr txBox="1">
                          <a:spLocks noChangeArrowheads="1"/>
                        </wps:cNvSpPr>
                        <wps:spPr bwMode="auto">
                          <a:xfrm>
                            <a:off x="8713" y="3583"/>
                            <a:ext cx="1225" cy="1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A8F25" w14:textId="77777777" w:rsidR="00B9623F" w:rsidRDefault="00B9623F">
                              <w:pPr>
                                <w:pStyle w:val="BodyText"/>
                                <w:kinsoku w:val="0"/>
                                <w:overflowPunct w:val="0"/>
                                <w:rPr>
                                  <w:sz w:val="22"/>
                                  <w:szCs w:val="22"/>
                                </w:rPr>
                              </w:pPr>
                            </w:p>
                            <w:p w14:paraId="1152694B" w14:textId="77777777" w:rsidR="00B9623F" w:rsidRDefault="00C0520A">
                              <w:pPr>
                                <w:pStyle w:val="BodyText"/>
                                <w:kinsoku w:val="0"/>
                                <w:overflowPunct w:val="0"/>
                                <w:spacing w:before="135"/>
                                <w:ind w:left="281"/>
                                <w:rPr>
                                  <w:b/>
                                  <w:bCs/>
                                  <w:color w:val="FFFFFF"/>
                                  <w:sz w:val="20"/>
                                  <w:szCs w:val="20"/>
                                </w:rPr>
                              </w:pPr>
                              <w:r>
                                <w:rPr>
                                  <w:b/>
                                  <w:bCs/>
                                  <w:color w:val="FFFFFF"/>
                                  <w:sz w:val="20"/>
                                  <w:szCs w:val="20"/>
                                </w:rPr>
                                <w:t>Investor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0040DEF" id="Group 326" o:spid="_x0000_s1334" style="position:absolute;left:0;text-align:left;margin-left:409.7pt;margin-top:135.9pt;width:87.2pt;height:136.75pt;z-index:251666432;mso-position-horizontal-relative:page" coordorigin="8194,2718" coordsize="1744,2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" o:allowincell="f">
                <v:shape id="Freeform 327" o:spid="_x0000_s1335" style="position:absolute;left:8713;top:3582;width:1225;height:1019;visibility:visible;mso-wrap-style:square;v-text-anchor:top" coordsize="1225,1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" path="m,1019r1225,l1225,,,,,1019xe" fillcolor="#1f396c" stroked="f">
                  <v:path arrowok="t" o:connecttype="custom" o:connectlocs="0,1019;1225,1019;1225,0;0,0;0,1019" o:connectangles="0,0,0,0,0"/>
                </v:shape>
                <v:shape id="Picture 328" o:spid="_x0000_s1336" type="#_x0000_t75" style="position:absolute;left:8827;top:3972;width:980;height: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">
                  <v:imagedata r:id="rId28" o:title=""/>
                </v:shape>
                <v:shape id="Freeform 329" o:spid="_x0000_s1337" style="position:absolute;left:8200;top:2724;width:469;height:2723;visibility:visible;mso-wrap-style:square;v-text-anchor:top" coordsize="46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" path="m468,l394,11,330,43,279,92r-33,63l234,227r,907l222,1206r-33,62l138,1317r-64,32l,1361r74,11l138,1405r51,49l222,1516r12,72l234,2496r12,71l279,2630r51,49l394,2711r74,12e" filled="f" strokeweight=".6pt">
                  <v:path arrowok="t" o:connecttype="custom" o:connectlocs="468,0;394,11;330,43;279,92;246,155;234,227;234,1134;222,1206;189,1268;138,1317;74,1349;0,1361;74,1372;138,1405;189,1454;222,1516;234,1588;234,2496;246,2567;279,2630;330,2679;394,2711;468,2723" o:connectangles="0,0,0,0,0,0,0,0,0,0,0,0,0,0,0,0,0,0,0,0,0,0,0"/>
                </v:shape>
                <v:shape id="Text Box 330" o:spid="_x0000_s1338" type="#_x0000_t202" style="position:absolute;left:8713;top:3583;width:1225;height:1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2FA8F25" w14:textId="77777777" w:rsidR="00B9623F" w:rsidRDefault="00B9623F">
                        <w:pPr>
                          <w:pStyle w:val="BodyText"/>
                          <w:kinsoku w:val="0"/>
                          <w:overflowPunct w:val="0"/>
                          <w:rPr>
                            <w:sz w:val="22"/>
                            <w:szCs w:val="22"/>
                          </w:rPr>
                        </w:pPr>
                      </w:p>
                      <w:p w14:paraId="1152694B" w14:textId="77777777" w:rsidR="00B9623F" w:rsidRDefault="00C0520A">
                        <w:pPr>
                          <w:pStyle w:val="BodyText"/>
                          <w:kinsoku w:val="0"/>
                          <w:overflowPunct w:val="0"/>
                          <w:spacing w:before="135"/>
                          <w:ind w:left="281"/>
                          <w:rPr>
                            <w:b/>
                            <w:bCs/>
                            <w:color w:val="FFFFFF"/>
                            <w:sz w:val="20"/>
                            <w:szCs w:val="20"/>
                          </w:rPr>
                        </w:pPr>
                        <w:r>
                          <w:rPr>
                            <w:b/>
                            <w:bCs/>
                            <w:color w:val="FFFFFF"/>
                            <w:sz w:val="20"/>
                            <w:szCs w:val="20"/>
                          </w:rPr>
                          <w:t>Investor</w:t>
                        </w:r>
                      </w:p>
                    </w:txbxContent>
                  </v:textbox>
                </v:shape>
                <w10:wrap anchorx="page"/>
              </v:group>
            </w:pict>
          </mc:Fallback>
        </mc:AlternateContent>
      </w:r>
      <w:r>
        <w:rPr>
          <w:noProof/>
        </w:rPr>
        <mc:AlternateContent>
          <mc:Choice Requires="wps">
            <w:drawing>
              <wp:anchor distT="0" distB="0" distL="114300" distR="114300" simplePos="0" relativeHeight="251668480" behindDoc="0" locked="0" layoutInCell="0" allowOverlap="1" wp14:anchorId="60DE5E40" wp14:editId="4DD2AED7">
                <wp:simplePos x="0" y="0"/>
                <wp:positionH relativeFrom="page">
                  <wp:posOffset>5614670</wp:posOffset>
                </wp:positionH>
                <wp:positionV relativeFrom="paragraph">
                  <wp:posOffset>1732915</wp:posOffset>
                </wp:positionV>
                <wp:extent cx="736600" cy="342900"/>
                <wp:effectExtent l="0" t="0" r="0" b="0"/>
                <wp:wrapNone/>
                <wp:docPr id="19"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6AA54" w14:textId="77777777" w:rsidR="00B9623F" w:rsidRDefault="00C0520A">
                            <w:pPr>
                              <w:widowControl/>
                              <w:autoSpaceDE/>
                              <w:autoSpaceDN/>
                              <w:adjustRightInd/>
                              <w:spacing w:line="540" w:lineRule="atLeast"/>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0E355DB7" wp14:editId="3058FACA">
                                  <wp:extent cx="744220" cy="351155"/>
                                  <wp:effectExtent l="0" t="0" r="0" b="0"/>
                                  <wp:docPr id="157093693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9717" name="Picture 1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744220" cy="351155"/>
                                          </a:xfrm>
                                          <a:prstGeom prst="rect">
                                            <a:avLst/>
                                          </a:prstGeom>
                                          <a:noFill/>
                                          <a:ln>
                                            <a:noFill/>
                                          </a:ln>
                                        </pic:spPr>
                                      </pic:pic>
                                    </a:graphicData>
                                  </a:graphic>
                                </wp:inline>
                              </w:drawing>
                            </w:r>
                          </w:p>
                          <w:p w14:paraId="6E5126D0" w14:textId="77777777" w:rsidR="00B9623F" w:rsidRDefault="00B9623F">
                            <w:pPr>
                              <w:rPr>
                                <w:rFonts w:ascii="Times New Roman" w:hAnsi="Times New Roman" w:cs="Times New Roman"/>
                                <w:sz w:val="24"/>
                                <w:szCs w:val="24"/>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w14:anchorId="60DE5E40" id="Rectangle 331" o:spid="_x0000_s1339" style="position:absolute;left:0;text-align:left;margin-left:442.1pt;margin-top:136.45pt;width:58pt;height:2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" o:allowincell="f" filled="f" stroked="f">
                <v:textbox inset="0,0,0,0">
                  <w:txbxContent>
                    <w:p w14:paraId="48D6AA54" w14:textId="77777777" w:rsidR="00B9623F" w:rsidRDefault="00C0520A">
                      <w:pPr>
                        <w:widowControl/>
                        <w:autoSpaceDE/>
                        <w:autoSpaceDN/>
                        <w:adjustRightInd/>
                        <w:spacing w:line="540" w:lineRule="atLeast"/>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0E355DB7" wp14:editId="3058FACA">
                            <wp:extent cx="744220" cy="351155"/>
                            <wp:effectExtent l="0" t="0" r="0" b="0"/>
                            <wp:docPr id="157093693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9717" name="Picture 1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744220" cy="351155"/>
                                    </a:xfrm>
                                    <a:prstGeom prst="rect">
                                      <a:avLst/>
                                    </a:prstGeom>
                                    <a:noFill/>
                                    <a:ln>
                                      <a:noFill/>
                                    </a:ln>
                                  </pic:spPr>
                                </pic:pic>
                              </a:graphicData>
                            </a:graphic>
                          </wp:inline>
                        </w:drawing>
                      </w:r>
                    </w:p>
                    <w:p w14:paraId="6E5126D0" w14:textId="77777777" w:rsidR="00B9623F" w:rsidRDefault="00B9623F">
                      <w:pPr>
                        <w:rPr>
                          <w:rFonts w:ascii="Times New Roman" w:hAnsi="Times New Roman" w:cs="Times New Roman"/>
                          <w:sz w:val="24"/>
                          <w:szCs w:val="24"/>
                        </w:rPr>
                      </w:pPr>
                    </w:p>
                  </w:txbxContent>
                </v:textbox>
                <w10:wrap anchorx="page"/>
              </v:rect>
            </w:pict>
          </mc:Fallback>
        </mc:AlternateContent>
      </w:r>
      <w:r w:rsidR="003202AD">
        <w:rPr>
          <w:b/>
          <w:bCs/>
        </w:rPr>
        <w:t>NOTES ISSUANCE SCHEMATIC</w:t>
      </w:r>
    </w:p>
    <w:p w14:paraId="7A160B62" w14:textId="77777777" w:rsidR="003202AD" w:rsidRDefault="003202AD">
      <w:pPr>
        <w:pStyle w:val="BodyText"/>
        <w:kinsoku w:val="0"/>
        <w:overflowPunct w:val="0"/>
        <w:rPr>
          <w:b/>
          <w:bCs/>
          <w:sz w:val="20"/>
          <w:szCs w:val="20"/>
        </w:rPr>
      </w:pPr>
    </w:p>
    <w:p w14:paraId="3ABFA477" w14:textId="77777777" w:rsidR="003202AD" w:rsidRDefault="003202AD">
      <w:pPr>
        <w:pStyle w:val="BodyText"/>
        <w:kinsoku w:val="0"/>
        <w:overflowPunct w:val="0"/>
        <w:rPr>
          <w:b/>
          <w:bCs/>
          <w:sz w:val="20"/>
          <w:szCs w:val="20"/>
        </w:rPr>
      </w:pPr>
    </w:p>
    <w:p w14:paraId="6515386E" w14:textId="77777777" w:rsidR="003202AD" w:rsidRDefault="003202AD">
      <w:pPr>
        <w:pStyle w:val="BodyText"/>
        <w:kinsoku w:val="0"/>
        <w:overflowPunct w:val="0"/>
        <w:rPr>
          <w:b/>
          <w:bCs/>
          <w:sz w:val="20"/>
          <w:szCs w:val="20"/>
        </w:rPr>
      </w:pPr>
    </w:p>
    <w:p w14:paraId="7A22AD92" w14:textId="77777777" w:rsidR="003202AD" w:rsidRDefault="003202AD">
      <w:pPr>
        <w:pStyle w:val="BodyText"/>
        <w:kinsoku w:val="0"/>
        <w:overflowPunct w:val="0"/>
        <w:rPr>
          <w:b/>
          <w:bCs/>
          <w:sz w:val="20"/>
          <w:szCs w:val="20"/>
        </w:rPr>
      </w:pPr>
    </w:p>
    <w:p w14:paraId="1F69C389" w14:textId="77777777" w:rsidR="003202AD" w:rsidRDefault="003202AD">
      <w:pPr>
        <w:pStyle w:val="BodyText"/>
        <w:kinsoku w:val="0"/>
        <w:overflowPunct w:val="0"/>
        <w:rPr>
          <w:b/>
          <w:bCs/>
          <w:sz w:val="20"/>
          <w:szCs w:val="20"/>
        </w:rPr>
      </w:pPr>
    </w:p>
    <w:p w14:paraId="377F1E3C" w14:textId="77777777" w:rsidR="003202AD" w:rsidRDefault="003202AD">
      <w:pPr>
        <w:pStyle w:val="BodyText"/>
        <w:kinsoku w:val="0"/>
        <w:overflowPunct w:val="0"/>
        <w:rPr>
          <w:b/>
          <w:bCs/>
          <w:sz w:val="20"/>
          <w:szCs w:val="20"/>
        </w:rPr>
      </w:pPr>
    </w:p>
    <w:p w14:paraId="22B7B7DE" w14:textId="77777777" w:rsidR="003202AD" w:rsidRDefault="003202AD">
      <w:pPr>
        <w:pStyle w:val="BodyText"/>
        <w:kinsoku w:val="0"/>
        <w:overflowPunct w:val="0"/>
        <w:rPr>
          <w:b/>
          <w:bCs/>
          <w:sz w:val="20"/>
          <w:szCs w:val="20"/>
        </w:rPr>
      </w:pPr>
    </w:p>
    <w:p w14:paraId="7D1591D7" w14:textId="77777777" w:rsidR="003202AD" w:rsidRDefault="003202AD">
      <w:pPr>
        <w:pStyle w:val="BodyText"/>
        <w:kinsoku w:val="0"/>
        <w:overflowPunct w:val="0"/>
        <w:rPr>
          <w:b/>
          <w:bCs/>
          <w:sz w:val="20"/>
          <w:szCs w:val="20"/>
        </w:rPr>
      </w:pPr>
    </w:p>
    <w:p w14:paraId="3F88EF46" w14:textId="77777777" w:rsidR="003202AD" w:rsidRDefault="00C0520A">
      <w:pPr>
        <w:pStyle w:val="BodyText"/>
        <w:kinsoku w:val="0"/>
        <w:overflowPunct w:val="0"/>
        <w:rPr>
          <w:b/>
          <w:bCs/>
          <w:sz w:val="20"/>
          <w:szCs w:val="20"/>
        </w:rPr>
      </w:pPr>
      <w:r>
        <w:rPr>
          <w:b/>
          <w:bCs/>
          <w:noProof/>
          <w:sz w:val="20"/>
          <w:szCs w:val="20"/>
        </w:rPr>
        <mc:AlternateContent>
          <mc:Choice Requires="wps">
            <w:drawing>
              <wp:anchor distT="0" distB="0" distL="114300" distR="114300" simplePos="0" relativeHeight="251658240" behindDoc="0" locked="0" layoutInCell="1" allowOverlap="1" wp14:anchorId="268A5608" wp14:editId="24134846">
                <wp:simplePos x="0" y="0"/>
                <wp:positionH relativeFrom="column">
                  <wp:posOffset>2912309</wp:posOffset>
                </wp:positionH>
                <wp:positionV relativeFrom="paragraph">
                  <wp:posOffset>31560</wp:posOffset>
                </wp:positionV>
                <wp:extent cx="1257300" cy="751840"/>
                <wp:effectExtent l="0" t="0" r="0" b="10160"/>
                <wp:wrapNone/>
                <wp:docPr id="38"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75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B9229" w14:textId="77777777" w:rsidR="00B9623F" w:rsidRDefault="00C0520A">
                            <w:pPr>
                              <w:pStyle w:val="BodyText"/>
                              <w:kinsoku w:val="0"/>
                              <w:overflowPunct w:val="0"/>
                              <w:spacing w:line="280" w:lineRule="auto"/>
                              <w:ind w:left="344" w:right="206" w:hanging="116"/>
                              <w:rPr>
                                <w:sz w:val="14"/>
                                <w:szCs w:val="14"/>
                              </w:rPr>
                            </w:pPr>
                            <w:r>
                              <w:rPr>
                                <w:sz w:val="14"/>
                                <w:szCs w:val="14"/>
                              </w:rPr>
                              <w:t>Guaranty for Payment of interest and principal</w:t>
                            </w:r>
                          </w:p>
                        </w:txbxContent>
                      </wps:txbx>
                      <wps:bodyPr rot="0" vert="horz" wrap="square" lIns="0" tIns="0" rIns="0" bIns="0" anchor="t" anchorCtr="0" upright="1"/>
                    </wps:wsp>
                  </a:graphicData>
                </a:graphic>
              </wp:anchor>
            </w:drawing>
          </mc:Choice>
          <mc:Fallback>
            <w:pict>
              <v:shape w14:anchorId="268A5608" id="Text Box 321" o:spid="_x0000_s1340" type="#_x0000_t202" style="position:absolute;margin-left:229.3pt;margin-top:2.5pt;width:99pt;height: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" filled="f" stroked="f">
                <v:textbox inset="0,0,0,0">
                  <w:txbxContent>
                    <w:p w14:paraId="684B9229" w14:textId="77777777" w:rsidR="00B9623F" w:rsidRDefault="00C0520A">
                      <w:pPr>
                        <w:pStyle w:val="BodyText"/>
                        <w:kinsoku w:val="0"/>
                        <w:overflowPunct w:val="0"/>
                        <w:spacing w:line="280" w:lineRule="auto"/>
                        <w:ind w:left="344" w:right="206" w:hanging="116"/>
                        <w:rPr>
                          <w:sz w:val="14"/>
                          <w:szCs w:val="14"/>
                        </w:rPr>
                      </w:pPr>
                      <w:r>
                        <w:rPr>
                          <w:sz w:val="14"/>
                          <w:szCs w:val="14"/>
                        </w:rPr>
                        <w:t>Guaranty for Payment of interest and principal</w:t>
                      </w:r>
                    </w:p>
                  </w:txbxContent>
                </v:textbox>
              </v:shape>
            </w:pict>
          </mc:Fallback>
        </mc:AlternateContent>
      </w:r>
    </w:p>
    <w:p w14:paraId="0350282D" w14:textId="77777777" w:rsidR="003202AD" w:rsidRDefault="003202AD">
      <w:pPr>
        <w:pStyle w:val="BodyText"/>
        <w:kinsoku w:val="0"/>
        <w:overflowPunct w:val="0"/>
        <w:rPr>
          <w:b/>
          <w:bCs/>
          <w:sz w:val="20"/>
          <w:szCs w:val="20"/>
        </w:rPr>
      </w:pPr>
    </w:p>
    <w:p w14:paraId="3521EE5C" w14:textId="77777777" w:rsidR="003202AD" w:rsidRDefault="00C0520A">
      <w:pPr>
        <w:pStyle w:val="BodyText"/>
        <w:kinsoku w:val="0"/>
        <w:overflowPunct w:val="0"/>
        <w:rPr>
          <w:b/>
          <w:bCs/>
          <w:sz w:val="20"/>
          <w:szCs w:val="20"/>
        </w:rPr>
      </w:pPr>
      <w:r>
        <w:rPr>
          <w:rFonts w:ascii="Times New Roman" w:hAnsi="Times New Roman" w:cs="Times New Roman"/>
          <w:noProof/>
          <w:sz w:val="23"/>
          <w:szCs w:val="23"/>
        </w:rPr>
        <mc:AlternateContent>
          <mc:Choice Requires="wps">
            <w:drawing>
              <wp:anchor distT="0" distB="0" distL="114300" distR="114300" simplePos="0" relativeHeight="251674624" behindDoc="0" locked="0" layoutInCell="1" allowOverlap="1" wp14:anchorId="12C87754" wp14:editId="2F969973">
                <wp:simplePos x="0" y="0"/>
                <wp:positionH relativeFrom="column">
                  <wp:posOffset>3595370</wp:posOffset>
                </wp:positionH>
                <wp:positionV relativeFrom="paragraph">
                  <wp:posOffset>3175</wp:posOffset>
                </wp:positionV>
                <wp:extent cx="0" cy="468000"/>
                <wp:effectExtent l="76200" t="0" r="57150" b="65405"/>
                <wp:wrapNone/>
                <wp:docPr id="350" name="Straight Arrow Connector 350"/>
                <wp:cNvGraphicFramePr/>
                <a:graphic xmlns:a="http://schemas.openxmlformats.org/drawingml/2006/main">
                  <a:graphicData uri="http://schemas.microsoft.com/office/word/2010/wordprocessingShape">
                    <wps:wsp>
                      <wps:cNvCnPr/>
                      <wps:spPr>
                        <a:xfrm>
                          <a:off x="0" y="0"/>
                          <a:ext cx="0" cy="46800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199492DD" id="_x0000_t32" coordsize="21600,21600" o:spt="32" o:oned="t" path="m,l21600,21600e" filled="f">
                <v:path arrowok="t" fillok="f" o:connecttype="none"/>
                <o:lock v:ext="edit" shapetype="t"/>
              </v:shapetype>
              <v:shape id="Straight Arrow Connector 350" o:spid="_x0000_s1026" type="#_x0000_t32" style="position:absolute;margin-left:283.1pt;margin-top:.25pt;width:0;height:36.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" strokecolor="black [3213]" strokeweight="1.5pt">
                <v:stroke endarrow="block"/>
              </v:shape>
            </w:pict>
          </mc:Fallback>
        </mc:AlternateContent>
      </w:r>
    </w:p>
    <w:p w14:paraId="71C2191C" w14:textId="77777777" w:rsidR="003202AD" w:rsidRDefault="003202AD">
      <w:pPr>
        <w:pStyle w:val="BodyText"/>
        <w:kinsoku w:val="0"/>
        <w:overflowPunct w:val="0"/>
        <w:rPr>
          <w:b/>
          <w:bCs/>
          <w:sz w:val="20"/>
          <w:szCs w:val="20"/>
        </w:rPr>
      </w:pPr>
    </w:p>
    <w:p w14:paraId="3E4A4846" w14:textId="77777777" w:rsidR="003202AD" w:rsidRDefault="003202AD">
      <w:pPr>
        <w:pStyle w:val="BodyText"/>
        <w:kinsoku w:val="0"/>
        <w:overflowPunct w:val="0"/>
        <w:rPr>
          <w:b/>
          <w:bCs/>
          <w:sz w:val="20"/>
          <w:szCs w:val="20"/>
        </w:rPr>
      </w:pPr>
    </w:p>
    <w:p w14:paraId="42C37E12" w14:textId="77777777" w:rsidR="003202AD" w:rsidRDefault="003202AD">
      <w:pPr>
        <w:pStyle w:val="BodyText"/>
        <w:kinsoku w:val="0"/>
        <w:overflowPunct w:val="0"/>
        <w:rPr>
          <w:b/>
          <w:bCs/>
          <w:sz w:val="20"/>
          <w:szCs w:val="20"/>
        </w:rPr>
      </w:pPr>
    </w:p>
    <w:p w14:paraId="60C84DCE" w14:textId="77777777" w:rsidR="003202AD" w:rsidRDefault="003202AD">
      <w:pPr>
        <w:pStyle w:val="BodyText"/>
        <w:kinsoku w:val="0"/>
        <w:overflowPunct w:val="0"/>
        <w:rPr>
          <w:b/>
          <w:bCs/>
          <w:sz w:val="20"/>
          <w:szCs w:val="20"/>
        </w:rPr>
      </w:pPr>
    </w:p>
    <w:p w14:paraId="7F5DCCCC" w14:textId="77777777" w:rsidR="003202AD" w:rsidRDefault="003202AD">
      <w:pPr>
        <w:pStyle w:val="BodyText"/>
        <w:kinsoku w:val="0"/>
        <w:overflowPunct w:val="0"/>
        <w:rPr>
          <w:b/>
          <w:bCs/>
          <w:sz w:val="20"/>
          <w:szCs w:val="20"/>
        </w:rPr>
      </w:pPr>
    </w:p>
    <w:p w14:paraId="4C869CB4" w14:textId="77777777" w:rsidR="00F726B6" w:rsidRDefault="00F726B6">
      <w:pPr>
        <w:pStyle w:val="BodyText"/>
        <w:kinsoku w:val="0"/>
        <w:overflowPunct w:val="0"/>
        <w:spacing w:before="2"/>
        <w:rPr>
          <w:b/>
          <w:bCs/>
          <w:sz w:val="20"/>
          <w:szCs w:val="20"/>
        </w:rPr>
      </w:pPr>
    </w:p>
    <w:p w14:paraId="63368320" w14:textId="77777777" w:rsidR="00F726B6" w:rsidRDefault="00F726B6">
      <w:pPr>
        <w:pStyle w:val="BodyText"/>
        <w:kinsoku w:val="0"/>
        <w:overflowPunct w:val="0"/>
        <w:spacing w:before="2"/>
        <w:rPr>
          <w:b/>
          <w:bCs/>
          <w:sz w:val="20"/>
          <w:szCs w:val="20"/>
        </w:rPr>
      </w:pPr>
    </w:p>
    <w:p w14:paraId="3D514562" w14:textId="77777777" w:rsidR="00F726B6" w:rsidRDefault="00F726B6">
      <w:pPr>
        <w:pStyle w:val="BodyText"/>
        <w:kinsoku w:val="0"/>
        <w:overflowPunct w:val="0"/>
        <w:spacing w:before="2"/>
        <w:rPr>
          <w:b/>
          <w:bCs/>
          <w:sz w:val="20"/>
          <w:szCs w:val="20"/>
        </w:rPr>
      </w:pPr>
    </w:p>
    <w:p w14:paraId="71DF8383" w14:textId="77777777" w:rsidR="00F726B6" w:rsidRDefault="00F726B6">
      <w:pPr>
        <w:pStyle w:val="BodyText"/>
        <w:kinsoku w:val="0"/>
        <w:overflowPunct w:val="0"/>
        <w:spacing w:before="2"/>
        <w:rPr>
          <w:b/>
          <w:bCs/>
          <w:sz w:val="20"/>
          <w:szCs w:val="20"/>
        </w:rPr>
      </w:pPr>
    </w:p>
    <w:p w14:paraId="26C51A4C" w14:textId="77777777" w:rsidR="00F726B6" w:rsidRDefault="00F726B6">
      <w:pPr>
        <w:pStyle w:val="BodyText"/>
        <w:kinsoku w:val="0"/>
        <w:overflowPunct w:val="0"/>
        <w:spacing w:before="2"/>
        <w:rPr>
          <w:b/>
          <w:bCs/>
          <w:sz w:val="20"/>
          <w:szCs w:val="20"/>
        </w:rPr>
      </w:pPr>
    </w:p>
    <w:p w14:paraId="728EAA0D" w14:textId="77777777" w:rsidR="00F726B6" w:rsidRDefault="00F726B6">
      <w:pPr>
        <w:pStyle w:val="BodyText"/>
        <w:kinsoku w:val="0"/>
        <w:overflowPunct w:val="0"/>
        <w:spacing w:before="2"/>
        <w:rPr>
          <w:b/>
          <w:bCs/>
          <w:sz w:val="20"/>
          <w:szCs w:val="20"/>
        </w:rPr>
      </w:pPr>
    </w:p>
    <w:p w14:paraId="661EA9C2" w14:textId="77777777" w:rsidR="003202AD" w:rsidRDefault="00C0520A">
      <w:pPr>
        <w:pStyle w:val="BodyText"/>
        <w:kinsoku w:val="0"/>
        <w:overflowPunct w:val="0"/>
        <w:spacing w:before="2"/>
        <w:rPr>
          <w:b/>
          <w:bCs/>
          <w:sz w:val="20"/>
          <w:szCs w:val="20"/>
        </w:rPr>
      </w:pPr>
      <w:r>
        <w:rPr>
          <w:noProof/>
        </w:rPr>
        <mc:AlternateContent>
          <mc:Choice Requires="wpg">
            <w:drawing>
              <wp:anchor distT="0" distB="0" distL="0" distR="0" simplePos="0" relativeHeight="251670528" behindDoc="0" locked="0" layoutInCell="0" allowOverlap="1" wp14:anchorId="3F8992A4" wp14:editId="1BCB6A75">
                <wp:simplePos x="0" y="0"/>
                <wp:positionH relativeFrom="page">
                  <wp:posOffset>2712720</wp:posOffset>
                </wp:positionH>
                <wp:positionV relativeFrom="paragraph">
                  <wp:posOffset>178435</wp:posOffset>
                </wp:positionV>
                <wp:extent cx="424180" cy="658495"/>
                <wp:effectExtent l="0" t="0" r="0" b="0"/>
                <wp:wrapTopAndBottom/>
                <wp:docPr id="16" name="Group 332"/>
                <wp:cNvGraphicFramePr/>
                <a:graphic xmlns:a="http://schemas.openxmlformats.org/drawingml/2006/main">
                  <a:graphicData uri="http://schemas.microsoft.com/office/word/2010/wordprocessingGroup">
                    <wpg:wgp>
                      <wpg:cNvGrpSpPr/>
                      <wpg:grpSpPr>
                        <a:xfrm>
                          <a:off x="0" y="0"/>
                          <a:ext cx="424180" cy="658495"/>
                          <a:chOff x="4272" y="281"/>
                          <a:chExt cx="668" cy="1037"/>
                        </a:xfrm>
                      </wpg:grpSpPr>
                      <pic:pic xmlns:pic="http://schemas.openxmlformats.org/drawingml/2006/picture">
                        <pic:nvPicPr>
                          <pic:cNvPr id="17" name="Picture 33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4406" y="282"/>
                            <a:ext cx="34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334"/>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4272" y="767"/>
                            <a:ext cx="6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8942CB6" id="Group 332" o:spid="_x0000_s1026" style="position:absolute;margin-left:213.6pt;margin-top:14.05pt;width:33.4pt;height:51.85pt;z-index:251670528;mso-wrap-distance-left:0;mso-wrap-distance-right:0;mso-position-horizontal-relative:page" coordorigin="4272,281" coordsize="668,1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" o:allowincell="f">
                <v:shape id="Picture 333" o:spid="_x0000_s1027" type="#_x0000_t75" style="position:absolute;left:4406;top:282;width:340;height: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">
                  <v:imagedata r:id="rId33" o:title=""/>
                </v:shape>
                <v:shape id="Picture 334" o:spid="_x0000_s1028" type="#_x0000_t75" style="position:absolute;left:4272;top:767;width:660;height: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">
                  <v:imagedata r:id="rId34" o:title=""/>
                </v:shape>
                <w10:wrap type="topAndBottom" anchorx="page"/>
              </v:group>
            </w:pict>
          </mc:Fallback>
        </mc:AlternateContent>
      </w:r>
    </w:p>
    <w:p w14:paraId="41636D30" w14:textId="77777777" w:rsidR="003202AD" w:rsidRDefault="00C0520A">
      <w:pPr>
        <w:pStyle w:val="BodyText"/>
        <w:kinsoku w:val="0"/>
        <w:overflowPunct w:val="0"/>
        <w:ind w:left="775" w:right="318"/>
        <w:jc w:val="both"/>
      </w:pPr>
      <w:r>
        <w:t>Please note that the diagram above is for illustrative purposes only. The diagram above is subject to change at our sole discretion. The assets constituting Collateral are described in this Summary of Final Terms. The diagram above reflects only a basic issuance of Notes by the Issuer. Other related transactions may occur before, simultaneously with or following a particular issuance of a Series that are not pictured above or described within. Goldman, Sachs &amp; Co. and, in certain cases, other affiliates of the Issuer, may be purchasers of the Notes prior to their initial sale to</w:t>
      </w:r>
      <w:r>
        <w:rPr>
          <w:spacing w:val="-7"/>
        </w:rPr>
        <w:t xml:space="preserve"> </w:t>
      </w:r>
      <w:r>
        <w:t>investors.</w:t>
      </w:r>
    </w:p>
    <w:p w14:paraId="1E60B1FE" w14:textId="77777777" w:rsidR="003202AD" w:rsidRDefault="003202AD">
      <w:pPr>
        <w:pStyle w:val="BodyText"/>
        <w:kinsoku w:val="0"/>
        <w:overflowPunct w:val="0"/>
        <w:ind w:left="775" w:right="318"/>
        <w:jc w:val="both"/>
      </w:pPr>
    </w:p>
    <w:p w14:paraId="7E9911CB" w14:textId="77777777" w:rsidR="00323C79" w:rsidRDefault="00C0520A">
      <w:pPr>
        <w:pStyle w:val="BodyText"/>
        <w:kinsoku w:val="0"/>
        <w:overflowPunct w:val="0"/>
        <w:ind w:left="775" w:right="318"/>
        <w:jc w:val="both"/>
      </w:pPr>
      <w:r>
        <w:br w:type="page"/>
      </w:r>
    </w:p>
    <w:p w14:paraId="514CA59C" w14:textId="77777777" w:rsidR="00E847C1" w:rsidRDefault="00C0520A" w:rsidP="00573169">
      <w:pPr>
        <w:pStyle w:val="Heading1"/>
        <w:kinsoku w:val="0"/>
        <w:overflowPunct w:val="0"/>
        <w:spacing w:before="76"/>
        <w:ind w:left="645" w:right="1384"/>
        <w:jc w:val="center"/>
      </w:pPr>
      <w:r>
        <w:lastRenderedPageBreak/>
        <w:t>SCHEDULE 2</w:t>
      </w:r>
    </w:p>
    <w:p w14:paraId="047A3E19" w14:textId="77777777" w:rsidR="00E847C1" w:rsidRDefault="00C0520A" w:rsidP="00573169">
      <w:pPr>
        <w:pStyle w:val="BodyText"/>
        <w:kinsoku w:val="0"/>
        <w:overflowPunct w:val="0"/>
        <w:ind w:left="645" w:right="1384"/>
        <w:jc w:val="center"/>
        <w:rPr>
          <w:b/>
          <w:bCs/>
        </w:rPr>
      </w:pPr>
      <w:r>
        <w:rPr>
          <w:b/>
          <w:bCs/>
        </w:rPr>
        <w:t>ELIGIBLE SECURITIES SCHEDULE</w:t>
      </w:r>
    </w:p>
    <w:p w14:paraId="60ACF230" w14:textId="77777777" w:rsidR="00411EE9" w:rsidRPr="00A27BA3" w:rsidRDefault="00C0520A" w:rsidP="00A27BA3">
      <w:pPr>
        <w:pStyle w:val="BodyText"/>
        <w:kinsoku w:val="0"/>
        <w:overflowPunct w:val="0"/>
        <w:ind w:left="720" w:right="1384" w:hanging="75"/>
        <w:jc w:val="center"/>
        <w:rPr>
          <w:i/>
          <w:iCs/>
        </w:rPr>
      </w:pPr>
      <w:r w:rsidRPr="00A27BA3">
        <w:rPr>
          <w:i/>
          <w:iCs/>
        </w:rPr>
        <w:t>[To be inserted.]</w:t>
      </w:r>
    </w:p>
    <w:p w14:paraId="65D4029D" w14:textId="77777777" w:rsidR="00573169" w:rsidRDefault="00573169" w:rsidP="009840EB">
      <w:pPr>
        <w:tabs>
          <w:tab w:val="left" w:pos="1356"/>
        </w:tabs>
        <w:rPr>
          <w:b/>
          <w:bCs/>
          <w:sz w:val="11"/>
          <w:szCs w:val="11"/>
        </w:rPr>
      </w:pPr>
    </w:p>
    <w:p w14:paraId="11751F73" w14:textId="77777777" w:rsidR="009840EB" w:rsidRPr="00573169" w:rsidRDefault="00C0520A" w:rsidP="00573169">
      <w:pPr>
        <w:pStyle w:val="BodyText"/>
        <w:kinsoku w:val="0"/>
        <w:overflowPunct w:val="0"/>
        <w:ind w:left="645" w:right="1384"/>
        <w:jc w:val="center"/>
        <w:rPr>
          <w:bCs/>
          <w:i/>
        </w:rPr>
      </w:pPr>
      <w:r w:rsidRPr="00573169">
        <w:rPr>
          <w:bCs/>
          <w:i/>
        </w:rPr>
        <w:t>[The remainder of this page is intentionally left blank]</w:t>
      </w:r>
    </w:p>
    <w:p w14:paraId="55442D28" w14:textId="77777777" w:rsidR="00323C79" w:rsidRPr="00323C79" w:rsidRDefault="00323C79" w:rsidP="009840EB">
      <w:pPr>
        <w:tabs>
          <w:tab w:val="left" w:pos="1356"/>
        </w:tabs>
        <w:sectPr w:rsidR="00323C79" w:rsidRPr="00323C79" w:rsidSect="00323C79">
          <w:headerReference w:type="default" r:id="rId35"/>
          <w:footerReference w:type="default" r:id="rId36"/>
          <w:footerReference w:type="first" r:id="rId37"/>
          <w:pgSz w:w="11910" w:h="16840"/>
          <w:pgMar w:top="1985" w:right="400" w:bottom="280" w:left="1140" w:header="408" w:footer="0" w:gutter="0"/>
          <w:cols w:space="720"/>
          <w:noEndnote/>
        </w:sectPr>
      </w:pPr>
    </w:p>
    <w:p w14:paraId="33854215" w14:textId="77777777" w:rsidR="003202AD" w:rsidRDefault="003202AD">
      <w:pPr>
        <w:pStyle w:val="BodyText"/>
        <w:kinsoku w:val="0"/>
        <w:overflowPunct w:val="0"/>
        <w:spacing w:before="9"/>
        <w:rPr>
          <w:b/>
          <w:bCs/>
          <w:sz w:val="9"/>
          <w:szCs w:val="9"/>
        </w:rPr>
      </w:pPr>
    </w:p>
    <w:p w14:paraId="1A44DE59" w14:textId="77777777" w:rsidR="003202AD" w:rsidRDefault="003202AD">
      <w:pPr>
        <w:pStyle w:val="BodyText"/>
        <w:kinsoku w:val="0"/>
        <w:overflowPunct w:val="0"/>
        <w:spacing w:before="1"/>
        <w:rPr>
          <w:sz w:val="22"/>
          <w:szCs w:val="22"/>
        </w:rPr>
      </w:pPr>
    </w:p>
    <w:p w14:paraId="5F12B114" w14:textId="77777777" w:rsidR="003202AD" w:rsidRDefault="00C0520A">
      <w:pPr>
        <w:pStyle w:val="Heading1"/>
        <w:kinsoku w:val="0"/>
        <w:overflowPunct w:val="0"/>
        <w:spacing w:before="1" w:line="207" w:lineRule="exact"/>
        <w:ind w:left="645" w:right="188"/>
        <w:jc w:val="center"/>
      </w:pPr>
      <w:r>
        <w:t>SCHEDULE 3</w:t>
      </w:r>
    </w:p>
    <w:p w14:paraId="6B2047AC" w14:textId="77777777" w:rsidR="003202AD" w:rsidRDefault="00C0520A">
      <w:pPr>
        <w:pStyle w:val="BodyText"/>
        <w:kinsoku w:val="0"/>
        <w:overflowPunct w:val="0"/>
        <w:spacing w:line="207" w:lineRule="exact"/>
        <w:ind w:left="645" w:right="189"/>
        <w:jc w:val="center"/>
        <w:rPr>
          <w:b/>
          <w:bCs/>
        </w:rPr>
      </w:pPr>
      <w:r>
        <w:rPr>
          <w:b/>
          <w:bCs/>
        </w:rPr>
        <w:t>FORM OF REPRESENTATION LETTER</w:t>
      </w:r>
    </w:p>
    <w:p w14:paraId="1E92B63E" w14:textId="77777777" w:rsidR="003202AD" w:rsidRDefault="003202AD">
      <w:pPr>
        <w:pStyle w:val="BodyText"/>
        <w:kinsoku w:val="0"/>
        <w:overflowPunct w:val="0"/>
        <w:spacing w:before="3"/>
        <w:rPr>
          <w:b/>
          <w:bCs/>
          <w:sz w:val="28"/>
          <w:szCs w:val="28"/>
        </w:rPr>
      </w:pPr>
    </w:p>
    <w:p w14:paraId="7D662CB4" w14:textId="30C7EDC0" w:rsidR="003202AD" w:rsidRDefault="00E5622B">
      <w:pPr>
        <w:pStyle w:val="BodyText"/>
        <w:kinsoku w:val="0"/>
        <w:overflowPunct w:val="0"/>
        <w:spacing w:before="94" w:line="207" w:lineRule="exact"/>
        <w:ind w:right="314"/>
        <w:jc w:val="right"/>
      </w:pPr>
      <w:r>
        <w:rPr>
          <w:u w:val="single" w:color="000000"/>
        </w:rPr>
        <w:t>3 September 2026</w:t>
      </w:r>
    </w:p>
    <w:p w14:paraId="53CE00D5" w14:textId="77777777" w:rsidR="003202AD" w:rsidRDefault="00C0520A">
      <w:pPr>
        <w:pStyle w:val="BodyText"/>
        <w:kinsoku w:val="0"/>
        <w:overflowPunct w:val="0"/>
        <w:spacing w:line="207" w:lineRule="exact"/>
        <w:ind w:right="314"/>
        <w:jc w:val="right"/>
      </w:pPr>
      <w:r>
        <w:t>(Issue</w:t>
      </w:r>
      <w:r>
        <w:rPr>
          <w:spacing w:val="-1"/>
        </w:rPr>
        <w:t xml:space="preserve"> </w:t>
      </w:r>
      <w:r>
        <w:t>Date)</w:t>
      </w:r>
    </w:p>
    <w:p w14:paraId="2102C692" w14:textId="77777777" w:rsidR="003202AD" w:rsidRDefault="003202AD">
      <w:pPr>
        <w:pStyle w:val="BodyText"/>
        <w:kinsoku w:val="0"/>
        <w:overflowPunct w:val="0"/>
        <w:spacing w:before="10"/>
        <w:rPr>
          <w:sz w:val="9"/>
          <w:szCs w:val="9"/>
        </w:rPr>
      </w:pPr>
    </w:p>
    <w:p w14:paraId="028884B1" w14:textId="77777777" w:rsidR="003202AD" w:rsidRDefault="00C0520A">
      <w:pPr>
        <w:pStyle w:val="BodyText"/>
        <w:tabs>
          <w:tab w:val="left" w:pos="1495"/>
        </w:tabs>
        <w:kinsoku w:val="0"/>
        <w:overflowPunct w:val="0"/>
        <w:spacing w:before="95"/>
        <w:ind w:left="1495" w:right="6548" w:hanging="720"/>
      </w:pPr>
      <w:r>
        <w:t>[To:</w:t>
      </w:r>
      <w:r>
        <w:tab/>
        <w:t xml:space="preserve">Goldman Sachs International </w:t>
      </w:r>
      <w:r w:rsidR="00CD2AFE">
        <w:t>Plumtree</w:t>
      </w:r>
      <w:r w:rsidR="00323C79">
        <w:t xml:space="preserve"> </w:t>
      </w:r>
      <w:r>
        <w:t>Court</w:t>
      </w:r>
    </w:p>
    <w:p w14:paraId="4A572FE0" w14:textId="77777777" w:rsidR="005930C6" w:rsidRDefault="00C0520A">
      <w:pPr>
        <w:pStyle w:val="BodyText"/>
        <w:kinsoku w:val="0"/>
        <w:overflowPunct w:val="0"/>
        <w:ind w:left="1495" w:right="7574"/>
      </w:pPr>
      <w:r>
        <w:t>25 Shoe Lane</w:t>
      </w:r>
    </w:p>
    <w:p w14:paraId="0DD47959" w14:textId="77777777" w:rsidR="005930C6" w:rsidRDefault="00C0520A">
      <w:pPr>
        <w:pStyle w:val="BodyText"/>
        <w:kinsoku w:val="0"/>
        <w:overflowPunct w:val="0"/>
        <w:ind w:left="1495" w:right="7574"/>
      </w:pPr>
      <w:r>
        <w:t>Holborn</w:t>
      </w:r>
    </w:p>
    <w:p w14:paraId="2B401510" w14:textId="77777777" w:rsidR="003202AD" w:rsidRDefault="00C0520A">
      <w:pPr>
        <w:pStyle w:val="BodyText"/>
        <w:kinsoku w:val="0"/>
        <w:overflowPunct w:val="0"/>
        <w:ind w:left="1495" w:right="7574"/>
      </w:pPr>
      <w:r>
        <w:t>London</w:t>
      </w:r>
    </w:p>
    <w:p w14:paraId="5474D676" w14:textId="77777777" w:rsidR="003202AD" w:rsidRDefault="00C0520A">
      <w:pPr>
        <w:pStyle w:val="BodyText"/>
        <w:kinsoku w:val="0"/>
        <w:overflowPunct w:val="0"/>
        <w:ind w:left="1495"/>
      </w:pPr>
      <w:r>
        <w:t xml:space="preserve">EC4A </w:t>
      </w:r>
      <w:r w:rsidR="00CD2AFE">
        <w:t>4AU</w:t>
      </w:r>
    </w:p>
    <w:p w14:paraId="215449EE" w14:textId="77777777" w:rsidR="003202AD" w:rsidRDefault="003202AD">
      <w:pPr>
        <w:pStyle w:val="BodyText"/>
        <w:kinsoku w:val="0"/>
        <w:overflowPunct w:val="0"/>
        <w:rPr>
          <w:sz w:val="20"/>
          <w:szCs w:val="20"/>
        </w:rPr>
      </w:pPr>
    </w:p>
    <w:p w14:paraId="39A4F9DE" w14:textId="77777777" w:rsidR="003202AD" w:rsidRDefault="003202AD">
      <w:pPr>
        <w:pStyle w:val="BodyText"/>
        <w:kinsoku w:val="0"/>
        <w:overflowPunct w:val="0"/>
        <w:spacing w:before="10"/>
        <w:rPr>
          <w:sz w:val="15"/>
          <w:szCs w:val="15"/>
        </w:rPr>
      </w:pPr>
    </w:p>
    <w:p w14:paraId="09127B4A" w14:textId="25A1250E" w:rsidR="003202AD" w:rsidRDefault="00C0520A" w:rsidP="006D360E">
      <w:pPr>
        <w:pStyle w:val="BodyText"/>
        <w:tabs>
          <w:tab w:val="left" w:pos="2979"/>
        </w:tabs>
        <w:kinsoku w:val="0"/>
        <w:overflowPunct w:val="0"/>
        <w:ind w:left="775"/>
        <w:jc w:val="both"/>
      </w:pPr>
      <w:r>
        <w:t>Re: Purchase of</w:t>
      </w:r>
      <w:r w:rsidR="008F3321">
        <w:t xml:space="preserve"> </w:t>
      </w:r>
      <w:r w:rsidR="00E5622B">
        <w:t>EUR 28,000,000</w:t>
      </w:r>
      <w:r>
        <w:t xml:space="preserve"> Seni</w:t>
      </w:r>
      <w:r w:rsidR="00ED7391">
        <w:t>o</w:t>
      </w:r>
      <w:r w:rsidR="00C164C8">
        <w:t xml:space="preserve">r Secured Notes </w:t>
      </w:r>
      <w:r w:rsidR="00D13CFA">
        <w:t xml:space="preserve">Series </w:t>
      </w:r>
      <w:r w:rsidR="00E5622B">
        <w:t>2026-XX</w:t>
      </w:r>
      <w:r>
        <w:t xml:space="preserve"> (the </w:t>
      </w:r>
      <w:r w:rsidR="00743266">
        <w:t>"</w:t>
      </w:r>
      <w:r>
        <w:rPr>
          <w:u w:val="single" w:color="000000"/>
        </w:rPr>
        <w:t>Purchased Notes</w:t>
      </w:r>
      <w:r w:rsidR="00743266">
        <w:t>"</w:t>
      </w:r>
      <w:r>
        <w:t>) issued</w:t>
      </w:r>
      <w:r>
        <w:rPr>
          <w:spacing w:val="-19"/>
        </w:rPr>
        <w:t xml:space="preserve"> </w:t>
      </w:r>
      <w:r w:rsidR="003C17DC">
        <w:t xml:space="preserve">by </w:t>
      </w:r>
      <w:r>
        <w:t xml:space="preserve">Goldman Sachs International (the </w:t>
      </w:r>
      <w:r w:rsidR="00743266">
        <w:t>"</w:t>
      </w:r>
      <w:r>
        <w:rPr>
          <w:u w:val="single" w:color="000000"/>
        </w:rPr>
        <w:t>Issuer</w:t>
      </w:r>
      <w:r w:rsidR="00743266">
        <w:t>"</w:t>
      </w:r>
      <w:r>
        <w:t>)</w:t>
      </w:r>
      <w:r w:rsidR="005930C6">
        <w:t xml:space="preserve">, </w:t>
      </w:r>
      <w:r w:rsidR="005930C6" w:rsidRPr="005930C6">
        <w:t xml:space="preserve">pursuant to the Guaranteed Senior Secured Notes Programme, dated </w:t>
      </w:r>
      <w:r w:rsidR="008D6071" w:rsidRPr="008D6071">
        <w:t>September</w:t>
      </w:r>
      <w:r w:rsidR="008D6071">
        <w:t xml:space="preserve"> </w:t>
      </w:r>
      <w:r w:rsidR="009D05CA">
        <w:t>2</w:t>
      </w:r>
      <w:r w:rsidR="007416D5">
        <w:t>9</w:t>
      </w:r>
      <w:r w:rsidR="008D6071">
        <w:t>,</w:t>
      </w:r>
      <w:r w:rsidR="008D6071" w:rsidRPr="008D6071">
        <w:t xml:space="preserve"> </w:t>
      </w:r>
      <w:r w:rsidR="009D05CA">
        <w:t>202</w:t>
      </w:r>
      <w:r w:rsidR="007416D5">
        <w:t>5</w:t>
      </w:r>
      <w:r w:rsidR="005930C6" w:rsidRPr="005930C6">
        <w:t xml:space="preserve"> (as amended or updated from time to time), and the applicable Pricing Supplement or Final Terms (as each may be amended or replaced from time to time) describing certain terms of the Purchased Notes (together, the </w:t>
      </w:r>
      <w:r w:rsidR="00743266">
        <w:t>"</w:t>
      </w:r>
      <w:r w:rsidR="005930C6" w:rsidRPr="00AA6A0B">
        <w:rPr>
          <w:u w:val="single"/>
        </w:rPr>
        <w:t>Offering Documents</w:t>
      </w:r>
      <w:r w:rsidR="00743266">
        <w:t>"</w:t>
      </w:r>
      <w:r w:rsidR="005930C6" w:rsidRPr="005930C6">
        <w:t>)</w:t>
      </w:r>
    </w:p>
    <w:p w14:paraId="25107DDB" w14:textId="77777777" w:rsidR="003202AD" w:rsidRDefault="003202AD">
      <w:pPr>
        <w:pStyle w:val="BodyText"/>
        <w:kinsoku w:val="0"/>
        <w:overflowPunct w:val="0"/>
        <w:spacing w:before="8"/>
        <w:rPr>
          <w:sz w:val="9"/>
          <w:szCs w:val="9"/>
        </w:rPr>
      </w:pPr>
    </w:p>
    <w:p w14:paraId="04B90857" w14:textId="77777777" w:rsidR="003202AD" w:rsidRDefault="00C0520A" w:rsidP="00F52536">
      <w:pPr>
        <w:pStyle w:val="BodyText"/>
        <w:kinsoku w:val="0"/>
        <w:overflowPunct w:val="0"/>
        <w:spacing w:before="94"/>
        <w:ind w:left="775"/>
        <w:jc w:val="both"/>
      </w:pPr>
      <w:r>
        <w:t>Ladies and Gentlemen:</w:t>
      </w:r>
    </w:p>
    <w:p w14:paraId="4981938C" w14:textId="77777777" w:rsidR="003202AD" w:rsidRDefault="003202AD" w:rsidP="00F52536">
      <w:pPr>
        <w:pStyle w:val="BodyText"/>
        <w:kinsoku w:val="0"/>
        <w:overflowPunct w:val="0"/>
        <w:spacing w:before="1"/>
        <w:jc w:val="both"/>
      </w:pPr>
    </w:p>
    <w:p w14:paraId="0B064691" w14:textId="77777777" w:rsidR="003202AD" w:rsidRDefault="00C0520A" w:rsidP="00F52536">
      <w:pPr>
        <w:pStyle w:val="BodyText"/>
        <w:kinsoku w:val="0"/>
        <w:overflowPunct w:val="0"/>
        <w:ind w:left="775" w:right="423"/>
        <w:jc w:val="both"/>
      </w:pPr>
      <w:r>
        <w:t>In connection with our purchase of the Purchased Notes on the date hereof, we acknowledge, represent to, and agree with you as follows:</w:t>
      </w:r>
    </w:p>
    <w:p w14:paraId="0ACDE0F3" w14:textId="77777777" w:rsidR="003202AD" w:rsidRDefault="003202AD">
      <w:pPr>
        <w:pStyle w:val="BodyText"/>
        <w:kinsoku w:val="0"/>
        <w:overflowPunct w:val="0"/>
        <w:spacing w:before="10"/>
        <w:rPr>
          <w:sz w:val="17"/>
          <w:szCs w:val="17"/>
        </w:rPr>
      </w:pPr>
    </w:p>
    <w:p w14:paraId="173B8D91" w14:textId="07C64C81" w:rsidR="003202AD" w:rsidRPr="00CB25E9" w:rsidRDefault="00C0520A">
      <w:pPr>
        <w:pStyle w:val="ListParagraph"/>
        <w:numPr>
          <w:ilvl w:val="1"/>
          <w:numId w:val="2"/>
        </w:numPr>
        <w:tabs>
          <w:tab w:val="left" w:pos="1496"/>
        </w:tabs>
        <w:kinsoku w:val="0"/>
        <w:overflowPunct w:val="0"/>
        <w:rPr>
          <w:sz w:val="18"/>
          <w:szCs w:val="18"/>
        </w:rPr>
      </w:pPr>
      <w:r w:rsidRPr="00CB25E9">
        <w:rPr>
          <w:spacing w:val="2"/>
          <w:sz w:val="18"/>
          <w:szCs w:val="18"/>
        </w:rPr>
        <w:t xml:space="preserve">We </w:t>
      </w:r>
      <w:r w:rsidRPr="00CB25E9">
        <w:rPr>
          <w:sz w:val="18"/>
          <w:szCs w:val="18"/>
        </w:rPr>
        <w:t>acknowledge that (a) we have received (i) the Base Pro</w:t>
      </w:r>
      <w:r w:rsidR="00E04419" w:rsidRPr="00CB25E9">
        <w:rPr>
          <w:sz w:val="18"/>
          <w:szCs w:val="18"/>
        </w:rPr>
        <w:t xml:space="preserve">spectus, dated </w:t>
      </w:r>
      <w:r w:rsidR="008D6071" w:rsidRPr="008D6071">
        <w:rPr>
          <w:sz w:val="18"/>
          <w:szCs w:val="18"/>
        </w:rPr>
        <w:t xml:space="preserve">September </w:t>
      </w:r>
      <w:r w:rsidR="009D05CA">
        <w:rPr>
          <w:sz w:val="18"/>
          <w:szCs w:val="18"/>
        </w:rPr>
        <w:t>2</w:t>
      </w:r>
      <w:r w:rsidR="007416D5">
        <w:rPr>
          <w:sz w:val="18"/>
          <w:szCs w:val="18"/>
        </w:rPr>
        <w:t>9</w:t>
      </w:r>
      <w:r w:rsidR="008D6071" w:rsidRPr="008D6071">
        <w:rPr>
          <w:sz w:val="18"/>
          <w:szCs w:val="18"/>
        </w:rPr>
        <w:t xml:space="preserve">, </w:t>
      </w:r>
      <w:r w:rsidR="009D05CA">
        <w:rPr>
          <w:sz w:val="18"/>
          <w:szCs w:val="18"/>
        </w:rPr>
        <w:t>202</w:t>
      </w:r>
      <w:r w:rsidR="007416D5">
        <w:rPr>
          <w:sz w:val="18"/>
          <w:szCs w:val="18"/>
        </w:rPr>
        <w:t>5</w:t>
      </w:r>
      <w:r w:rsidRPr="00CB25E9">
        <w:rPr>
          <w:sz w:val="18"/>
          <w:szCs w:val="18"/>
        </w:rPr>
        <w:t>, as supplemented from time to time, and the Final Terms describing certain terms of the Purchased Notes</w:t>
      </w:r>
      <w:r w:rsidR="00EB682F">
        <w:rPr>
          <w:sz w:val="18"/>
          <w:szCs w:val="18"/>
        </w:rPr>
        <w:t>;</w:t>
      </w:r>
      <w:r w:rsidRPr="00CB25E9">
        <w:rPr>
          <w:spacing w:val="46"/>
          <w:sz w:val="18"/>
          <w:szCs w:val="18"/>
        </w:rPr>
        <w:t xml:space="preserve"> </w:t>
      </w:r>
      <w:r w:rsidRPr="00CB25E9">
        <w:rPr>
          <w:sz w:val="18"/>
          <w:szCs w:val="18"/>
        </w:rPr>
        <w:t>and</w:t>
      </w:r>
    </w:p>
    <w:p w14:paraId="62B2AB7F" w14:textId="77777777" w:rsidR="003202AD" w:rsidRPr="00CB25E9" w:rsidRDefault="00C0520A">
      <w:pPr>
        <w:pStyle w:val="BodyText"/>
        <w:kinsoku w:val="0"/>
        <w:overflowPunct w:val="0"/>
        <w:spacing w:before="1"/>
        <w:ind w:left="1495" w:right="323"/>
        <w:jc w:val="both"/>
      </w:pPr>
      <w:r w:rsidRPr="00CB25E9">
        <w:t>(ii) all other documents relating to the Purchased Notes requested by us and (b) we have obtained all information that we believe is necessary or appropriate in connection with our purchase of the Purchased Notes.</w:t>
      </w:r>
    </w:p>
    <w:p w14:paraId="7B6A0D56" w14:textId="77777777" w:rsidR="003202AD" w:rsidRPr="00CB25E9" w:rsidRDefault="003202AD">
      <w:pPr>
        <w:pStyle w:val="BodyText"/>
        <w:kinsoku w:val="0"/>
        <w:overflowPunct w:val="0"/>
      </w:pPr>
    </w:p>
    <w:p w14:paraId="2E8E9328" w14:textId="77777777" w:rsidR="003202AD" w:rsidRDefault="00C0520A">
      <w:pPr>
        <w:pStyle w:val="ListParagraph"/>
        <w:numPr>
          <w:ilvl w:val="1"/>
          <w:numId w:val="2"/>
        </w:numPr>
        <w:tabs>
          <w:tab w:val="left" w:pos="1496"/>
        </w:tabs>
        <w:kinsoku w:val="0"/>
        <w:overflowPunct w:val="0"/>
        <w:spacing w:before="1"/>
        <w:ind w:right="316"/>
        <w:rPr>
          <w:sz w:val="18"/>
          <w:szCs w:val="18"/>
        </w:rPr>
      </w:pPr>
      <w:r w:rsidRPr="00CB25E9">
        <w:rPr>
          <w:spacing w:val="2"/>
          <w:sz w:val="18"/>
          <w:szCs w:val="18"/>
        </w:rPr>
        <w:t xml:space="preserve">We </w:t>
      </w:r>
      <w:r w:rsidRPr="00CB25E9">
        <w:rPr>
          <w:sz w:val="18"/>
          <w:szCs w:val="18"/>
        </w:rPr>
        <w:t xml:space="preserve">acknowledge that none of the Issuer, The Goldman Sachs Group, Inc. or any of their respective affiliates (collectively, the </w:t>
      </w:r>
      <w:r w:rsidR="00743266">
        <w:rPr>
          <w:sz w:val="18"/>
          <w:szCs w:val="18"/>
        </w:rPr>
        <w:t>"</w:t>
      </w:r>
      <w:r w:rsidRPr="00CB25E9">
        <w:rPr>
          <w:sz w:val="18"/>
          <w:szCs w:val="18"/>
          <w:u w:val="single" w:color="000000"/>
        </w:rPr>
        <w:t>Issuer Group</w:t>
      </w:r>
      <w:r w:rsidR="00743266">
        <w:rPr>
          <w:sz w:val="18"/>
          <w:szCs w:val="18"/>
        </w:rPr>
        <w:t>"</w:t>
      </w:r>
      <w:r w:rsidRPr="00CB25E9">
        <w:rPr>
          <w:sz w:val="18"/>
          <w:szCs w:val="18"/>
        </w:rPr>
        <w:t>), or any person acting on behalf of the Issuer Group, has</w:t>
      </w:r>
      <w:r>
        <w:rPr>
          <w:sz w:val="18"/>
          <w:szCs w:val="18"/>
        </w:rPr>
        <w:t xml:space="preserve"> made any representation to us with respect to the Purchased Notes or the Issuer</w:t>
      </w:r>
      <w:r>
        <w:rPr>
          <w:spacing w:val="-9"/>
          <w:sz w:val="18"/>
          <w:szCs w:val="18"/>
        </w:rPr>
        <w:t xml:space="preserve"> </w:t>
      </w:r>
      <w:r>
        <w:rPr>
          <w:sz w:val="18"/>
          <w:szCs w:val="18"/>
        </w:rPr>
        <w:t>Group.</w:t>
      </w:r>
    </w:p>
    <w:p w14:paraId="2EB02333" w14:textId="77777777" w:rsidR="003202AD" w:rsidRDefault="003202AD">
      <w:pPr>
        <w:pStyle w:val="BodyText"/>
        <w:kinsoku w:val="0"/>
        <w:overflowPunct w:val="0"/>
      </w:pPr>
    </w:p>
    <w:p w14:paraId="364321D0" w14:textId="77777777" w:rsidR="003202AD" w:rsidRDefault="00C0520A">
      <w:pPr>
        <w:pStyle w:val="ListParagraph"/>
        <w:numPr>
          <w:ilvl w:val="1"/>
          <w:numId w:val="2"/>
        </w:numPr>
        <w:tabs>
          <w:tab w:val="left" w:pos="1496"/>
        </w:tabs>
        <w:kinsoku w:val="0"/>
        <w:overflowPunct w:val="0"/>
        <w:ind w:right="316"/>
        <w:rPr>
          <w:sz w:val="18"/>
          <w:szCs w:val="18"/>
        </w:rPr>
      </w:pPr>
      <w:r>
        <w:rPr>
          <w:spacing w:val="2"/>
          <w:sz w:val="18"/>
          <w:szCs w:val="18"/>
        </w:rPr>
        <w:t xml:space="preserve">[We </w:t>
      </w:r>
      <w:r>
        <w:rPr>
          <w:sz w:val="18"/>
          <w:szCs w:val="18"/>
        </w:rPr>
        <w:t>understand that the Purchased Notes and the guaranty in respect of the Issuer</w:t>
      </w:r>
      <w:r w:rsidR="00743266">
        <w:rPr>
          <w:sz w:val="18"/>
          <w:szCs w:val="18"/>
        </w:rPr>
        <w:t>'</w:t>
      </w:r>
      <w:r>
        <w:rPr>
          <w:sz w:val="18"/>
          <w:szCs w:val="18"/>
        </w:rPr>
        <w:t xml:space="preserve">s obligations in relation to the Purchased Notes (the </w:t>
      </w:r>
      <w:r w:rsidR="00743266">
        <w:rPr>
          <w:sz w:val="18"/>
          <w:szCs w:val="18"/>
        </w:rPr>
        <w:t>"</w:t>
      </w:r>
      <w:r>
        <w:rPr>
          <w:sz w:val="18"/>
          <w:szCs w:val="18"/>
          <w:u w:val="single" w:color="000000"/>
        </w:rPr>
        <w:t>Guaranty</w:t>
      </w:r>
      <w:r w:rsidR="00743266">
        <w:rPr>
          <w:sz w:val="18"/>
          <w:szCs w:val="18"/>
        </w:rPr>
        <w:t>"</w:t>
      </w:r>
      <w:r>
        <w:rPr>
          <w:sz w:val="18"/>
          <w:szCs w:val="18"/>
        </w:rPr>
        <w:t xml:space="preserve">) (a) are not being and will not be registered under the U.S. Securities Act of 1933, as amended (the </w:t>
      </w:r>
      <w:r w:rsidR="00743266">
        <w:rPr>
          <w:sz w:val="18"/>
          <w:szCs w:val="18"/>
        </w:rPr>
        <w:t>"</w:t>
      </w:r>
      <w:r>
        <w:rPr>
          <w:sz w:val="18"/>
          <w:szCs w:val="18"/>
          <w:u w:val="single" w:color="000000"/>
        </w:rPr>
        <w:t>Securities Act</w:t>
      </w:r>
      <w:r w:rsidR="00743266">
        <w:rPr>
          <w:sz w:val="18"/>
          <w:szCs w:val="18"/>
        </w:rPr>
        <w:t>"</w:t>
      </w:r>
      <w:r>
        <w:rPr>
          <w:sz w:val="18"/>
          <w:szCs w:val="18"/>
        </w:rPr>
        <w:t>), or the securities laws of any other jurisdiction and (b) are being offered and sold to us in a transaction that is not subject to the registration requirements of the Securities Act pursuant to Regulation S thereunder (</w:t>
      </w:r>
      <w:r w:rsidR="00743266">
        <w:rPr>
          <w:sz w:val="18"/>
          <w:szCs w:val="18"/>
        </w:rPr>
        <w:t>"</w:t>
      </w:r>
      <w:r>
        <w:rPr>
          <w:sz w:val="18"/>
          <w:szCs w:val="18"/>
          <w:u w:val="single" w:color="000000"/>
        </w:rPr>
        <w:t>Regulation</w:t>
      </w:r>
      <w:r>
        <w:rPr>
          <w:spacing w:val="-7"/>
          <w:sz w:val="18"/>
          <w:szCs w:val="18"/>
          <w:u w:val="single" w:color="000000"/>
        </w:rPr>
        <w:t xml:space="preserve"> </w:t>
      </w:r>
      <w:r>
        <w:rPr>
          <w:sz w:val="18"/>
          <w:szCs w:val="18"/>
          <w:u w:val="single" w:color="000000"/>
        </w:rPr>
        <w:t>S</w:t>
      </w:r>
      <w:r w:rsidR="00743266">
        <w:rPr>
          <w:sz w:val="18"/>
          <w:szCs w:val="18"/>
        </w:rPr>
        <w:t>"</w:t>
      </w:r>
      <w:r>
        <w:rPr>
          <w:sz w:val="18"/>
          <w:szCs w:val="18"/>
        </w:rPr>
        <w:t>).]</w:t>
      </w:r>
      <w:r w:rsidR="00501976">
        <w:rPr>
          <w:sz w:val="18"/>
          <w:szCs w:val="18"/>
        </w:rPr>
        <w:t xml:space="preserve"> </w:t>
      </w:r>
    </w:p>
    <w:p w14:paraId="4874EA93" w14:textId="77777777" w:rsidR="003202AD" w:rsidRDefault="003202AD">
      <w:pPr>
        <w:pStyle w:val="BodyText"/>
        <w:kinsoku w:val="0"/>
        <w:overflowPunct w:val="0"/>
        <w:spacing w:before="8"/>
        <w:rPr>
          <w:sz w:val="9"/>
          <w:szCs w:val="9"/>
        </w:rPr>
      </w:pPr>
    </w:p>
    <w:p w14:paraId="4857E437" w14:textId="77777777" w:rsidR="003202AD" w:rsidRDefault="00C0520A">
      <w:pPr>
        <w:pStyle w:val="ListParagraph"/>
        <w:numPr>
          <w:ilvl w:val="1"/>
          <w:numId w:val="2"/>
        </w:numPr>
        <w:tabs>
          <w:tab w:val="left" w:pos="1496"/>
        </w:tabs>
        <w:kinsoku w:val="0"/>
        <w:overflowPunct w:val="0"/>
        <w:spacing w:before="94"/>
        <w:ind w:right="315"/>
        <w:rPr>
          <w:sz w:val="18"/>
          <w:szCs w:val="18"/>
        </w:rPr>
      </w:pPr>
      <w:r>
        <w:rPr>
          <w:spacing w:val="2"/>
          <w:sz w:val="18"/>
          <w:szCs w:val="18"/>
        </w:rPr>
        <w:t xml:space="preserve">We </w:t>
      </w:r>
      <w:r>
        <w:rPr>
          <w:sz w:val="18"/>
          <w:szCs w:val="18"/>
        </w:rPr>
        <w:t>acknowledge that offers and sales of the Purchased Notes will be made by us in accordance with the transfer restrictions referred to in the Base Prospectus, as applicable. In addition, we understand that the Purchased Notes and the Guaranty, including any direct or indirect beneficial interest therein, may not be offered, sold or otherwise transferred except to non-U.S. persons (as defined in Regulation S) in an offshore transaction pursuant to Rule 903 or Rule 904 of Regulation</w:t>
      </w:r>
      <w:r>
        <w:rPr>
          <w:spacing w:val="-10"/>
          <w:sz w:val="18"/>
          <w:szCs w:val="18"/>
        </w:rPr>
        <w:t xml:space="preserve"> </w:t>
      </w:r>
      <w:r>
        <w:rPr>
          <w:sz w:val="18"/>
          <w:szCs w:val="18"/>
        </w:rPr>
        <w:t>S.</w:t>
      </w:r>
      <w:r w:rsidR="0089292D">
        <w:rPr>
          <w:sz w:val="18"/>
          <w:szCs w:val="18"/>
        </w:rPr>
        <w:t xml:space="preserve"> </w:t>
      </w:r>
    </w:p>
    <w:p w14:paraId="6EDAF183" w14:textId="77777777" w:rsidR="003202AD" w:rsidRDefault="003202AD">
      <w:pPr>
        <w:pStyle w:val="BodyText"/>
        <w:kinsoku w:val="0"/>
        <w:overflowPunct w:val="0"/>
        <w:spacing w:before="2"/>
      </w:pPr>
    </w:p>
    <w:p w14:paraId="60701F21" w14:textId="77777777" w:rsidR="003202AD" w:rsidRDefault="00C0520A">
      <w:pPr>
        <w:pStyle w:val="ListParagraph"/>
        <w:numPr>
          <w:ilvl w:val="1"/>
          <w:numId w:val="2"/>
        </w:numPr>
        <w:tabs>
          <w:tab w:val="left" w:pos="1496"/>
        </w:tabs>
        <w:kinsoku w:val="0"/>
        <w:overflowPunct w:val="0"/>
        <w:ind w:right="315"/>
        <w:rPr>
          <w:sz w:val="18"/>
          <w:szCs w:val="18"/>
        </w:rPr>
      </w:pPr>
      <w:bookmarkStart w:id="1" w:name="_Hlk187915519"/>
      <w:r>
        <w:rPr>
          <w:sz w:val="18"/>
          <w:szCs w:val="18"/>
        </w:rPr>
        <w:t xml:space="preserve">We, and any person for whose account, directly or indirectly, we may be acquiring the Purchased Notes, are (i) a non-U.S. person (as defined in Regulation S) and an institution that, at the time our buy order was originated, was outside the United States, or was otherwise purchasing in an offshore transaction as defined in Regulation S and no offer was made to us in the United States; (ii) not an affiliate of the Issuer or a person acting on behalf of such an affiliate; and (iii) not a securities dealer or, if we are a securities dealer, we did not acquire the Purchased Notes from the Issuer or an affiliate thereof in the initial distribution. </w:t>
      </w:r>
      <w:r>
        <w:rPr>
          <w:spacing w:val="2"/>
          <w:sz w:val="18"/>
          <w:szCs w:val="18"/>
        </w:rPr>
        <w:t xml:space="preserve">We </w:t>
      </w:r>
      <w:r>
        <w:rPr>
          <w:sz w:val="18"/>
          <w:szCs w:val="18"/>
        </w:rPr>
        <w:t xml:space="preserve">represent and warrant that, on each day that we hold an interest in the Purchased Notes we are not, and will not be (and are not and will not be acting on behalf of) (i) an </w:t>
      </w:r>
      <w:r w:rsidR="00743266">
        <w:rPr>
          <w:sz w:val="18"/>
          <w:szCs w:val="18"/>
        </w:rPr>
        <w:t>"</w:t>
      </w:r>
      <w:r>
        <w:rPr>
          <w:sz w:val="18"/>
          <w:szCs w:val="18"/>
        </w:rPr>
        <w:t>employee benefit plan</w:t>
      </w:r>
      <w:r w:rsidR="00743266">
        <w:rPr>
          <w:sz w:val="18"/>
          <w:szCs w:val="18"/>
        </w:rPr>
        <w:t>"</w:t>
      </w:r>
      <w:r>
        <w:rPr>
          <w:sz w:val="18"/>
          <w:szCs w:val="18"/>
        </w:rPr>
        <w:t xml:space="preserve"> (as defined in Section 3(3) of ERISA) that is subject to Title I of U.S. Employment Retirement Income Security Act of 1974, as amended (</w:t>
      </w:r>
      <w:r w:rsidR="00743266">
        <w:rPr>
          <w:sz w:val="18"/>
          <w:szCs w:val="18"/>
        </w:rPr>
        <w:t>"</w:t>
      </w:r>
      <w:r>
        <w:rPr>
          <w:sz w:val="18"/>
          <w:szCs w:val="18"/>
          <w:u w:val="single" w:color="000000"/>
        </w:rPr>
        <w:t>ERISA</w:t>
      </w:r>
      <w:r w:rsidR="00743266">
        <w:rPr>
          <w:sz w:val="18"/>
          <w:szCs w:val="18"/>
        </w:rPr>
        <w:t>"</w:t>
      </w:r>
      <w:r>
        <w:rPr>
          <w:sz w:val="18"/>
          <w:szCs w:val="18"/>
        </w:rPr>
        <w:t xml:space="preserve">), (ii) a </w:t>
      </w:r>
      <w:r w:rsidR="00743266">
        <w:rPr>
          <w:sz w:val="18"/>
          <w:szCs w:val="18"/>
        </w:rPr>
        <w:t>"</w:t>
      </w:r>
      <w:r>
        <w:rPr>
          <w:sz w:val="18"/>
          <w:szCs w:val="18"/>
        </w:rPr>
        <w:t>plan</w:t>
      </w:r>
      <w:r w:rsidR="00743266">
        <w:rPr>
          <w:sz w:val="18"/>
          <w:szCs w:val="18"/>
        </w:rPr>
        <w:t>"</w:t>
      </w:r>
      <w:r>
        <w:rPr>
          <w:sz w:val="18"/>
          <w:szCs w:val="18"/>
        </w:rPr>
        <w:t xml:space="preserve"> (as defined in Section 4975(e)(1) of the U.S. Internal Revenue Code of 1986, as amended (the </w:t>
      </w:r>
      <w:r w:rsidR="00743266">
        <w:rPr>
          <w:sz w:val="18"/>
          <w:szCs w:val="18"/>
        </w:rPr>
        <w:t>"</w:t>
      </w:r>
      <w:r>
        <w:rPr>
          <w:sz w:val="18"/>
          <w:szCs w:val="18"/>
          <w:u w:val="single" w:color="000000"/>
        </w:rPr>
        <w:t>Tax Code</w:t>
      </w:r>
      <w:r w:rsidR="00743266">
        <w:rPr>
          <w:sz w:val="18"/>
          <w:szCs w:val="18"/>
        </w:rPr>
        <w:t>"</w:t>
      </w:r>
      <w:r>
        <w:rPr>
          <w:sz w:val="18"/>
          <w:szCs w:val="18"/>
        </w:rPr>
        <w:t xml:space="preserve">) to which Section 4975 of the Tax Code applies, (iii) an entity whose underlying assets include the assets of such an </w:t>
      </w:r>
      <w:r w:rsidR="00743266">
        <w:rPr>
          <w:sz w:val="18"/>
          <w:szCs w:val="18"/>
        </w:rPr>
        <w:t>"</w:t>
      </w:r>
      <w:r>
        <w:rPr>
          <w:sz w:val="18"/>
          <w:szCs w:val="18"/>
        </w:rPr>
        <w:t>employee benefit plan</w:t>
      </w:r>
      <w:r w:rsidR="00743266">
        <w:rPr>
          <w:sz w:val="18"/>
          <w:szCs w:val="18"/>
        </w:rPr>
        <w:t>"</w:t>
      </w:r>
      <w:r>
        <w:rPr>
          <w:sz w:val="18"/>
          <w:szCs w:val="18"/>
        </w:rPr>
        <w:t xml:space="preserve"> or </w:t>
      </w:r>
      <w:r w:rsidR="00743266">
        <w:rPr>
          <w:sz w:val="18"/>
          <w:szCs w:val="18"/>
        </w:rPr>
        <w:t>"</w:t>
      </w:r>
      <w:r>
        <w:rPr>
          <w:sz w:val="18"/>
          <w:szCs w:val="18"/>
        </w:rPr>
        <w:t>plan</w:t>
      </w:r>
      <w:r w:rsidR="00743266">
        <w:rPr>
          <w:sz w:val="18"/>
          <w:szCs w:val="18"/>
        </w:rPr>
        <w:t>"</w:t>
      </w:r>
      <w:r w:rsidR="0085230B">
        <w:rPr>
          <w:sz w:val="18"/>
          <w:szCs w:val="18"/>
        </w:rPr>
        <w:t>;</w:t>
      </w:r>
      <w:r>
        <w:rPr>
          <w:sz w:val="18"/>
          <w:szCs w:val="18"/>
        </w:rPr>
        <w:t xml:space="preserve"> or (iv) a foreign, governmental or church plan that is subject to any non-U.S., federal, state or local law that is similar to the applicable provisions of ERISA or the Tax Code with respect to the treatment of plan assets or prohibited</w:t>
      </w:r>
      <w:r>
        <w:rPr>
          <w:spacing w:val="-2"/>
          <w:sz w:val="18"/>
          <w:szCs w:val="18"/>
        </w:rPr>
        <w:t xml:space="preserve"> </w:t>
      </w:r>
      <w:r>
        <w:rPr>
          <w:sz w:val="18"/>
          <w:szCs w:val="18"/>
        </w:rPr>
        <w:t>transactions.</w:t>
      </w:r>
      <w:r w:rsidR="0089292D">
        <w:rPr>
          <w:sz w:val="18"/>
          <w:szCs w:val="18"/>
        </w:rPr>
        <w:t xml:space="preserve"> </w:t>
      </w:r>
    </w:p>
    <w:bookmarkEnd w:id="1"/>
    <w:p w14:paraId="48672E99" w14:textId="77777777" w:rsidR="003202AD" w:rsidRDefault="003202AD">
      <w:pPr>
        <w:pStyle w:val="BodyText"/>
        <w:kinsoku w:val="0"/>
        <w:overflowPunct w:val="0"/>
      </w:pPr>
    </w:p>
    <w:p w14:paraId="397375DB" w14:textId="77777777" w:rsidR="003202AD" w:rsidRPr="005930C6" w:rsidRDefault="00C0520A" w:rsidP="005930C6">
      <w:pPr>
        <w:pStyle w:val="ListParagraph"/>
        <w:numPr>
          <w:ilvl w:val="1"/>
          <w:numId w:val="2"/>
        </w:numPr>
        <w:tabs>
          <w:tab w:val="left" w:pos="1496"/>
        </w:tabs>
        <w:kinsoku w:val="0"/>
        <w:overflowPunct w:val="0"/>
        <w:spacing w:before="1"/>
        <w:ind w:right="316"/>
        <w:rPr>
          <w:sz w:val="18"/>
          <w:szCs w:val="18"/>
        </w:rPr>
      </w:pPr>
      <w:bookmarkStart w:id="2" w:name="_Hlk149235819"/>
      <w:r>
        <w:rPr>
          <w:spacing w:val="2"/>
          <w:sz w:val="18"/>
          <w:szCs w:val="18"/>
        </w:rPr>
        <w:t xml:space="preserve">We </w:t>
      </w:r>
      <w:r>
        <w:rPr>
          <w:sz w:val="18"/>
          <w:szCs w:val="18"/>
        </w:rPr>
        <w:t>agree that we will notify you prior to any transfer of the Purchased Notes and will give to each person to whom we transfer the Purchased Notes notice of any restrictions on transfer of such Purchased Notes including the requirement that such person notifies the Issuer prior to any onward transfer of the Notes and gives to each person to whom we transfer the Purchased Notes notice of any restrictions on transfer of such Purchased</w:t>
      </w:r>
      <w:r>
        <w:rPr>
          <w:spacing w:val="-1"/>
          <w:sz w:val="18"/>
          <w:szCs w:val="18"/>
        </w:rPr>
        <w:t xml:space="preserve"> </w:t>
      </w:r>
      <w:r>
        <w:rPr>
          <w:sz w:val="18"/>
          <w:szCs w:val="18"/>
        </w:rPr>
        <w:t>Notes.</w:t>
      </w:r>
    </w:p>
    <w:bookmarkEnd w:id="2"/>
    <w:p w14:paraId="1D7D16F8" w14:textId="77777777" w:rsidR="003202AD" w:rsidRDefault="003202AD">
      <w:pPr>
        <w:pStyle w:val="BodyText"/>
        <w:kinsoku w:val="0"/>
        <w:overflowPunct w:val="0"/>
        <w:spacing w:before="6"/>
        <w:rPr>
          <w:sz w:val="20"/>
          <w:szCs w:val="20"/>
        </w:rPr>
      </w:pPr>
    </w:p>
    <w:p w14:paraId="62E6FBB6" w14:textId="77777777" w:rsidR="003202AD" w:rsidRDefault="00C0520A">
      <w:pPr>
        <w:pStyle w:val="ListParagraph"/>
        <w:numPr>
          <w:ilvl w:val="1"/>
          <w:numId w:val="2"/>
        </w:numPr>
        <w:tabs>
          <w:tab w:val="left" w:pos="1496"/>
        </w:tabs>
        <w:kinsoku w:val="0"/>
        <w:overflowPunct w:val="0"/>
        <w:ind w:right="318"/>
        <w:rPr>
          <w:sz w:val="18"/>
          <w:szCs w:val="18"/>
        </w:rPr>
      </w:pPr>
      <w:r>
        <w:rPr>
          <w:spacing w:val="2"/>
          <w:sz w:val="18"/>
          <w:szCs w:val="18"/>
        </w:rPr>
        <w:t xml:space="preserve">We </w:t>
      </w:r>
      <w:r>
        <w:rPr>
          <w:sz w:val="18"/>
          <w:szCs w:val="18"/>
        </w:rPr>
        <w:t>confirm that, to the extent we are purchasing the Purchased Notes for the account of one or more other persons, (i) we have sole investment discretion with respect to each such account, (ii) we have been duly authorized to sign this letter and make the confirmation, acknowledgments and agreements set forth herein on behalf of such persons</w:t>
      </w:r>
      <w:r w:rsidR="002C5FBA">
        <w:rPr>
          <w:sz w:val="18"/>
          <w:szCs w:val="18"/>
        </w:rPr>
        <w:t>;</w:t>
      </w:r>
      <w:r>
        <w:rPr>
          <w:sz w:val="18"/>
          <w:szCs w:val="18"/>
        </w:rPr>
        <w:t xml:space="preserve"> and (iii) the provisions of this letter constitute legal, valid and binding obligations of us and such other</w:t>
      </w:r>
      <w:r>
        <w:rPr>
          <w:spacing w:val="-9"/>
          <w:sz w:val="18"/>
          <w:szCs w:val="18"/>
        </w:rPr>
        <w:t xml:space="preserve"> </w:t>
      </w:r>
      <w:r>
        <w:rPr>
          <w:sz w:val="18"/>
          <w:szCs w:val="18"/>
        </w:rPr>
        <w:t>persons.</w:t>
      </w:r>
    </w:p>
    <w:p w14:paraId="52536A3B" w14:textId="77777777" w:rsidR="003202AD" w:rsidRDefault="003202AD">
      <w:pPr>
        <w:pStyle w:val="BodyText"/>
        <w:kinsoku w:val="0"/>
        <w:overflowPunct w:val="0"/>
        <w:spacing w:before="1"/>
      </w:pPr>
    </w:p>
    <w:p w14:paraId="651F2F99" w14:textId="77777777" w:rsidR="003202AD" w:rsidRPr="00DB6D33" w:rsidRDefault="00C0520A" w:rsidP="00A27BA3">
      <w:pPr>
        <w:pStyle w:val="ListParagraph"/>
        <w:numPr>
          <w:ilvl w:val="1"/>
          <w:numId w:val="2"/>
        </w:numPr>
        <w:tabs>
          <w:tab w:val="left" w:pos="1496"/>
        </w:tabs>
        <w:kinsoku w:val="0"/>
        <w:overflowPunct w:val="0"/>
        <w:rPr>
          <w:sz w:val="20"/>
          <w:szCs w:val="20"/>
        </w:rPr>
      </w:pPr>
      <w:r w:rsidRPr="00DB6D33">
        <w:rPr>
          <w:spacing w:val="2"/>
          <w:sz w:val="18"/>
          <w:szCs w:val="18"/>
        </w:rPr>
        <w:t xml:space="preserve">We </w:t>
      </w:r>
      <w:r>
        <w:rPr>
          <w:sz w:val="18"/>
          <w:szCs w:val="18"/>
        </w:rPr>
        <w:t>acknowledge that you and others will rely upon the truth and accuracy of our confirmations, acknowledgments and agreements set forth herein, and we agree to notify you promptly in writing if any of our representations or warranties herein ceases to be accurate and complete. In this connection, we irrevocably authorize you to produce this letter and any related documentation as may be required in any administrative or legal proceeding, official inquiry or in any other circumstances where this may be necessary or desirable with respect to the matters covered</w:t>
      </w:r>
      <w:r w:rsidRPr="00DB6D33">
        <w:rPr>
          <w:spacing w:val="-12"/>
          <w:sz w:val="18"/>
          <w:szCs w:val="18"/>
        </w:rPr>
        <w:t xml:space="preserve"> </w:t>
      </w:r>
      <w:r>
        <w:rPr>
          <w:sz w:val="18"/>
          <w:szCs w:val="18"/>
        </w:rPr>
        <w:t>hereby.</w:t>
      </w:r>
    </w:p>
    <w:p w14:paraId="7871FC6F" w14:textId="77777777" w:rsidR="003202AD" w:rsidRDefault="003202AD">
      <w:pPr>
        <w:pStyle w:val="BodyText"/>
        <w:kinsoku w:val="0"/>
        <w:overflowPunct w:val="0"/>
        <w:spacing w:before="8"/>
        <w:rPr>
          <w:sz w:val="22"/>
          <w:szCs w:val="22"/>
        </w:rPr>
      </w:pPr>
    </w:p>
    <w:p w14:paraId="47EE3831" w14:textId="77777777" w:rsidR="003202AD" w:rsidRDefault="00C0520A">
      <w:pPr>
        <w:pStyle w:val="BodyText"/>
        <w:kinsoku w:val="0"/>
        <w:overflowPunct w:val="0"/>
        <w:spacing w:before="1"/>
        <w:ind w:left="1135" w:right="49"/>
      </w:pPr>
      <w:r>
        <w:t>This letter and all matters relating hereto shall be governed by and construed in accordance with the law of the State of New York.</w:t>
      </w:r>
    </w:p>
    <w:p w14:paraId="18EE9209" w14:textId="77777777" w:rsidR="003202AD" w:rsidRDefault="003202AD">
      <w:pPr>
        <w:pStyle w:val="BodyText"/>
        <w:kinsoku w:val="0"/>
        <w:overflowPunct w:val="0"/>
        <w:spacing w:before="9"/>
        <w:rPr>
          <w:sz w:val="17"/>
          <w:szCs w:val="17"/>
        </w:rPr>
      </w:pPr>
    </w:p>
    <w:p w14:paraId="13651BC5" w14:textId="77777777" w:rsidR="003202AD" w:rsidRDefault="00C0520A">
      <w:pPr>
        <w:pStyle w:val="BodyText"/>
        <w:kinsoku w:val="0"/>
        <w:overflowPunct w:val="0"/>
        <w:ind w:left="1495"/>
      </w:pPr>
      <w:r>
        <w:t>Very truly yours,</w:t>
      </w:r>
    </w:p>
    <w:p w14:paraId="28E70665" w14:textId="77777777" w:rsidR="003202AD" w:rsidRDefault="003202AD">
      <w:pPr>
        <w:pStyle w:val="BodyText"/>
        <w:kinsoku w:val="0"/>
        <w:overflowPunct w:val="0"/>
        <w:rPr>
          <w:sz w:val="20"/>
          <w:szCs w:val="20"/>
        </w:rPr>
      </w:pPr>
    </w:p>
    <w:p w14:paraId="41ED2283" w14:textId="77777777" w:rsidR="003202AD" w:rsidRDefault="00C0520A">
      <w:pPr>
        <w:pStyle w:val="BodyText"/>
        <w:kinsoku w:val="0"/>
        <w:overflowPunct w:val="0"/>
        <w:spacing w:before="5"/>
        <w:rPr>
          <w:sz w:val="29"/>
          <w:szCs w:val="29"/>
        </w:rPr>
      </w:pPr>
      <w:r>
        <w:rPr>
          <w:noProof/>
        </w:rPr>
        <mc:AlternateContent>
          <mc:Choice Requires="wps">
            <w:drawing>
              <wp:anchor distT="0" distB="0" distL="0" distR="0" simplePos="0" relativeHeight="251672576" behindDoc="0" locked="0" layoutInCell="0" allowOverlap="1" wp14:anchorId="65BFCBEA" wp14:editId="09FEBFCE">
                <wp:simplePos x="0" y="0"/>
                <wp:positionH relativeFrom="page">
                  <wp:posOffset>1673225</wp:posOffset>
                </wp:positionH>
                <wp:positionV relativeFrom="paragraph">
                  <wp:posOffset>243840</wp:posOffset>
                </wp:positionV>
                <wp:extent cx="3111500" cy="12700"/>
                <wp:effectExtent l="0" t="0" r="0" b="0"/>
                <wp:wrapTopAndBottom/>
                <wp:docPr id="15" name="Freeform 338"/>
                <wp:cNvGraphicFramePr/>
                <a:graphic xmlns:a="http://schemas.openxmlformats.org/drawingml/2006/main">
                  <a:graphicData uri="http://schemas.microsoft.com/office/word/2010/wordprocessingShape">
                    <wps:wsp>
                      <wps:cNvSpPr/>
                      <wps:spPr bwMode="auto">
                        <a:xfrm>
                          <a:off x="0" y="0"/>
                          <a:ext cx="3111500" cy="12700"/>
                        </a:xfrm>
                        <a:custGeom>
                          <a:avLst/>
                          <a:gdLst>
                            <a:gd name="T0" fmla="*/ 0 w 4900"/>
                            <a:gd name="T1" fmla="*/ 0 h 20"/>
                            <a:gd name="T2" fmla="*/ 4899 w 4900"/>
                            <a:gd name="T3" fmla="*/ 0 h 20"/>
                          </a:gdLst>
                          <a:ahLst/>
                          <a:cxnLst>
                            <a:cxn ang="0">
                              <a:pos x="T0" y="T1"/>
                            </a:cxn>
                            <a:cxn ang="0">
                              <a:pos x="T2" y="T3"/>
                            </a:cxn>
                          </a:cxnLst>
                          <a:rect l="0" t="0" r="r" b="b"/>
                          <a:pathLst>
                            <a:path w="4900" h="20">
                              <a:moveTo>
                                <a:pt x="0" y="0"/>
                              </a:moveTo>
                              <a:lnTo>
                                <a:pt x="4899"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polyline w14:anchorId="246780B3" id="Freeform 338" o:spid="_x0000_s1026" style="position:absolute;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31.75pt,19.2pt,376.7pt,19.2pt" coordsize="49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" o:allowincell="f" filled="f" strokeweight=".2mm">
                <v:path arrowok="t" o:connecttype="custom" o:connectlocs="0,0;3110865,0" o:connectangles="0,0"/>
                <w10:wrap type="topAndBottom" anchorx="page"/>
              </v:polyline>
            </w:pict>
          </mc:Fallback>
        </mc:AlternateContent>
      </w:r>
    </w:p>
    <w:p w14:paraId="4151E2EB" w14:textId="77777777" w:rsidR="003202AD" w:rsidRDefault="00C0520A">
      <w:pPr>
        <w:pStyle w:val="BodyText"/>
        <w:kinsoku w:val="0"/>
        <w:overflowPunct w:val="0"/>
        <w:spacing w:line="179" w:lineRule="exact"/>
        <w:ind w:left="1495"/>
      </w:pPr>
      <w:r>
        <w:t>(Full Legal Name of Purchaser Entity</w:t>
      </w:r>
      <w:r w:rsidR="001A343B">
        <w:t xml:space="preserve"> </w:t>
      </w:r>
      <w:r>
        <w:t>– Please Print)</w:t>
      </w:r>
    </w:p>
    <w:p w14:paraId="7D7B175A" w14:textId="77777777" w:rsidR="003202AD" w:rsidRDefault="003202AD">
      <w:pPr>
        <w:pStyle w:val="BodyText"/>
        <w:kinsoku w:val="0"/>
        <w:overflowPunct w:val="0"/>
        <w:rPr>
          <w:sz w:val="20"/>
          <w:szCs w:val="20"/>
        </w:rPr>
      </w:pPr>
    </w:p>
    <w:p w14:paraId="763BCA8F" w14:textId="77777777" w:rsidR="003202AD" w:rsidRDefault="003202AD">
      <w:pPr>
        <w:pStyle w:val="BodyText"/>
        <w:kinsoku w:val="0"/>
        <w:overflowPunct w:val="0"/>
        <w:rPr>
          <w:sz w:val="20"/>
          <w:szCs w:val="20"/>
        </w:rPr>
      </w:pPr>
    </w:p>
    <w:p w14:paraId="6ED6BB52" w14:textId="77777777" w:rsidR="003202AD" w:rsidRDefault="00C0520A">
      <w:pPr>
        <w:pStyle w:val="BodyText"/>
        <w:tabs>
          <w:tab w:val="left" w:pos="6439"/>
        </w:tabs>
        <w:kinsoku w:val="0"/>
        <w:overflowPunct w:val="0"/>
        <w:spacing w:before="161"/>
        <w:ind w:left="1495" w:right="3924"/>
      </w:pPr>
      <w:r>
        <w:t>Signed</w:t>
      </w:r>
      <w:r>
        <w:rPr>
          <w:spacing w:val="-5"/>
        </w:rPr>
        <w:t xml:space="preserve"> </w:t>
      </w:r>
      <w:r>
        <w:t xml:space="preserve">by: </w:t>
      </w:r>
      <w:r>
        <w:rPr>
          <w:u w:val="single" w:color="000000"/>
        </w:rPr>
        <w:t xml:space="preserve"> </w:t>
      </w:r>
      <w:r>
        <w:rPr>
          <w:u w:val="single" w:color="000000"/>
        </w:rPr>
        <w:tab/>
      </w:r>
      <w:r>
        <w:t xml:space="preserve"> (Print Name and</w:t>
      </w:r>
      <w:r>
        <w:rPr>
          <w:spacing w:val="-1"/>
        </w:rPr>
        <w:t xml:space="preserve"> </w:t>
      </w:r>
      <w:r>
        <w:t>Title):</w:t>
      </w:r>
    </w:p>
    <w:p w14:paraId="3EDD1DDE" w14:textId="77777777" w:rsidR="005930C6" w:rsidRDefault="005930C6">
      <w:pPr>
        <w:pStyle w:val="BodyText"/>
        <w:tabs>
          <w:tab w:val="left" w:pos="6439"/>
        </w:tabs>
        <w:kinsoku w:val="0"/>
        <w:overflowPunct w:val="0"/>
        <w:spacing w:before="161"/>
        <w:ind w:left="1495" w:right="3924"/>
        <w:sectPr w:rsidR="005930C6">
          <w:headerReference w:type="default" r:id="rId38"/>
          <w:footerReference w:type="default" r:id="rId39"/>
          <w:footerReference w:type="first" r:id="rId40"/>
          <w:pgSz w:w="11910" w:h="16840"/>
          <w:pgMar w:top="1800" w:right="400" w:bottom="280" w:left="1140" w:header="408" w:footer="0" w:gutter="0"/>
          <w:cols w:space="720"/>
          <w:noEndnote/>
        </w:sectPr>
      </w:pPr>
    </w:p>
    <w:p w14:paraId="0EC725D9" w14:textId="77777777" w:rsidR="003202AD" w:rsidRDefault="003202AD">
      <w:pPr>
        <w:pStyle w:val="BodyText"/>
        <w:kinsoku w:val="0"/>
        <w:overflowPunct w:val="0"/>
        <w:spacing w:before="1"/>
        <w:rPr>
          <w:sz w:val="22"/>
          <w:szCs w:val="22"/>
        </w:rPr>
      </w:pPr>
    </w:p>
    <w:p w14:paraId="0903A09F" w14:textId="77777777" w:rsidR="003202AD" w:rsidRDefault="00C0520A">
      <w:pPr>
        <w:pStyle w:val="Heading1"/>
        <w:kinsoku w:val="0"/>
        <w:overflowPunct w:val="0"/>
        <w:spacing w:before="1"/>
        <w:ind w:left="4851"/>
      </w:pPr>
      <w:r>
        <w:t>DISCLAIMER</w:t>
      </w:r>
    </w:p>
    <w:p w14:paraId="6B359C5F" w14:textId="77777777" w:rsidR="003202AD" w:rsidRDefault="003202AD">
      <w:pPr>
        <w:pStyle w:val="BodyText"/>
        <w:kinsoku w:val="0"/>
        <w:overflowPunct w:val="0"/>
        <w:spacing w:before="3"/>
        <w:rPr>
          <w:b/>
          <w:bCs/>
        </w:rPr>
      </w:pPr>
    </w:p>
    <w:p w14:paraId="02BCD397" w14:textId="77777777" w:rsidR="003202AD" w:rsidRDefault="00C0520A" w:rsidP="00AA6A0B">
      <w:pPr>
        <w:pStyle w:val="BodyText"/>
        <w:kinsoku w:val="0"/>
        <w:overflowPunct w:val="0"/>
        <w:ind w:left="775" w:right="317"/>
        <w:jc w:val="both"/>
      </w:pPr>
      <w:r>
        <w:t>NEITHER THE NOTES NOR THE GUARANTY IN RESPECT OF THE ISSUER</w:t>
      </w:r>
      <w:r w:rsidR="00743266">
        <w:t>'</w:t>
      </w:r>
      <w:r>
        <w:t xml:space="preserve">S OBLIGATIONS IN RELATION TO THE NOTES HAS BEEN, OR WILL BE, REGISTERED UNDER THE U.S. SECURITIES ACT OF 1933, AS AMENDED (THE </w:t>
      </w:r>
      <w:r w:rsidR="00743266">
        <w:t>"</w:t>
      </w:r>
      <w:r>
        <w:t>SECURITIES ACT</w:t>
      </w:r>
      <w:r w:rsidR="00743266">
        <w:t>"</w:t>
      </w:r>
      <w:r>
        <w:t>)</w:t>
      </w:r>
      <w:r w:rsidR="006D360E">
        <w:t xml:space="preserve"> OR THE SECURITIES LAWS </w:t>
      </w:r>
      <w:r w:rsidR="002F757F">
        <w:t xml:space="preserve">OF </w:t>
      </w:r>
      <w:r w:rsidR="006D360E">
        <w:t>ANY U.S. STATE</w:t>
      </w:r>
      <w:r>
        <w:t xml:space="preserve">. THE NOTES </w:t>
      </w:r>
      <w:r w:rsidR="00D53E59" w:rsidRPr="00D53E59">
        <w:t>TOGETHER WITH</w:t>
      </w:r>
      <w:r>
        <w:t xml:space="preserve"> THE GUARANTY MAY </w:t>
      </w:r>
      <w:r w:rsidR="00D53E59">
        <w:t xml:space="preserve">NOT </w:t>
      </w:r>
      <w:r>
        <w:t>BE OFFERED OR SOLD WITHIN THE UNITED STATES OF AMERICA OR TO, OR FOR THE ACCOUNT OR BENEFIT OF, ANY UNITED STATES PERSONS (AS SUCH TERMS ARE DEFINED IN THE SECURITIES ACT), UNLESS AN EXEMPTION FROM THE REGISTRATION REQUIREMENTS OF THE SECURITIES ACT IS AVAILABLE. THIS</w:t>
      </w:r>
      <w:r w:rsidR="00C32300">
        <w:t xml:space="preserve"> </w:t>
      </w:r>
      <w:r>
        <w:t xml:space="preserve">DOCUMENT MAY NOT BE DISTRIBUTED IN THE UNITED STATES. </w:t>
      </w:r>
      <w:bookmarkStart w:id="3" w:name="_Hlk149232742"/>
      <w:r>
        <w:t>Trading in the Notes has not been and will not be approved by an exchange or board of trade</w:t>
      </w:r>
      <w:r w:rsidR="003A3B01">
        <w:t xml:space="preserve"> in the United States</w:t>
      </w:r>
      <w:r>
        <w:t>.</w:t>
      </w:r>
      <w:bookmarkEnd w:id="3"/>
      <w:r>
        <w:t xml:space="preserve"> Each dealer is required to agree, among other things, that it will not offer or sell the Notes other than to affiliates in transactions exempt from registration under the Securities Act or to non-U.S. persons in offshore transactions in compliance with Regulation S under the Securities Act. Each purchaser of the Notes is deemed to agree to comply with the</w:t>
      </w:r>
      <w:r>
        <w:rPr>
          <w:spacing w:val="-11"/>
        </w:rPr>
        <w:t xml:space="preserve"> </w:t>
      </w:r>
      <w:r>
        <w:t>foregoing.</w:t>
      </w:r>
    </w:p>
    <w:p w14:paraId="210DEAB3" w14:textId="77777777" w:rsidR="003202AD" w:rsidRDefault="003202AD">
      <w:pPr>
        <w:pStyle w:val="BodyText"/>
        <w:kinsoku w:val="0"/>
        <w:overflowPunct w:val="0"/>
      </w:pPr>
    </w:p>
    <w:p w14:paraId="2DF19A44" w14:textId="77777777" w:rsidR="003202AD" w:rsidRDefault="00C0520A">
      <w:pPr>
        <w:pStyle w:val="BodyText"/>
        <w:kinsoku w:val="0"/>
        <w:overflowPunct w:val="0"/>
        <w:ind w:left="775" w:right="323"/>
        <w:jc w:val="both"/>
      </w:pPr>
      <w:r>
        <w:t xml:space="preserve">As used in the preceding paragraphs </w:t>
      </w:r>
      <w:r w:rsidR="00743266">
        <w:t>"</w:t>
      </w:r>
      <w:r>
        <w:t>United States</w:t>
      </w:r>
      <w:r w:rsidR="00743266">
        <w:t>"</w:t>
      </w:r>
      <w:r>
        <w:t xml:space="preserve"> has the meaning given to it in Regulation S under the Securities Act.</w:t>
      </w:r>
    </w:p>
    <w:p w14:paraId="28B7E6E4" w14:textId="77777777" w:rsidR="003202AD" w:rsidRDefault="003202AD">
      <w:pPr>
        <w:pStyle w:val="BodyText"/>
        <w:kinsoku w:val="0"/>
        <w:overflowPunct w:val="0"/>
      </w:pPr>
    </w:p>
    <w:p w14:paraId="3221778B" w14:textId="77777777" w:rsidR="003202AD" w:rsidRDefault="00C0520A">
      <w:pPr>
        <w:pStyle w:val="BodyText"/>
        <w:kinsoku w:val="0"/>
        <w:overflowPunct w:val="0"/>
        <w:spacing w:before="1"/>
        <w:ind w:left="775" w:right="315"/>
        <w:jc w:val="both"/>
      </w:pPr>
      <w:bookmarkStart w:id="4" w:name="_Hlk187919112"/>
      <w:r>
        <w:t xml:space="preserve">Placement of the Notes will be restricted to persons that are not or are not acting on behalf of (and for so long as it holds any Note or any interest therein it will not be or will not be acting on behalf of) (1) an </w:t>
      </w:r>
      <w:r w:rsidR="00743266">
        <w:t>"</w:t>
      </w:r>
      <w:r>
        <w:t>employee benefit plan</w:t>
      </w:r>
      <w:r w:rsidR="00743266">
        <w:t>"</w:t>
      </w:r>
      <w:r>
        <w:t xml:space="preserve"> (as defined in Section 3(3) of Employee Retirement Income Security Act of 1974, as amended (</w:t>
      </w:r>
      <w:r w:rsidR="00743266">
        <w:t>"</w:t>
      </w:r>
      <w:r>
        <w:t>ERISA</w:t>
      </w:r>
      <w:r w:rsidR="00743266">
        <w:t>"</w:t>
      </w:r>
      <w:r>
        <w:t xml:space="preserve">)) that is subject to Title I of ERISA, (2) a </w:t>
      </w:r>
      <w:r w:rsidR="00743266">
        <w:t>"</w:t>
      </w:r>
      <w:r>
        <w:t>plan</w:t>
      </w:r>
      <w:r w:rsidR="00743266">
        <w:t>"</w:t>
      </w:r>
      <w:r>
        <w:t xml:space="preserve"> (as defined in Section 4975(e)(1) of the U.S. Internal Revenue Code of 1986 (the </w:t>
      </w:r>
      <w:r w:rsidR="00743266">
        <w:t>"</w:t>
      </w:r>
      <w:r>
        <w:t>Tax Code</w:t>
      </w:r>
      <w:r w:rsidR="00743266">
        <w:t>"</w:t>
      </w:r>
      <w:r>
        <w:t xml:space="preserve">) to which Section 4975 of the Tax Code applies, (3) an entity whose underlying assets include the assets of such an </w:t>
      </w:r>
      <w:r w:rsidR="00743266">
        <w:t>"</w:t>
      </w:r>
      <w:r>
        <w:t>employee benefit plan</w:t>
      </w:r>
      <w:r w:rsidR="00743266">
        <w:t>"</w:t>
      </w:r>
      <w:r>
        <w:t xml:space="preserve"> or </w:t>
      </w:r>
      <w:r w:rsidR="00743266">
        <w:t>"</w:t>
      </w:r>
      <w:r>
        <w:t>plan</w:t>
      </w:r>
      <w:r w:rsidR="00743266">
        <w:t>"</w:t>
      </w:r>
      <w:r>
        <w:t>, or (4) a foreign, governmental or church plan that is subject to any non-U.S., federal, state or local law that is similar to the applicable provisions of ERISA or the Tax Code with respect to the treatment of plan assets or prohibited transactions</w:t>
      </w:r>
      <w:bookmarkEnd w:id="4"/>
      <w:r>
        <w:t>.</w:t>
      </w:r>
    </w:p>
    <w:p w14:paraId="48F3EA9C" w14:textId="77777777" w:rsidR="003202AD" w:rsidRDefault="003202AD">
      <w:pPr>
        <w:pStyle w:val="BodyText"/>
        <w:kinsoku w:val="0"/>
        <w:overflowPunct w:val="0"/>
        <w:spacing w:before="10"/>
        <w:rPr>
          <w:sz w:val="17"/>
          <w:szCs w:val="17"/>
        </w:rPr>
      </w:pPr>
    </w:p>
    <w:p w14:paraId="507C37B7" w14:textId="77777777" w:rsidR="00841565" w:rsidRPr="00796CE1" w:rsidRDefault="00C0520A" w:rsidP="00841565">
      <w:pPr>
        <w:pStyle w:val="Body1"/>
        <w:kinsoku w:val="0"/>
        <w:overflowPunct w:val="0"/>
        <w:spacing w:before="1"/>
        <w:ind w:left="775" w:right="315"/>
        <w:rPr>
          <w:rFonts w:eastAsiaTheme="minorEastAsia" w:cs="Arial"/>
          <w:b/>
          <w:bCs/>
          <w:sz w:val="18"/>
          <w:szCs w:val="18"/>
          <w:u w:val="single"/>
        </w:rPr>
      </w:pPr>
      <w:r w:rsidRPr="00796CE1">
        <w:rPr>
          <w:rFonts w:eastAsiaTheme="minorEastAsia" w:cs="Arial"/>
          <w:b/>
          <w:bCs/>
          <w:sz w:val="18"/>
          <w:szCs w:val="18"/>
          <w:u w:val="single"/>
        </w:rPr>
        <w:t>PRIIPs Regulation and EU Prospectus Regulation</w:t>
      </w:r>
    </w:p>
    <w:p w14:paraId="4872478A" w14:textId="77777777" w:rsidR="00841565" w:rsidRPr="00796CE1" w:rsidRDefault="00C0520A" w:rsidP="00796CE1">
      <w:pPr>
        <w:pStyle w:val="Body1"/>
        <w:kinsoku w:val="0"/>
        <w:overflowPunct w:val="0"/>
        <w:spacing w:before="1"/>
        <w:ind w:left="775" w:right="315"/>
        <w:rPr>
          <w:rFonts w:eastAsiaTheme="minorEastAsia" w:cs="Arial"/>
          <w:sz w:val="18"/>
          <w:szCs w:val="18"/>
        </w:rPr>
      </w:pPr>
      <w:r w:rsidRPr="00796CE1">
        <w:rPr>
          <w:rFonts w:eastAsiaTheme="minorEastAsia" w:cs="Arial"/>
          <w:sz w:val="18"/>
          <w:szCs w:val="18"/>
        </w:rPr>
        <w:t xml:space="preserve">The Notes are not intended to be offered, sold or otherwise made available to and should not be offered, sold or otherwise made available to any retail </w:t>
      </w:r>
      <w:bookmarkStart w:id="5" w:name="_9kMH26L7aXv6899HRcyC42IFE"/>
      <w:r w:rsidRPr="00796CE1">
        <w:rPr>
          <w:rFonts w:eastAsiaTheme="minorEastAsia" w:cs="Arial"/>
          <w:sz w:val="18"/>
          <w:szCs w:val="18"/>
        </w:rPr>
        <w:t>investor</w:t>
      </w:r>
      <w:bookmarkEnd w:id="5"/>
      <w:r w:rsidRPr="00796CE1">
        <w:rPr>
          <w:rFonts w:eastAsiaTheme="minorEastAsia" w:cs="Arial"/>
          <w:sz w:val="18"/>
          <w:szCs w:val="18"/>
        </w:rPr>
        <w:t xml:space="preserve"> in the EEA. For these purposes, a retail </w:t>
      </w:r>
      <w:bookmarkStart w:id="6" w:name="_9kMH27M7aXv6899HRcyC42IFE"/>
      <w:r w:rsidRPr="00796CE1">
        <w:rPr>
          <w:rFonts w:eastAsiaTheme="minorEastAsia" w:cs="Arial"/>
          <w:sz w:val="18"/>
          <w:szCs w:val="18"/>
        </w:rPr>
        <w:t>investor</w:t>
      </w:r>
      <w:bookmarkEnd w:id="6"/>
      <w:r w:rsidRPr="00796CE1">
        <w:rPr>
          <w:rFonts w:eastAsiaTheme="minorEastAsia" w:cs="Arial"/>
          <w:sz w:val="18"/>
          <w:szCs w:val="18"/>
        </w:rPr>
        <w:t xml:space="preserve"> means a </w:t>
      </w:r>
      <w:bookmarkStart w:id="7" w:name="_9kMMAM6ZWu5788HJaLu973"/>
      <w:bookmarkStart w:id="8" w:name="_9kMMAM6ZWu5788HKbLu9738"/>
      <w:r w:rsidRPr="00796CE1">
        <w:rPr>
          <w:rFonts w:eastAsiaTheme="minorEastAsia" w:cs="Arial"/>
          <w:sz w:val="18"/>
          <w:szCs w:val="18"/>
        </w:rPr>
        <w:t>person</w:t>
      </w:r>
      <w:bookmarkEnd w:id="7"/>
      <w:bookmarkEnd w:id="8"/>
      <w:r w:rsidRPr="00796CE1">
        <w:rPr>
          <w:rFonts w:eastAsiaTheme="minorEastAsia" w:cs="Arial"/>
          <w:sz w:val="18"/>
          <w:szCs w:val="18"/>
        </w:rPr>
        <w:t xml:space="preserve"> who is one (or more) of: (i) a retail client as defined in point (11) of Article 4(1) of MiFID II; (ii) a customer within the meaning of the </w:t>
      </w:r>
      <w:bookmarkStart w:id="9" w:name="_9kMNM5YVt488AKHMCxugw363"/>
      <w:r w:rsidRPr="00796CE1">
        <w:rPr>
          <w:rFonts w:eastAsiaTheme="minorEastAsia" w:cs="Arial"/>
          <w:sz w:val="18"/>
          <w:szCs w:val="18"/>
        </w:rPr>
        <w:t>Directive</w:t>
      </w:r>
      <w:bookmarkEnd w:id="9"/>
      <w:r w:rsidRPr="00796CE1">
        <w:rPr>
          <w:rFonts w:eastAsiaTheme="minorEastAsia" w:cs="Arial"/>
          <w:sz w:val="18"/>
          <w:szCs w:val="18"/>
        </w:rPr>
        <w:t xml:space="preserve"> (EU) 2016/97 (the "</w:t>
      </w:r>
      <w:bookmarkStart w:id="10" w:name="_9kMHG5YVt3CDCIFTM3BBspskML7JJ9u7QFBHhXI"/>
      <w:bookmarkStart w:id="11" w:name="_9kMHG5YVt3BCCIGUM3BBspskML7JJ9u7QFBHhXI"/>
      <w:r w:rsidRPr="00796CE1">
        <w:rPr>
          <w:rFonts w:eastAsiaTheme="minorEastAsia" w:cs="Arial"/>
          <w:sz w:val="18"/>
          <w:szCs w:val="18"/>
        </w:rPr>
        <w:t>Insurance Distribution Directive</w:t>
      </w:r>
      <w:bookmarkEnd w:id="10"/>
      <w:bookmarkEnd w:id="11"/>
      <w:r w:rsidRPr="00796CE1">
        <w:rPr>
          <w:rFonts w:eastAsiaTheme="minorEastAsia" w:cs="Arial"/>
          <w:sz w:val="18"/>
          <w:szCs w:val="18"/>
        </w:rPr>
        <w:t xml:space="preserve">"), where that customer would not qualify as a professional client as defined in point (10) of Article 4(1) of MiFID II; or (iii) not a qualified </w:t>
      </w:r>
      <w:bookmarkStart w:id="12" w:name="_9kMH28N7aXv6899HRcyC42IFE"/>
      <w:r w:rsidRPr="00796CE1">
        <w:rPr>
          <w:rFonts w:eastAsiaTheme="minorEastAsia" w:cs="Arial"/>
          <w:sz w:val="18"/>
          <w:szCs w:val="18"/>
        </w:rPr>
        <w:t>investor</w:t>
      </w:r>
      <w:bookmarkEnd w:id="12"/>
      <w:r w:rsidRPr="00796CE1">
        <w:rPr>
          <w:rFonts w:eastAsiaTheme="minorEastAsia" w:cs="Arial"/>
          <w:sz w:val="18"/>
          <w:szCs w:val="18"/>
        </w:rPr>
        <w:t xml:space="preserve"> as defined in the EU Prospectus Regulation. Consequently no key information document required by Regulation (EU) No. 1286/2014 (as amended, the "</w:t>
      </w:r>
      <w:bookmarkStart w:id="13" w:name="_9kMHG5YVt3BCCIHc71t1clSo5Bs1A6C"/>
      <w:r w:rsidRPr="00796CE1">
        <w:rPr>
          <w:rFonts w:eastAsiaTheme="minorEastAsia" w:cs="Arial"/>
          <w:sz w:val="18"/>
          <w:szCs w:val="18"/>
        </w:rPr>
        <w:t>PRIIPs Regulation</w:t>
      </w:r>
      <w:bookmarkEnd w:id="13"/>
      <w:r w:rsidRPr="00796CE1">
        <w:rPr>
          <w:rFonts w:eastAsiaTheme="minorEastAsia" w:cs="Arial"/>
          <w:sz w:val="18"/>
          <w:szCs w:val="18"/>
        </w:rPr>
        <w:t xml:space="preserve">") for offering or selling </w:t>
      </w:r>
      <w:bookmarkStart w:id="14" w:name="_9kMOB7K7aXv6899GIfTlSXA11"/>
      <w:r w:rsidRPr="00796CE1">
        <w:rPr>
          <w:rFonts w:eastAsiaTheme="minorEastAsia" w:cs="Arial"/>
          <w:sz w:val="18"/>
          <w:szCs w:val="18"/>
        </w:rPr>
        <w:t>the Notes</w:t>
      </w:r>
      <w:bookmarkEnd w:id="14"/>
      <w:r w:rsidRPr="00796CE1">
        <w:rPr>
          <w:rFonts w:eastAsiaTheme="minorEastAsia" w:cs="Arial"/>
          <w:sz w:val="18"/>
          <w:szCs w:val="18"/>
        </w:rPr>
        <w:t xml:space="preserve"> or otherwise making them available to retail </w:t>
      </w:r>
      <w:bookmarkStart w:id="15" w:name="_9kMH29O7aXv6899HRcyC42IFE"/>
      <w:r w:rsidRPr="00796CE1">
        <w:rPr>
          <w:rFonts w:eastAsiaTheme="minorEastAsia" w:cs="Arial"/>
          <w:sz w:val="18"/>
          <w:szCs w:val="18"/>
        </w:rPr>
        <w:t>investors</w:t>
      </w:r>
      <w:bookmarkEnd w:id="15"/>
      <w:r w:rsidRPr="00796CE1">
        <w:rPr>
          <w:rFonts w:eastAsiaTheme="minorEastAsia" w:cs="Arial"/>
          <w:sz w:val="18"/>
          <w:szCs w:val="18"/>
        </w:rPr>
        <w:t xml:space="preserve"> in the EEA has been prepared and therefore offering or selling </w:t>
      </w:r>
      <w:bookmarkStart w:id="16" w:name="_9kMOB8L7aXv6899GIfTlSXA11"/>
      <w:r w:rsidRPr="00796CE1">
        <w:rPr>
          <w:rFonts w:eastAsiaTheme="minorEastAsia" w:cs="Arial"/>
          <w:sz w:val="18"/>
          <w:szCs w:val="18"/>
        </w:rPr>
        <w:t>the Notes</w:t>
      </w:r>
      <w:bookmarkEnd w:id="16"/>
      <w:r w:rsidRPr="00796CE1">
        <w:rPr>
          <w:rFonts w:eastAsiaTheme="minorEastAsia" w:cs="Arial"/>
          <w:sz w:val="18"/>
          <w:szCs w:val="18"/>
        </w:rPr>
        <w:t xml:space="preserve"> or otherwise making them available to any retail </w:t>
      </w:r>
      <w:bookmarkStart w:id="17" w:name="_9kMH2AP7aXv6899HRcyC42IFE"/>
      <w:r w:rsidRPr="00796CE1">
        <w:rPr>
          <w:rFonts w:eastAsiaTheme="minorEastAsia" w:cs="Arial"/>
          <w:sz w:val="18"/>
          <w:szCs w:val="18"/>
        </w:rPr>
        <w:t>investor</w:t>
      </w:r>
      <w:bookmarkEnd w:id="17"/>
      <w:r w:rsidRPr="00796CE1">
        <w:rPr>
          <w:rFonts w:eastAsiaTheme="minorEastAsia" w:cs="Arial"/>
          <w:sz w:val="18"/>
          <w:szCs w:val="18"/>
        </w:rPr>
        <w:t xml:space="preserve"> in the EEA may be unlawful under the PRIIPs Regulation.</w:t>
      </w:r>
    </w:p>
    <w:p w14:paraId="632F4DBA" w14:textId="77777777" w:rsidR="00841565" w:rsidRPr="00796CE1" w:rsidRDefault="00C0520A" w:rsidP="00796CE1">
      <w:pPr>
        <w:pStyle w:val="Body1"/>
        <w:kinsoku w:val="0"/>
        <w:overflowPunct w:val="0"/>
        <w:spacing w:before="1"/>
        <w:ind w:left="775" w:right="315"/>
        <w:rPr>
          <w:rFonts w:eastAsiaTheme="minorEastAsia" w:cs="Arial"/>
          <w:sz w:val="18"/>
          <w:szCs w:val="18"/>
        </w:rPr>
      </w:pPr>
      <w:r>
        <w:rPr>
          <w:rFonts w:eastAsiaTheme="minorEastAsia" w:cs="Arial"/>
          <w:sz w:val="18"/>
          <w:szCs w:val="18"/>
        </w:rPr>
        <w:t>The</w:t>
      </w:r>
      <w:r w:rsidRPr="00796CE1">
        <w:rPr>
          <w:rFonts w:eastAsiaTheme="minorEastAsia" w:cs="Arial"/>
          <w:sz w:val="18"/>
          <w:szCs w:val="18"/>
        </w:rPr>
        <w:t xml:space="preserve"> Base Prospectus has been prepared on the basis that, except to the extent (ii) below may apply, any offer of Notes in a relevant </w:t>
      </w:r>
      <w:bookmarkStart w:id="18" w:name="_9kMLK5YVt4678FHXHomfwlixy3"/>
      <w:r w:rsidRPr="00796CE1">
        <w:rPr>
          <w:rFonts w:eastAsiaTheme="minorEastAsia" w:cs="Arial"/>
          <w:sz w:val="18"/>
          <w:szCs w:val="18"/>
        </w:rPr>
        <w:t>member state</w:t>
      </w:r>
      <w:bookmarkEnd w:id="18"/>
      <w:r w:rsidRPr="00796CE1">
        <w:rPr>
          <w:rFonts w:eastAsiaTheme="minorEastAsia" w:cs="Arial"/>
          <w:sz w:val="18"/>
          <w:szCs w:val="18"/>
        </w:rPr>
        <w:t xml:space="preserve"> of the EEA (a "Relevant Member State") will be made pursuant to an exemption under the EU Prospectus Regulation from the requirement to publish a prospectus for offers of Notes. Accordingly, any person making or intending to make an offer in that Relevant Member State of Notes which are the subject of a placement contemplated in </w:t>
      </w:r>
      <w:r>
        <w:rPr>
          <w:rFonts w:eastAsiaTheme="minorEastAsia" w:cs="Arial"/>
          <w:sz w:val="18"/>
          <w:szCs w:val="18"/>
        </w:rPr>
        <w:t>the</w:t>
      </w:r>
      <w:r w:rsidRPr="00796CE1">
        <w:rPr>
          <w:rFonts w:eastAsiaTheme="minorEastAsia" w:cs="Arial"/>
          <w:sz w:val="18"/>
          <w:szCs w:val="18"/>
        </w:rPr>
        <w:t xml:space="preserve"> Base Prospectus as completed by Final Terms in relation to the offer of those Notes may only do so (i) in circumstances in which no </w:t>
      </w:r>
      <w:bookmarkStart w:id="19" w:name="_9kMH44H7aXv6899GKcImuqjx628D"/>
      <w:r w:rsidRPr="00796CE1">
        <w:rPr>
          <w:rFonts w:eastAsiaTheme="minorEastAsia" w:cs="Arial"/>
          <w:sz w:val="18"/>
          <w:szCs w:val="18"/>
        </w:rPr>
        <w:t>obligation</w:t>
      </w:r>
      <w:bookmarkEnd w:id="19"/>
      <w:r w:rsidRPr="00796CE1">
        <w:rPr>
          <w:rFonts w:eastAsiaTheme="minorEastAsia" w:cs="Arial"/>
          <w:sz w:val="18"/>
          <w:szCs w:val="18"/>
        </w:rPr>
        <w:t xml:space="preserve"> arises for </w:t>
      </w:r>
      <w:bookmarkStart w:id="20" w:name="_9kMM64K7aXv6899GMjTlNWDG31"/>
      <w:r w:rsidRPr="00796CE1">
        <w:rPr>
          <w:rFonts w:eastAsiaTheme="minorEastAsia" w:cs="Arial"/>
          <w:sz w:val="18"/>
          <w:szCs w:val="18"/>
        </w:rPr>
        <w:t>the Issuer</w:t>
      </w:r>
      <w:bookmarkEnd w:id="20"/>
      <w:r w:rsidRPr="00796CE1">
        <w:rPr>
          <w:rFonts w:eastAsiaTheme="minorEastAsia" w:cs="Arial"/>
          <w:sz w:val="18"/>
          <w:szCs w:val="18"/>
        </w:rPr>
        <w:t xml:space="preserve"> to publish a prospectus pursuant to Article 3 of the EU Prospectus Regulation or supplement a prospectus pursuant to Article 23 of the EU Prospectus Regulation, in each case, in relation to such offer, or (ii) if a prospectus for such offer has been approved by the competent authority in that Relevant Member State or, where appropriate, approved in another Relevant Member State and notified to the competent authority in that Relevant Member State and (in either case) published, all in accordance with the EU Prospectus Regulation, provided that any such prospectus has subsequently been completed by Final Terms which specify that offers may be made other than pursuant to Article 1(4) of the EU Prospectus Regulation in that Relevant Member State and such offer is made on or prior to the date specified for such purpose in such prospectus or Final Terms, as applicable, and </w:t>
      </w:r>
      <w:bookmarkStart w:id="21" w:name="_9kMM65L7aXv6899GMjTlNWDG31"/>
      <w:r w:rsidRPr="00796CE1">
        <w:rPr>
          <w:rFonts w:eastAsiaTheme="minorEastAsia" w:cs="Arial"/>
          <w:sz w:val="18"/>
          <w:szCs w:val="18"/>
        </w:rPr>
        <w:t>the Issuer</w:t>
      </w:r>
      <w:bookmarkEnd w:id="21"/>
      <w:r w:rsidRPr="00796CE1">
        <w:rPr>
          <w:rFonts w:eastAsiaTheme="minorEastAsia" w:cs="Arial"/>
          <w:sz w:val="18"/>
          <w:szCs w:val="18"/>
        </w:rPr>
        <w:t xml:space="preserve"> has consented in writing to its use for the purpose of such offer. Except to the extent (ii) above may apply, neither </w:t>
      </w:r>
      <w:bookmarkStart w:id="22" w:name="_9kMM66M7aXv6899GMjTlNWDG31"/>
      <w:r w:rsidRPr="00796CE1">
        <w:rPr>
          <w:rFonts w:eastAsiaTheme="minorEastAsia" w:cs="Arial"/>
          <w:sz w:val="18"/>
          <w:szCs w:val="18"/>
        </w:rPr>
        <w:t>the Issuer</w:t>
      </w:r>
      <w:bookmarkEnd w:id="22"/>
      <w:r w:rsidRPr="00796CE1">
        <w:rPr>
          <w:rFonts w:eastAsiaTheme="minorEastAsia" w:cs="Arial"/>
          <w:sz w:val="18"/>
          <w:szCs w:val="18"/>
        </w:rPr>
        <w:t xml:space="preserve"> nor </w:t>
      </w:r>
      <w:bookmarkStart w:id="23" w:name="_9kMPCL6ZWu5788GOkSkKVwuvsCED"/>
      <w:r w:rsidRPr="00796CE1">
        <w:rPr>
          <w:rFonts w:eastAsiaTheme="minorEastAsia" w:cs="Arial"/>
          <w:sz w:val="18"/>
          <w:szCs w:val="18"/>
        </w:rPr>
        <w:t>the Guarantor</w:t>
      </w:r>
      <w:bookmarkEnd w:id="23"/>
      <w:r w:rsidRPr="00796CE1">
        <w:rPr>
          <w:rFonts w:eastAsiaTheme="minorEastAsia" w:cs="Arial"/>
          <w:sz w:val="18"/>
          <w:szCs w:val="18"/>
        </w:rPr>
        <w:t xml:space="preserve"> has authorised, nor do they authorise, the making of any offer of Notes in circumstances in which an </w:t>
      </w:r>
      <w:bookmarkStart w:id="24" w:name="_9kMH45I7aXv6899GKcImuqjx628D"/>
      <w:r w:rsidRPr="00796CE1">
        <w:rPr>
          <w:rFonts w:eastAsiaTheme="minorEastAsia" w:cs="Arial"/>
          <w:sz w:val="18"/>
          <w:szCs w:val="18"/>
        </w:rPr>
        <w:t>obligation</w:t>
      </w:r>
      <w:bookmarkEnd w:id="24"/>
      <w:r w:rsidRPr="00796CE1">
        <w:rPr>
          <w:rFonts w:eastAsiaTheme="minorEastAsia" w:cs="Arial"/>
          <w:sz w:val="18"/>
          <w:szCs w:val="18"/>
        </w:rPr>
        <w:t xml:space="preserve"> arises for </w:t>
      </w:r>
      <w:bookmarkStart w:id="25" w:name="_9kMM67N7aXv6899GMjTlNWDG31"/>
      <w:r w:rsidRPr="00796CE1">
        <w:rPr>
          <w:rFonts w:eastAsiaTheme="minorEastAsia" w:cs="Arial"/>
          <w:sz w:val="18"/>
          <w:szCs w:val="18"/>
        </w:rPr>
        <w:t>the Issuer</w:t>
      </w:r>
      <w:bookmarkEnd w:id="25"/>
      <w:r w:rsidRPr="00796CE1">
        <w:rPr>
          <w:rFonts w:eastAsiaTheme="minorEastAsia" w:cs="Arial"/>
          <w:sz w:val="18"/>
          <w:szCs w:val="18"/>
        </w:rPr>
        <w:t xml:space="preserve"> to publish or supplement a prospectus for such offer. For the purposes of this provision, the expression "</w:t>
      </w:r>
      <w:bookmarkStart w:id="26" w:name="_9kMKJ5YVt3BCAIIQzBZ579wk0JJrYuBHy7GCI"/>
      <w:r w:rsidRPr="00796CE1">
        <w:rPr>
          <w:rFonts w:eastAsiaTheme="minorEastAsia" w:cs="Arial"/>
          <w:sz w:val="18"/>
          <w:szCs w:val="18"/>
        </w:rPr>
        <w:t>EU Prospectus Regulation</w:t>
      </w:r>
      <w:bookmarkEnd w:id="26"/>
      <w:r w:rsidRPr="00796CE1">
        <w:rPr>
          <w:rFonts w:eastAsiaTheme="minorEastAsia" w:cs="Arial"/>
          <w:sz w:val="18"/>
          <w:szCs w:val="18"/>
        </w:rPr>
        <w:t>" means Regulation (EU) 2017/1129 (and amendments thereto).</w:t>
      </w:r>
    </w:p>
    <w:p w14:paraId="28C5B52F" w14:textId="77777777" w:rsidR="00841565" w:rsidRPr="00796CE1" w:rsidRDefault="00C0520A" w:rsidP="00796CE1">
      <w:pPr>
        <w:pStyle w:val="Body1"/>
        <w:kinsoku w:val="0"/>
        <w:overflowPunct w:val="0"/>
        <w:spacing w:before="1"/>
        <w:ind w:left="775" w:right="315"/>
        <w:rPr>
          <w:rFonts w:eastAsiaTheme="minorEastAsia" w:cs="Arial"/>
          <w:bCs/>
          <w:sz w:val="18"/>
          <w:szCs w:val="18"/>
        </w:rPr>
      </w:pPr>
      <w:r w:rsidRPr="00796CE1">
        <w:rPr>
          <w:rFonts w:eastAsiaTheme="minorEastAsia" w:cs="Arial"/>
          <w:b/>
          <w:bCs/>
          <w:sz w:val="18"/>
          <w:szCs w:val="18"/>
        </w:rPr>
        <w:t>United Kingdom</w:t>
      </w:r>
    </w:p>
    <w:p w14:paraId="43C49308" w14:textId="77777777" w:rsidR="00841565" w:rsidRPr="00A86A28" w:rsidRDefault="00C0520A" w:rsidP="00796CE1">
      <w:pPr>
        <w:pStyle w:val="Body1"/>
        <w:kinsoku w:val="0"/>
        <w:overflowPunct w:val="0"/>
        <w:spacing w:before="1"/>
        <w:ind w:left="775" w:right="315"/>
        <w:rPr>
          <w:rFonts w:eastAsiaTheme="minorEastAsia" w:cs="Arial"/>
          <w:sz w:val="18"/>
          <w:szCs w:val="18"/>
          <w:u w:val="single"/>
        </w:rPr>
      </w:pPr>
      <w:r w:rsidRPr="00A86A28">
        <w:rPr>
          <w:rFonts w:eastAsiaTheme="minorEastAsia" w:cs="Arial"/>
          <w:sz w:val="18"/>
          <w:szCs w:val="18"/>
          <w:u w:val="single"/>
        </w:rPr>
        <w:t xml:space="preserve">Prohibition of Sales to UK Retail </w:t>
      </w:r>
      <w:bookmarkStart w:id="27" w:name="_9kMH2BQ7aXv6899HRcyC42IFE"/>
      <w:r w:rsidRPr="00A86A28">
        <w:rPr>
          <w:rFonts w:eastAsiaTheme="minorEastAsia" w:cs="Arial"/>
          <w:sz w:val="18"/>
          <w:szCs w:val="18"/>
          <w:u w:val="single"/>
        </w:rPr>
        <w:t>Investors</w:t>
      </w:r>
      <w:bookmarkEnd w:id="27"/>
    </w:p>
    <w:p w14:paraId="67497445" w14:textId="77777777" w:rsidR="00841565" w:rsidRPr="00796CE1" w:rsidRDefault="00C0520A" w:rsidP="00796CE1">
      <w:pPr>
        <w:pStyle w:val="Body1"/>
        <w:kinsoku w:val="0"/>
        <w:overflowPunct w:val="0"/>
        <w:spacing w:before="1"/>
        <w:ind w:left="775" w:right="315"/>
        <w:rPr>
          <w:rFonts w:eastAsiaTheme="minorEastAsia" w:cs="Arial"/>
          <w:sz w:val="18"/>
          <w:szCs w:val="18"/>
        </w:rPr>
      </w:pPr>
      <w:r w:rsidRPr="00796CE1">
        <w:rPr>
          <w:rFonts w:eastAsiaTheme="minorEastAsia" w:cs="Arial"/>
          <w:sz w:val="18"/>
          <w:szCs w:val="18"/>
        </w:rPr>
        <w:t>Unless the Final Terms in respect of any Notes specifies the "</w:t>
      </w:r>
      <w:bookmarkStart w:id="28" w:name="_9kMJI5YVt488AJOgX3upkl451781gWw19"/>
      <w:r w:rsidRPr="00796CE1">
        <w:rPr>
          <w:rFonts w:eastAsiaTheme="minorEastAsia" w:cs="Arial"/>
          <w:sz w:val="18"/>
          <w:szCs w:val="18"/>
        </w:rPr>
        <w:t>Prohibition of Sales</w:t>
      </w:r>
      <w:bookmarkEnd w:id="28"/>
      <w:r w:rsidRPr="00796CE1">
        <w:rPr>
          <w:rFonts w:eastAsiaTheme="minorEastAsia" w:cs="Arial"/>
          <w:sz w:val="18"/>
          <w:szCs w:val="18"/>
        </w:rPr>
        <w:t xml:space="preserve"> to </w:t>
      </w:r>
      <w:bookmarkStart w:id="29" w:name="_9kMIH5YVt488AKJf53OxukwXUE64KHGL"/>
      <w:r w:rsidRPr="00796CE1">
        <w:rPr>
          <w:rFonts w:eastAsiaTheme="minorEastAsia" w:cs="Arial"/>
          <w:sz w:val="18"/>
          <w:szCs w:val="18"/>
        </w:rPr>
        <w:t xml:space="preserve">UK Retail </w:t>
      </w:r>
      <w:bookmarkStart w:id="30" w:name="_9kMH33H7aXv6899HRcyC42IFE"/>
      <w:r w:rsidRPr="00796CE1">
        <w:rPr>
          <w:rFonts w:eastAsiaTheme="minorEastAsia" w:cs="Arial"/>
          <w:sz w:val="18"/>
          <w:szCs w:val="18"/>
        </w:rPr>
        <w:t>Investors</w:t>
      </w:r>
      <w:bookmarkEnd w:id="29"/>
      <w:bookmarkEnd w:id="30"/>
      <w:r w:rsidRPr="00796CE1">
        <w:rPr>
          <w:rFonts w:eastAsiaTheme="minorEastAsia" w:cs="Arial"/>
          <w:sz w:val="18"/>
          <w:szCs w:val="18"/>
        </w:rPr>
        <w:t xml:space="preserve">" as "Not Applicable", the relevant Notes may not be offered, sold or otherwise made available to any retail </w:t>
      </w:r>
      <w:bookmarkStart w:id="31" w:name="_9kMH34I7aXv6899HRcyC42IFE"/>
      <w:r w:rsidRPr="00796CE1">
        <w:rPr>
          <w:rFonts w:eastAsiaTheme="minorEastAsia" w:cs="Arial"/>
          <w:sz w:val="18"/>
          <w:szCs w:val="18"/>
        </w:rPr>
        <w:t>investor</w:t>
      </w:r>
      <w:bookmarkEnd w:id="31"/>
      <w:r w:rsidRPr="00796CE1">
        <w:rPr>
          <w:rFonts w:eastAsiaTheme="minorEastAsia" w:cs="Arial"/>
          <w:sz w:val="18"/>
          <w:szCs w:val="18"/>
        </w:rPr>
        <w:t xml:space="preserve"> in the United Kingdom. For the purposes of this provision:</w:t>
      </w:r>
    </w:p>
    <w:p w14:paraId="07FE5728" w14:textId="77777777" w:rsidR="00841565" w:rsidRPr="00796CE1" w:rsidRDefault="00C0520A" w:rsidP="00796CE1">
      <w:pPr>
        <w:pStyle w:val="Body1"/>
        <w:numPr>
          <w:ilvl w:val="0"/>
          <w:numId w:val="9"/>
        </w:numPr>
        <w:kinsoku w:val="0"/>
        <w:overflowPunct w:val="0"/>
        <w:spacing w:before="1"/>
        <w:ind w:right="315"/>
        <w:rPr>
          <w:rFonts w:eastAsiaTheme="minorEastAsia" w:cs="Arial"/>
          <w:sz w:val="18"/>
          <w:szCs w:val="18"/>
        </w:rPr>
      </w:pPr>
      <w:r w:rsidRPr="00796CE1">
        <w:rPr>
          <w:rFonts w:eastAsiaTheme="minorEastAsia" w:cs="Arial"/>
          <w:sz w:val="18"/>
          <w:szCs w:val="18"/>
        </w:rPr>
        <w:lastRenderedPageBreak/>
        <w:t>the expression "</w:t>
      </w:r>
      <w:bookmarkStart w:id="32" w:name="_9kR3WTr2347GI1qtqgstwA20GDC"/>
      <w:r w:rsidRPr="00796CE1">
        <w:rPr>
          <w:rFonts w:eastAsiaTheme="minorEastAsia" w:cs="Arial"/>
          <w:sz w:val="18"/>
          <w:szCs w:val="18"/>
        </w:rPr>
        <w:t>retail investor</w:t>
      </w:r>
      <w:bookmarkEnd w:id="32"/>
      <w:r w:rsidRPr="00796CE1">
        <w:rPr>
          <w:rFonts w:eastAsiaTheme="minorEastAsia" w:cs="Arial"/>
          <w:sz w:val="18"/>
          <w:szCs w:val="18"/>
        </w:rPr>
        <w:t xml:space="preserve">" means a </w:t>
      </w:r>
      <w:bookmarkStart w:id="33" w:name="_9kMMBN6ZWu5788HJaLu973"/>
      <w:bookmarkStart w:id="34" w:name="_9kMMBN6ZWu5788HKbLu9738"/>
      <w:r w:rsidRPr="00796CE1">
        <w:rPr>
          <w:rFonts w:eastAsiaTheme="minorEastAsia" w:cs="Arial"/>
          <w:sz w:val="18"/>
          <w:szCs w:val="18"/>
        </w:rPr>
        <w:t>person</w:t>
      </w:r>
      <w:bookmarkEnd w:id="33"/>
      <w:bookmarkEnd w:id="34"/>
      <w:r w:rsidRPr="00796CE1">
        <w:rPr>
          <w:rFonts w:eastAsiaTheme="minorEastAsia" w:cs="Arial"/>
          <w:sz w:val="18"/>
          <w:szCs w:val="18"/>
        </w:rPr>
        <w:t xml:space="preserve"> who is one (or more) of the following:</w:t>
      </w:r>
    </w:p>
    <w:p w14:paraId="43625613" w14:textId="77777777" w:rsidR="00841565" w:rsidRPr="00796CE1" w:rsidRDefault="00C0520A" w:rsidP="00796CE1">
      <w:pPr>
        <w:pStyle w:val="Body1"/>
        <w:numPr>
          <w:ilvl w:val="0"/>
          <w:numId w:val="10"/>
        </w:numPr>
        <w:kinsoku w:val="0"/>
        <w:overflowPunct w:val="0"/>
        <w:spacing w:before="1"/>
        <w:ind w:right="315"/>
        <w:rPr>
          <w:rFonts w:eastAsiaTheme="minorEastAsia" w:cs="Arial"/>
          <w:sz w:val="18"/>
          <w:szCs w:val="18"/>
        </w:rPr>
      </w:pPr>
      <w:r w:rsidRPr="00796CE1">
        <w:rPr>
          <w:rFonts w:eastAsiaTheme="minorEastAsia" w:cs="Arial"/>
          <w:sz w:val="18"/>
          <w:szCs w:val="18"/>
        </w:rPr>
        <w:t>a retail client, as defined in point (8) of Article 2 of Regulation (EU) No 2017/565 as it forms part of UK domestic law by virtue of the European Union (Withdrawal) Act 2018 of the United Kingdom (as amended, the "</w:t>
      </w:r>
      <w:bookmarkStart w:id="35" w:name="_9kMJI5YVt3BCAKKQzIz"/>
      <w:r w:rsidRPr="00796CE1">
        <w:rPr>
          <w:rFonts w:eastAsiaTheme="minorEastAsia" w:cs="Arial"/>
          <w:sz w:val="18"/>
          <w:szCs w:val="18"/>
        </w:rPr>
        <w:t>EUWA</w:t>
      </w:r>
      <w:bookmarkEnd w:id="35"/>
      <w:r w:rsidRPr="00796CE1">
        <w:rPr>
          <w:rFonts w:eastAsiaTheme="minorEastAsia" w:cs="Arial"/>
          <w:sz w:val="18"/>
          <w:szCs w:val="18"/>
        </w:rPr>
        <w:t>"); or</w:t>
      </w:r>
    </w:p>
    <w:p w14:paraId="2E8CE7C0" w14:textId="77777777" w:rsidR="00841565" w:rsidRPr="00796CE1" w:rsidRDefault="00C0520A" w:rsidP="00796CE1">
      <w:pPr>
        <w:pStyle w:val="Body1"/>
        <w:numPr>
          <w:ilvl w:val="0"/>
          <w:numId w:val="10"/>
        </w:numPr>
        <w:kinsoku w:val="0"/>
        <w:overflowPunct w:val="0"/>
        <w:spacing w:before="1"/>
        <w:ind w:right="315"/>
        <w:rPr>
          <w:rFonts w:eastAsiaTheme="minorEastAsia" w:cs="Arial"/>
          <w:sz w:val="18"/>
          <w:szCs w:val="18"/>
        </w:rPr>
      </w:pPr>
      <w:r w:rsidRPr="00796CE1">
        <w:rPr>
          <w:rFonts w:eastAsiaTheme="minorEastAsia" w:cs="Arial"/>
          <w:sz w:val="18"/>
          <w:szCs w:val="18"/>
        </w:rPr>
        <w:t>a customer within the meaning of the provisions of the Financial Services and Markets Act 2000 of the United Kingdom (as amended, the "</w:t>
      </w:r>
      <w:bookmarkStart w:id="36" w:name="_9kMLK5YVt3BCAKLSy6p"/>
      <w:r w:rsidRPr="00796CE1">
        <w:rPr>
          <w:rFonts w:eastAsiaTheme="minorEastAsia" w:cs="Arial"/>
          <w:sz w:val="18"/>
          <w:szCs w:val="18"/>
        </w:rPr>
        <w:t>FSMA</w:t>
      </w:r>
      <w:bookmarkEnd w:id="36"/>
      <w:r w:rsidRPr="00796CE1">
        <w:rPr>
          <w:rFonts w:eastAsiaTheme="minorEastAsia" w:cs="Arial"/>
          <w:sz w:val="18"/>
          <w:szCs w:val="18"/>
        </w:rPr>
        <w:t xml:space="preserve">") and any rules or regulations made under the FSMA to implement </w:t>
      </w:r>
      <w:bookmarkStart w:id="37" w:name="_9kMON5YVt488AKHMCxugw363"/>
      <w:r w:rsidRPr="00796CE1">
        <w:rPr>
          <w:rFonts w:eastAsiaTheme="minorEastAsia" w:cs="Arial"/>
          <w:sz w:val="18"/>
          <w:szCs w:val="18"/>
        </w:rPr>
        <w:t>Directive</w:t>
      </w:r>
      <w:bookmarkEnd w:id="37"/>
      <w:r w:rsidRPr="00796CE1">
        <w:rPr>
          <w:rFonts w:eastAsiaTheme="minorEastAsia" w:cs="Arial"/>
          <w:sz w:val="18"/>
          <w:szCs w:val="18"/>
        </w:rPr>
        <w:t xml:space="preserve"> (EU) 2016/97, where that customer would not qualify as a professional client, as defined in point (8) of Article 2(1) of Regulation (EU) No 600/2014 as it forms part of UK domestic law by virtue of the EUWA; or</w:t>
      </w:r>
    </w:p>
    <w:p w14:paraId="6EA38A36" w14:textId="77777777" w:rsidR="00841565" w:rsidRPr="00796CE1" w:rsidRDefault="00C0520A" w:rsidP="00796CE1">
      <w:pPr>
        <w:pStyle w:val="Body1"/>
        <w:numPr>
          <w:ilvl w:val="0"/>
          <w:numId w:val="10"/>
        </w:numPr>
        <w:kinsoku w:val="0"/>
        <w:overflowPunct w:val="0"/>
        <w:spacing w:before="1"/>
        <w:ind w:right="315"/>
        <w:rPr>
          <w:rFonts w:eastAsiaTheme="minorEastAsia" w:cs="Arial"/>
          <w:sz w:val="18"/>
          <w:szCs w:val="18"/>
        </w:rPr>
      </w:pPr>
      <w:r w:rsidRPr="00796CE1">
        <w:rPr>
          <w:rFonts w:eastAsiaTheme="minorEastAsia" w:cs="Arial"/>
          <w:sz w:val="18"/>
          <w:szCs w:val="18"/>
        </w:rPr>
        <w:t xml:space="preserve">not a qualified </w:t>
      </w:r>
      <w:bookmarkStart w:id="38" w:name="_9kMH35J7aXv6899HRcyC42IFE"/>
      <w:r w:rsidRPr="00796CE1">
        <w:rPr>
          <w:rFonts w:eastAsiaTheme="minorEastAsia" w:cs="Arial"/>
          <w:sz w:val="18"/>
          <w:szCs w:val="18"/>
        </w:rPr>
        <w:t>investor</w:t>
      </w:r>
      <w:bookmarkEnd w:id="38"/>
      <w:r w:rsidRPr="00796CE1">
        <w:rPr>
          <w:rFonts w:eastAsiaTheme="minorEastAsia" w:cs="Arial"/>
          <w:sz w:val="18"/>
          <w:szCs w:val="18"/>
        </w:rPr>
        <w:t xml:space="preserve"> as defined in Article 2 of the UK Prospectus Regulation; and</w:t>
      </w:r>
    </w:p>
    <w:p w14:paraId="12FA352D" w14:textId="77777777" w:rsidR="00841565" w:rsidRPr="00796CE1" w:rsidRDefault="00C0520A" w:rsidP="00796CE1">
      <w:pPr>
        <w:pStyle w:val="Body1"/>
        <w:numPr>
          <w:ilvl w:val="0"/>
          <w:numId w:val="9"/>
        </w:numPr>
        <w:kinsoku w:val="0"/>
        <w:overflowPunct w:val="0"/>
        <w:spacing w:before="1"/>
        <w:ind w:right="315"/>
        <w:rPr>
          <w:rFonts w:eastAsiaTheme="minorEastAsia" w:cs="Arial"/>
          <w:sz w:val="18"/>
          <w:szCs w:val="18"/>
        </w:rPr>
      </w:pPr>
      <w:r w:rsidRPr="00796CE1">
        <w:rPr>
          <w:rFonts w:eastAsiaTheme="minorEastAsia" w:cs="Arial"/>
          <w:sz w:val="18"/>
          <w:szCs w:val="18"/>
        </w:rPr>
        <w:t xml:space="preserve">the expression an "offer" includes the communication in any form and by any means of sufficient information on the terms of the offer and </w:t>
      </w:r>
      <w:bookmarkStart w:id="39" w:name="_9kMOB9M7aXv6899GIfTlSXA11"/>
      <w:r w:rsidRPr="00796CE1">
        <w:rPr>
          <w:rFonts w:eastAsiaTheme="minorEastAsia" w:cs="Arial"/>
          <w:sz w:val="18"/>
          <w:szCs w:val="18"/>
        </w:rPr>
        <w:t>the Notes</w:t>
      </w:r>
      <w:bookmarkEnd w:id="39"/>
      <w:r w:rsidRPr="00796CE1">
        <w:rPr>
          <w:rFonts w:eastAsiaTheme="minorEastAsia" w:cs="Arial"/>
          <w:sz w:val="18"/>
          <w:szCs w:val="18"/>
        </w:rPr>
        <w:t xml:space="preserve"> to be offered so as to enable an </w:t>
      </w:r>
      <w:bookmarkStart w:id="40" w:name="_9kMH36K7aXv6899HRcyC42IFE"/>
      <w:r w:rsidRPr="00796CE1">
        <w:rPr>
          <w:rFonts w:eastAsiaTheme="minorEastAsia" w:cs="Arial"/>
          <w:sz w:val="18"/>
          <w:szCs w:val="18"/>
        </w:rPr>
        <w:t>investor</w:t>
      </w:r>
      <w:bookmarkEnd w:id="40"/>
      <w:r w:rsidRPr="00796CE1">
        <w:rPr>
          <w:rFonts w:eastAsiaTheme="minorEastAsia" w:cs="Arial"/>
          <w:sz w:val="18"/>
          <w:szCs w:val="18"/>
        </w:rPr>
        <w:t xml:space="preserve"> to decide to purchase or subscribe for </w:t>
      </w:r>
      <w:bookmarkStart w:id="41" w:name="_9kMOBAN7aXv6899GIfTlSXA11"/>
      <w:r w:rsidRPr="00796CE1">
        <w:rPr>
          <w:rFonts w:eastAsiaTheme="minorEastAsia" w:cs="Arial"/>
          <w:sz w:val="18"/>
          <w:szCs w:val="18"/>
        </w:rPr>
        <w:t>the Notes</w:t>
      </w:r>
      <w:bookmarkEnd w:id="41"/>
      <w:r w:rsidRPr="00796CE1">
        <w:rPr>
          <w:rFonts w:eastAsiaTheme="minorEastAsia" w:cs="Arial"/>
          <w:sz w:val="18"/>
          <w:szCs w:val="18"/>
        </w:rPr>
        <w:t>.</w:t>
      </w:r>
    </w:p>
    <w:p w14:paraId="23D6C70E" w14:textId="77777777" w:rsidR="00841565" w:rsidRPr="00796CE1" w:rsidRDefault="00C0520A" w:rsidP="00796CE1">
      <w:pPr>
        <w:pStyle w:val="Body1"/>
        <w:kinsoku w:val="0"/>
        <w:overflowPunct w:val="0"/>
        <w:spacing w:before="1"/>
        <w:ind w:left="775" w:right="315"/>
        <w:rPr>
          <w:rFonts w:eastAsiaTheme="minorEastAsia" w:cs="Arial"/>
          <w:sz w:val="18"/>
          <w:szCs w:val="18"/>
          <w:u w:val="single"/>
        </w:rPr>
      </w:pPr>
      <w:r w:rsidRPr="00796CE1">
        <w:rPr>
          <w:rFonts w:eastAsiaTheme="minorEastAsia" w:cs="Arial"/>
          <w:sz w:val="18"/>
          <w:szCs w:val="18"/>
          <w:u w:val="single"/>
        </w:rPr>
        <w:t>Public Offer Selling Restrictions under the UK Prospectus Regulation</w:t>
      </w:r>
    </w:p>
    <w:p w14:paraId="019F3769" w14:textId="77777777" w:rsidR="00841565" w:rsidRPr="00796CE1" w:rsidRDefault="00C0520A" w:rsidP="00796CE1">
      <w:pPr>
        <w:pStyle w:val="Body1"/>
        <w:kinsoku w:val="0"/>
        <w:overflowPunct w:val="0"/>
        <w:spacing w:before="1"/>
        <w:ind w:left="775" w:right="315"/>
        <w:rPr>
          <w:rFonts w:eastAsiaTheme="minorEastAsia" w:cs="Arial"/>
          <w:sz w:val="18"/>
          <w:szCs w:val="18"/>
        </w:rPr>
      </w:pPr>
      <w:r w:rsidRPr="00796CE1">
        <w:rPr>
          <w:rFonts w:eastAsiaTheme="minorEastAsia" w:cs="Arial"/>
          <w:sz w:val="18"/>
          <w:szCs w:val="18"/>
        </w:rPr>
        <w:t>If the Final Terms in respect of any Notes specifies "</w:t>
      </w:r>
      <w:bookmarkStart w:id="42" w:name="_9kMKJ5YVt488AJOgX3upkl451781gWw19"/>
      <w:r w:rsidRPr="00796CE1">
        <w:rPr>
          <w:rFonts w:eastAsiaTheme="minorEastAsia" w:cs="Arial"/>
          <w:sz w:val="18"/>
          <w:szCs w:val="18"/>
        </w:rPr>
        <w:t>Prohibition of Sales</w:t>
      </w:r>
      <w:bookmarkEnd w:id="42"/>
      <w:r w:rsidRPr="00796CE1">
        <w:rPr>
          <w:rFonts w:eastAsiaTheme="minorEastAsia" w:cs="Arial"/>
          <w:sz w:val="18"/>
          <w:szCs w:val="18"/>
        </w:rPr>
        <w:t xml:space="preserve"> to </w:t>
      </w:r>
      <w:bookmarkStart w:id="43" w:name="_9kMJI5YVt488AKJf53OxukwXUE64KHGL"/>
      <w:r w:rsidRPr="00796CE1">
        <w:rPr>
          <w:rFonts w:eastAsiaTheme="minorEastAsia" w:cs="Arial"/>
          <w:sz w:val="18"/>
          <w:szCs w:val="18"/>
        </w:rPr>
        <w:t xml:space="preserve">UK Retail </w:t>
      </w:r>
      <w:bookmarkStart w:id="44" w:name="_9kMH37L7aXv6899HRcyC42IFE"/>
      <w:r w:rsidRPr="00796CE1">
        <w:rPr>
          <w:rFonts w:eastAsiaTheme="minorEastAsia" w:cs="Arial"/>
          <w:sz w:val="18"/>
          <w:szCs w:val="18"/>
        </w:rPr>
        <w:t>Investors</w:t>
      </w:r>
      <w:bookmarkEnd w:id="43"/>
      <w:bookmarkEnd w:id="44"/>
      <w:r w:rsidRPr="00796CE1">
        <w:rPr>
          <w:rFonts w:eastAsiaTheme="minorEastAsia" w:cs="Arial"/>
          <w:sz w:val="18"/>
          <w:szCs w:val="18"/>
        </w:rPr>
        <w:t>" as "Not Applicable", an offer of those Notes may not be made to the public in the United Kingdom except that it may make an offer of such Notes to the public in the United Kingdom:</w:t>
      </w:r>
    </w:p>
    <w:p w14:paraId="541D6A05" w14:textId="77777777" w:rsidR="00841565" w:rsidRPr="00796CE1" w:rsidRDefault="00C0520A" w:rsidP="00796CE1">
      <w:pPr>
        <w:pStyle w:val="Body1"/>
        <w:numPr>
          <w:ilvl w:val="0"/>
          <w:numId w:val="11"/>
        </w:numPr>
        <w:kinsoku w:val="0"/>
        <w:overflowPunct w:val="0"/>
        <w:spacing w:before="1"/>
        <w:ind w:right="315"/>
        <w:rPr>
          <w:rFonts w:eastAsiaTheme="minorEastAsia" w:cs="Arial"/>
          <w:sz w:val="18"/>
          <w:szCs w:val="18"/>
        </w:rPr>
      </w:pPr>
      <w:r w:rsidRPr="00796CE1">
        <w:rPr>
          <w:rFonts w:eastAsiaTheme="minorEastAsia" w:cs="Arial"/>
          <w:sz w:val="18"/>
          <w:szCs w:val="18"/>
        </w:rPr>
        <w:t xml:space="preserve">if the </w:t>
      </w:r>
      <w:bookmarkStart w:id="45" w:name="_9kMHG5YVt4679ILSEtmlfTy79"/>
      <w:r w:rsidRPr="00796CE1">
        <w:rPr>
          <w:rFonts w:eastAsiaTheme="minorEastAsia" w:cs="Arial"/>
          <w:sz w:val="18"/>
          <w:szCs w:val="18"/>
        </w:rPr>
        <w:t>final terms</w:t>
      </w:r>
      <w:bookmarkEnd w:id="45"/>
      <w:r w:rsidRPr="00796CE1">
        <w:rPr>
          <w:rFonts w:eastAsiaTheme="minorEastAsia" w:cs="Arial"/>
          <w:sz w:val="18"/>
          <w:szCs w:val="18"/>
        </w:rPr>
        <w:t xml:space="preserve"> or drawdown prospectus in relation to </w:t>
      </w:r>
      <w:bookmarkStart w:id="46" w:name="_9kMOBBO7aXv6899GIfTlSXA11"/>
      <w:r w:rsidRPr="00796CE1">
        <w:rPr>
          <w:rFonts w:eastAsiaTheme="minorEastAsia" w:cs="Arial"/>
          <w:sz w:val="18"/>
          <w:szCs w:val="18"/>
        </w:rPr>
        <w:t>the Notes</w:t>
      </w:r>
      <w:bookmarkEnd w:id="46"/>
      <w:r w:rsidRPr="00796CE1">
        <w:rPr>
          <w:rFonts w:eastAsiaTheme="minorEastAsia" w:cs="Arial"/>
          <w:sz w:val="18"/>
          <w:szCs w:val="18"/>
        </w:rPr>
        <w:t xml:space="preserve"> specify that an offer of those Notes may be made other than pursuant to section 86 of the FSMA (a "Non-exempt Offer"), following the date of publication of a prospectus in relation to such Notes which either (i) has been approved by the Financial Conduct Authority, or (ii) is to be treated as if it had been approved by the Financial Conduct Authority in accordance with the transitional provision in Regulation 74 of the </w:t>
      </w:r>
      <w:bookmarkStart w:id="47" w:name="_9kR3WTr26758DaV135sgwFF"/>
      <w:r w:rsidRPr="00796CE1">
        <w:rPr>
          <w:rFonts w:eastAsiaTheme="minorEastAsia" w:cs="Arial"/>
          <w:sz w:val="18"/>
          <w:szCs w:val="18"/>
        </w:rPr>
        <w:t>Prospectus</w:t>
      </w:r>
      <w:bookmarkEnd w:id="47"/>
      <w:r w:rsidRPr="00796CE1">
        <w:rPr>
          <w:rFonts w:eastAsiaTheme="minorEastAsia" w:cs="Arial"/>
          <w:sz w:val="18"/>
          <w:szCs w:val="18"/>
        </w:rPr>
        <w:t xml:space="preserve"> (</w:t>
      </w:r>
      <w:bookmarkStart w:id="48" w:name="_9kR3WTr26758EMBmoooqs8"/>
      <w:r w:rsidRPr="00796CE1">
        <w:rPr>
          <w:rFonts w:eastAsiaTheme="minorEastAsia" w:cs="Arial"/>
          <w:sz w:val="18"/>
          <w:szCs w:val="18"/>
        </w:rPr>
        <w:t>Amendment</w:t>
      </w:r>
      <w:bookmarkEnd w:id="48"/>
      <w:r w:rsidRPr="00796CE1">
        <w:rPr>
          <w:rFonts w:eastAsiaTheme="minorEastAsia" w:cs="Arial"/>
          <w:sz w:val="18"/>
          <w:szCs w:val="18"/>
        </w:rPr>
        <w:t xml:space="preserve"> etc.) (EU </w:t>
      </w:r>
      <w:bookmarkStart w:id="49" w:name="_9kR3WTr26758FRQ1y"/>
      <w:r w:rsidRPr="00796CE1">
        <w:rPr>
          <w:rFonts w:eastAsiaTheme="minorEastAsia" w:cs="Arial"/>
          <w:sz w:val="18"/>
          <w:szCs w:val="18"/>
        </w:rPr>
        <w:t>Exit</w:t>
      </w:r>
      <w:bookmarkEnd w:id="49"/>
      <w:r w:rsidRPr="00796CE1">
        <w:rPr>
          <w:rFonts w:eastAsiaTheme="minorEastAsia" w:cs="Arial"/>
          <w:sz w:val="18"/>
          <w:szCs w:val="18"/>
        </w:rPr>
        <w:t xml:space="preserve">) Regulations 2019, provided that any such prospectus has subsequently been completed by the </w:t>
      </w:r>
      <w:bookmarkStart w:id="50" w:name="_9kMIH5YVt4679ILSEtmlfTy79"/>
      <w:r w:rsidRPr="00796CE1">
        <w:rPr>
          <w:rFonts w:eastAsiaTheme="minorEastAsia" w:cs="Arial"/>
          <w:sz w:val="18"/>
          <w:szCs w:val="18"/>
        </w:rPr>
        <w:t>final terms</w:t>
      </w:r>
      <w:bookmarkEnd w:id="50"/>
      <w:r w:rsidRPr="00796CE1">
        <w:rPr>
          <w:rFonts w:eastAsiaTheme="minorEastAsia" w:cs="Arial"/>
          <w:sz w:val="18"/>
          <w:szCs w:val="18"/>
        </w:rPr>
        <w:t xml:space="preserve"> contemplating such Non-exempt Offer in the period beginning and ending on the dates specified in such prospectus or </w:t>
      </w:r>
      <w:bookmarkStart w:id="51" w:name="_9kMJI5YVt4679ILSEtmlfTy79"/>
      <w:r w:rsidRPr="00796CE1">
        <w:rPr>
          <w:rFonts w:eastAsiaTheme="minorEastAsia" w:cs="Arial"/>
          <w:sz w:val="18"/>
          <w:szCs w:val="18"/>
        </w:rPr>
        <w:t>final terms</w:t>
      </w:r>
      <w:bookmarkEnd w:id="51"/>
      <w:r w:rsidRPr="00796CE1">
        <w:rPr>
          <w:rFonts w:eastAsiaTheme="minorEastAsia" w:cs="Arial"/>
          <w:sz w:val="18"/>
          <w:szCs w:val="18"/>
        </w:rPr>
        <w:t xml:space="preserve">, as applicable and </w:t>
      </w:r>
      <w:bookmarkStart w:id="52" w:name="_9kMM68O7aXv6899GMjTlNWDG31"/>
      <w:r w:rsidRPr="00796CE1">
        <w:rPr>
          <w:rFonts w:eastAsiaTheme="minorEastAsia" w:cs="Arial"/>
          <w:sz w:val="18"/>
          <w:szCs w:val="18"/>
        </w:rPr>
        <w:t>the Issuer</w:t>
      </w:r>
      <w:bookmarkEnd w:id="52"/>
      <w:r w:rsidRPr="00796CE1">
        <w:rPr>
          <w:rFonts w:eastAsiaTheme="minorEastAsia" w:cs="Arial"/>
          <w:sz w:val="18"/>
          <w:szCs w:val="18"/>
        </w:rPr>
        <w:t xml:space="preserve"> has consented in writing to its use for the purpose of that Non-exempt Offer;</w:t>
      </w:r>
    </w:p>
    <w:p w14:paraId="07792879" w14:textId="77777777" w:rsidR="00841565" w:rsidRPr="00796CE1" w:rsidRDefault="00C0520A" w:rsidP="00796CE1">
      <w:pPr>
        <w:pStyle w:val="Body1"/>
        <w:numPr>
          <w:ilvl w:val="0"/>
          <w:numId w:val="11"/>
        </w:numPr>
        <w:kinsoku w:val="0"/>
        <w:overflowPunct w:val="0"/>
        <w:spacing w:before="1"/>
        <w:ind w:right="315"/>
        <w:rPr>
          <w:rFonts w:eastAsiaTheme="minorEastAsia" w:cs="Arial"/>
          <w:sz w:val="18"/>
          <w:szCs w:val="18"/>
        </w:rPr>
      </w:pPr>
      <w:r w:rsidRPr="00796CE1">
        <w:rPr>
          <w:rFonts w:eastAsiaTheme="minorEastAsia" w:cs="Arial"/>
          <w:sz w:val="18"/>
          <w:szCs w:val="18"/>
        </w:rPr>
        <w:t xml:space="preserve">at any time to any legal entity which is a qualified </w:t>
      </w:r>
      <w:bookmarkStart w:id="53" w:name="_9kMH38M7aXv6899HRcyC42IFE"/>
      <w:r w:rsidRPr="00796CE1">
        <w:rPr>
          <w:rFonts w:eastAsiaTheme="minorEastAsia" w:cs="Arial"/>
          <w:sz w:val="18"/>
          <w:szCs w:val="18"/>
        </w:rPr>
        <w:t>investor</w:t>
      </w:r>
      <w:bookmarkEnd w:id="53"/>
      <w:r w:rsidRPr="00796CE1">
        <w:rPr>
          <w:rFonts w:eastAsiaTheme="minorEastAsia" w:cs="Arial"/>
          <w:sz w:val="18"/>
          <w:szCs w:val="18"/>
        </w:rPr>
        <w:t xml:space="preserve"> as defined in Article 2 of the UK Prospectus Regulation;</w:t>
      </w:r>
    </w:p>
    <w:p w14:paraId="4E12630D" w14:textId="77777777" w:rsidR="00841565" w:rsidRPr="00796CE1" w:rsidRDefault="00C0520A" w:rsidP="00796CE1">
      <w:pPr>
        <w:pStyle w:val="Body1"/>
        <w:numPr>
          <w:ilvl w:val="0"/>
          <w:numId w:val="11"/>
        </w:numPr>
        <w:kinsoku w:val="0"/>
        <w:overflowPunct w:val="0"/>
        <w:spacing w:before="1"/>
        <w:ind w:right="315"/>
        <w:rPr>
          <w:rFonts w:eastAsiaTheme="minorEastAsia" w:cs="Arial"/>
          <w:sz w:val="18"/>
          <w:szCs w:val="18"/>
        </w:rPr>
      </w:pPr>
      <w:r w:rsidRPr="00796CE1">
        <w:rPr>
          <w:rFonts w:eastAsiaTheme="minorEastAsia" w:cs="Arial"/>
          <w:sz w:val="18"/>
          <w:szCs w:val="18"/>
        </w:rPr>
        <w:t xml:space="preserve">at any time to fewer than 150 natural or legal </w:t>
      </w:r>
      <w:bookmarkStart w:id="54" w:name="_9kMMCO6ZWu5788HJaLu973"/>
      <w:bookmarkStart w:id="55" w:name="_9kMMCO6ZWu5788HKbLu9738"/>
      <w:r w:rsidRPr="00796CE1">
        <w:rPr>
          <w:rFonts w:eastAsiaTheme="minorEastAsia" w:cs="Arial"/>
          <w:sz w:val="18"/>
          <w:szCs w:val="18"/>
        </w:rPr>
        <w:t>persons</w:t>
      </w:r>
      <w:bookmarkEnd w:id="54"/>
      <w:bookmarkEnd w:id="55"/>
      <w:r w:rsidRPr="00796CE1">
        <w:rPr>
          <w:rFonts w:eastAsiaTheme="minorEastAsia" w:cs="Arial"/>
          <w:sz w:val="18"/>
          <w:szCs w:val="18"/>
        </w:rPr>
        <w:t xml:space="preserve"> (other than qualified </w:t>
      </w:r>
      <w:bookmarkStart w:id="56" w:name="_9kMH39N7aXv6899HRcyC42IFE"/>
      <w:r w:rsidRPr="00796CE1">
        <w:rPr>
          <w:rFonts w:eastAsiaTheme="minorEastAsia" w:cs="Arial"/>
          <w:sz w:val="18"/>
          <w:szCs w:val="18"/>
        </w:rPr>
        <w:t>investors</w:t>
      </w:r>
      <w:bookmarkEnd w:id="56"/>
      <w:r w:rsidRPr="00796CE1">
        <w:rPr>
          <w:rFonts w:eastAsiaTheme="minorEastAsia" w:cs="Arial"/>
          <w:sz w:val="18"/>
          <w:szCs w:val="18"/>
        </w:rPr>
        <w:t xml:space="preserve"> as defined in Article 2 of the UK Prospectus Regulation) in the United Kingdom subject to obtaining the prior consent of the relevant </w:t>
      </w:r>
      <w:bookmarkStart w:id="57" w:name="_9kR3WTr26758GR6ainu56WEiqv2H"/>
      <w:r w:rsidRPr="00796CE1">
        <w:rPr>
          <w:rFonts w:eastAsiaTheme="minorEastAsia" w:cs="Arial"/>
          <w:sz w:val="18"/>
          <w:szCs w:val="18"/>
        </w:rPr>
        <w:t>Dealer or Dealers</w:t>
      </w:r>
      <w:bookmarkEnd w:id="57"/>
      <w:r w:rsidRPr="00796CE1">
        <w:rPr>
          <w:rFonts w:eastAsiaTheme="minorEastAsia" w:cs="Arial"/>
          <w:sz w:val="18"/>
          <w:szCs w:val="18"/>
        </w:rPr>
        <w:t xml:space="preserve"> nominated by </w:t>
      </w:r>
      <w:bookmarkStart w:id="58" w:name="_9kMM69P7aXv6899GMjTlNWDG31"/>
      <w:r w:rsidRPr="00796CE1">
        <w:rPr>
          <w:rFonts w:eastAsiaTheme="minorEastAsia" w:cs="Arial"/>
          <w:sz w:val="18"/>
          <w:szCs w:val="18"/>
        </w:rPr>
        <w:t>the Issuer</w:t>
      </w:r>
      <w:bookmarkEnd w:id="58"/>
      <w:r w:rsidRPr="00796CE1">
        <w:rPr>
          <w:rFonts w:eastAsiaTheme="minorEastAsia" w:cs="Arial"/>
          <w:sz w:val="18"/>
          <w:szCs w:val="18"/>
        </w:rPr>
        <w:t xml:space="preserve"> for any such offer; or</w:t>
      </w:r>
    </w:p>
    <w:p w14:paraId="326ED34C" w14:textId="77777777" w:rsidR="00841565" w:rsidRPr="00796CE1" w:rsidRDefault="00C0520A" w:rsidP="00796CE1">
      <w:pPr>
        <w:pStyle w:val="Body1"/>
        <w:numPr>
          <w:ilvl w:val="0"/>
          <w:numId w:val="11"/>
        </w:numPr>
        <w:kinsoku w:val="0"/>
        <w:overflowPunct w:val="0"/>
        <w:spacing w:before="1"/>
        <w:ind w:right="315"/>
        <w:rPr>
          <w:rFonts w:eastAsiaTheme="minorEastAsia" w:cs="Arial"/>
          <w:sz w:val="18"/>
          <w:szCs w:val="18"/>
        </w:rPr>
      </w:pPr>
      <w:r w:rsidRPr="00796CE1">
        <w:rPr>
          <w:rFonts w:eastAsiaTheme="minorEastAsia" w:cs="Arial"/>
          <w:sz w:val="18"/>
          <w:szCs w:val="18"/>
        </w:rPr>
        <w:t xml:space="preserve">at any time in any other circumstances falling within section 86 of the FSMA, provided that no such offer of Notes referred to in (a) to (c) above shall require </w:t>
      </w:r>
      <w:bookmarkStart w:id="59" w:name="_9kMM6AQ7aXv6899GMjTlNWDG31"/>
      <w:r w:rsidRPr="00796CE1">
        <w:rPr>
          <w:rFonts w:eastAsiaTheme="minorEastAsia" w:cs="Arial"/>
          <w:sz w:val="18"/>
          <w:szCs w:val="18"/>
        </w:rPr>
        <w:t>the Issuer</w:t>
      </w:r>
      <w:bookmarkEnd w:id="59"/>
      <w:r w:rsidRPr="00796CE1">
        <w:rPr>
          <w:rFonts w:eastAsiaTheme="minorEastAsia" w:cs="Arial"/>
          <w:sz w:val="18"/>
          <w:szCs w:val="18"/>
        </w:rPr>
        <w:t xml:space="preserve"> or any </w:t>
      </w:r>
      <w:bookmarkStart w:id="60" w:name="_9kR3WTr26758HS6ainu"/>
      <w:r w:rsidRPr="00796CE1">
        <w:rPr>
          <w:rFonts w:eastAsiaTheme="minorEastAsia" w:cs="Arial"/>
          <w:sz w:val="18"/>
          <w:szCs w:val="18"/>
        </w:rPr>
        <w:t>Dealer</w:t>
      </w:r>
      <w:bookmarkEnd w:id="60"/>
      <w:r w:rsidRPr="00796CE1">
        <w:rPr>
          <w:rFonts w:eastAsiaTheme="minorEastAsia" w:cs="Arial"/>
          <w:sz w:val="18"/>
          <w:szCs w:val="18"/>
        </w:rPr>
        <w:t xml:space="preserve"> to publish a prospectus pursuant to section 85 of the FSMA or supplement a prospectus pursuant to Article 23 of the UK Prospectus Regulation.</w:t>
      </w:r>
    </w:p>
    <w:p w14:paraId="60ACE1D3" w14:textId="77777777" w:rsidR="00841565" w:rsidRPr="00796CE1" w:rsidRDefault="00C0520A" w:rsidP="00796CE1">
      <w:pPr>
        <w:pStyle w:val="Body1"/>
        <w:kinsoku w:val="0"/>
        <w:overflowPunct w:val="0"/>
        <w:spacing w:before="1"/>
        <w:ind w:left="775" w:right="315"/>
        <w:rPr>
          <w:rFonts w:eastAsiaTheme="minorEastAsia" w:cs="Arial"/>
          <w:sz w:val="18"/>
          <w:szCs w:val="18"/>
        </w:rPr>
      </w:pPr>
      <w:r w:rsidRPr="00796CE1">
        <w:rPr>
          <w:rFonts w:eastAsiaTheme="minorEastAsia" w:cs="Arial"/>
          <w:sz w:val="18"/>
          <w:szCs w:val="18"/>
        </w:rPr>
        <w:t xml:space="preserve">For the purposes of this provision, the expression an "offer of Notes to the public" in relation to any Notes means the communication in any form and by any means of sufficient information on the terms of the offer and </w:t>
      </w:r>
      <w:bookmarkStart w:id="61" w:name="_9kMOBCP7aXv6899GIfTlSXA11"/>
      <w:r w:rsidRPr="00796CE1">
        <w:rPr>
          <w:rFonts w:eastAsiaTheme="minorEastAsia" w:cs="Arial"/>
          <w:sz w:val="18"/>
          <w:szCs w:val="18"/>
        </w:rPr>
        <w:t>the Notes</w:t>
      </w:r>
      <w:bookmarkEnd w:id="61"/>
      <w:r w:rsidRPr="00796CE1">
        <w:rPr>
          <w:rFonts w:eastAsiaTheme="minorEastAsia" w:cs="Arial"/>
          <w:sz w:val="18"/>
          <w:szCs w:val="18"/>
        </w:rPr>
        <w:t xml:space="preserve"> to be offered so as to enable an </w:t>
      </w:r>
      <w:bookmarkStart w:id="62" w:name="_9kMH3AO7aXv6899HRcyC42IFE"/>
      <w:r w:rsidRPr="00796CE1">
        <w:rPr>
          <w:rFonts w:eastAsiaTheme="minorEastAsia" w:cs="Arial"/>
          <w:sz w:val="18"/>
          <w:szCs w:val="18"/>
        </w:rPr>
        <w:t>investor</w:t>
      </w:r>
      <w:bookmarkEnd w:id="62"/>
      <w:r w:rsidRPr="00796CE1">
        <w:rPr>
          <w:rFonts w:eastAsiaTheme="minorEastAsia" w:cs="Arial"/>
          <w:sz w:val="18"/>
          <w:szCs w:val="18"/>
        </w:rPr>
        <w:t xml:space="preserve"> to decide to purchase or subscribe for </w:t>
      </w:r>
      <w:bookmarkStart w:id="63" w:name="_9kMOBDQ7aXv6899GIfTlSXA11"/>
      <w:r w:rsidRPr="00796CE1">
        <w:rPr>
          <w:rFonts w:eastAsiaTheme="minorEastAsia" w:cs="Arial"/>
          <w:sz w:val="18"/>
          <w:szCs w:val="18"/>
        </w:rPr>
        <w:t>the Notes</w:t>
      </w:r>
      <w:bookmarkEnd w:id="63"/>
      <w:r w:rsidRPr="00796CE1">
        <w:rPr>
          <w:rFonts w:eastAsiaTheme="minorEastAsia" w:cs="Arial"/>
          <w:sz w:val="18"/>
          <w:szCs w:val="18"/>
        </w:rPr>
        <w:t xml:space="preserve"> and the expression "</w:t>
      </w:r>
      <w:bookmarkStart w:id="64" w:name="_9kMHG5YVt3BCFNLj51Z579wk0JJrYuBHy7GCI"/>
      <w:r w:rsidRPr="00796CE1">
        <w:rPr>
          <w:rFonts w:eastAsiaTheme="minorEastAsia" w:cs="Arial"/>
          <w:sz w:val="18"/>
          <w:szCs w:val="18"/>
        </w:rPr>
        <w:t>UK Prospectus Regulation</w:t>
      </w:r>
      <w:bookmarkEnd w:id="64"/>
      <w:r w:rsidRPr="00796CE1">
        <w:rPr>
          <w:rFonts w:eastAsiaTheme="minorEastAsia" w:cs="Arial"/>
          <w:sz w:val="18"/>
          <w:szCs w:val="18"/>
        </w:rPr>
        <w:t>" means Regulation (EU) 2017/1129 as it forms part of domestic law by virtue of the EUWA and regulations made thereunder.</w:t>
      </w:r>
    </w:p>
    <w:p w14:paraId="636045F9" w14:textId="77777777" w:rsidR="00841565" w:rsidRPr="00796CE1" w:rsidRDefault="00C0520A" w:rsidP="00796CE1">
      <w:pPr>
        <w:pStyle w:val="Body1"/>
        <w:kinsoku w:val="0"/>
        <w:overflowPunct w:val="0"/>
        <w:spacing w:before="1"/>
        <w:ind w:left="775" w:right="315"/>
        <w:rPr>
          <w:rFonts w:eastAsiaTheme="minorEastAsia" w:cs="Arial"/>
          <w:sz w:val="18"/>
          <w:szCs w:val="18"/>
          <w:u w:val="single"/>
        </w:rPr>
      </w:pPr>
      <w:r w:rsidRPr="00796CE1">
        <w:rPr>
          <w:rFonts w:eastAsiaTheme="minorEastAsia" w:cs="Arial"/>
          <w:sz w:val="18"/>
          <w:szCs w:val="18"/>
          <w:u w:val="single"/>
        </w:rPr>
        <w:t>Selling Restrictions Addressing Additional United Kingdom Securities Laws</w:t>
      </w:r>
    </w:p>
    <w:p w14:paraId="7F6957FD" w14:textId="77777777" w:rsidR="00841565" w:rsidRPr="00796CE1" w:rsidRDefault="00C0520A" w:rsidP="00796CE1">
      <w:pPr>
        <w:pStyle w:val="Body1"/>
        <w:kinsoku w:val="0"/>
        <w:overflowPunct w:val="0"/>
        <w:spacing w:before="1"/>
        <w:ind w:left="775" w:right="315"/>
        <w:rPr>
          <w:rFonts w:eastAsiaTheme="minorEastAsia" w:cs="Arial"/>
          <w:sz w:val="18"/>
          <w:szCs w:val="18"/>
        </w:rPr>
      </w:pPr>
      <w:r w:rsidRPr="00796CE1">
        <w:rPr>
          <w:rFonts w:eastAsiaTheme="minorEastAsia" w:cs="Arial"/>
          <w:sz w:val="18"/>
          <w:szCs w:val="18"/>
        </w:rPr>
        <w:t xml:space="preserve">Any </w:t>
      </w:r>
      <w:bookmarkStart w:id="65" w:name="_9kMHG5YVt4679IMcummzAB"/>
      <w:r w:rsidRPr="00796CE1">
        <w:rPr>
          <w:rFonts w:eastAsiaTheme="minorEastAsia" w:cs="Arial"/>
          <w:sz w:val="18"/>
          <w:szCs w:val="18"/>
        </w:rPr>
        <w:t>offeror</w:t>
      </w:r>
      <w:bookmarkEnd w:id="65"/>
      <w:r w:rsidRPr="00796CE1">
        <w:rPr>
          <w:rFonts w:eastAsiaTheme="minorEastAsia" w:cs="Arial"/>
          <w:sz w:val="18"/>
          <w:szCs w:val="18"/>
        </w:rPr>
        <w:t xml:space="preserve"> of Notes will be required to represent and agree that:</w:t>
      </w:r>
    </w:p>
    <w:p w14:paraId="076192C1" w14:textId="77777777" w:rsidR="00841565" w:rsidRPr="00796CE1" w:rsidRDefault="00C0520A" w:rsidP="00796CE1">
      <w:pPr>
        <w:pStyle w:val="Body1"/>
        <w:numPr>
          <w:ilvl w:val="0"/>
          <w:numId w:val="12"/>
        </w:numPr>
        <w:kinsoku w:val="0"/>
        <w:overflowPunct w:val="0"/>
        <w:spacing w:before="1"/>
        <w:ind w:right="315"/>
        <w:rPr>
          <w:rFonts w:eastAsiaTheme="minorEastAsia" w:cs="Arial"/>
          <w:sz w:val="18"/>
          <w:szCs w:val="18"/>
        </w:rPr>
      </w:pPr>
      <w:r w:rsidRPr="00796CE1">
        <w:rPr>
          <w:rFonts w:eastAsiaTheme="minorEastAsia" w:cs="Arial"/>
          <w:sz w:val="18"/>
          <w:szCs w:val="18"/>
        </w:rPr>
        <w:t xml:space="preserve">in relation to any Notes which have a maturity of less than one year, (i) it is a </w:t>
      </w:r>
      <w:bookmarkStart w:id="66" w:name="_9kMMDP6ZWu5788HJaLu973"/>
      <w:bookmarkStart w:id="67" w:name="_9kMMDP6ZWu5788HKbLu9738"/>
      <w:r w:rsidRPr="00796CE1">
        <w:rPr>
          <w:rFonts w:eastAsiaTheme="minorEastAsia" w:cs="Arial"/>
          <w:sz w:val="18"/>
          <w:szCs w:val="18"/>
        </w:rPr>
        <w:t>person</w:t>
      </w:r>
      <w:bookmarkEnd w:id="66"/>
      <w:bookmarkEnd w:id="67"/>
      <w:r w:rsidRPr="00796CE1">
        <w:rPr>
          <w:rFonts w:eastAsiaTheme="minorEastAsia" w:cs="Arial"/>
          <w:sz w:val="18"/>
          <w:szCs w:val="18"/>
        </w:rPr>
        <w:t xml:space="preserve"> whose ordinary activities involve it in acquiring, holding, managing or disposing of investments (as principal or </w:t>
      </w:r>
      <w:bookmarkStart w:id="68" w:name="_9kMJ3I6ZWu57899FQ8jr7"/>
      <w:bookmarkStart w:id="69" w:name="_9kMJ3I6ZWu57899GR8jr7D"/>
      <w:bookmarkStart w:id="70" w:name="_9kMJ3I6ZWu57899HSinvBH"/>
      <w:r w:rsidRPr="00796CE1">
        <w:rPr>
          <w:rFonts w:eastAsiaTheme="minorEastAsia" w:cs="Arial"/>
          <w:sz w:val="18"/>
          <w:szCs w:val="18"/>
        </w:rPr>
        <w:t>agent</w:t>
      </w:r>
      <w:bookmarkEnd w:id="68"/>
      <w:bookmarkEnd w:id="69"/>
      <w:bookmarkEnd w:id="70"/>
      <w:r w:rsidRPr="00796CE1">
        <w:rPr>
          <w:rFonts w:eastAsiaTheme="minorEastAsia" w:cs="Arial"/>
          <w:sz w:val="18"/>
          <w:szCs w:val="18"/>
        </w:rPr>
        <w:t xml:space="preserve">) for the purposes of its business and (ii) it has not offered or sold and will not offer or sell any Notes other than to </w:t>
      </w:r>
      <w:bookmarkStart w:id="71" w:name="_9kMN5G6ZWu5788HJaLu973"/>
      <w:bookmarkStart w:id="72" w:name="_9kMN5G6ZWu5788HKbLu9738"/>
      <w:r w:rsidRPr="00796CE1">
        <w:rPr>
          <w:rFonts w:eastAsiaTheme="minorEastAsia" w:cs="Arial"/>
          <w:sz w:val="18"/>
          <w:szCs w:val="18"/>
        </w:rPr>
        <w:t>persons</w:t>
      </w:r>
      <w:bookmarkEnd w:id="71"/>
      <w:bookmarkEnd w:id="72"/>
      <w:r w:rsidRPr="00796CE1">
        <w:rPr>
          <w:rFonts w:eastAsiaTheme="minorEastAsia" w:cs="Arial"/>
          <w:sz w:val="18"/>
          <w:szCs w:val="18"/>
        </w:rPr>
        <w:t xml:space="preserve"> whose ordinary activities involve them in acquiring, holding, managing or disposing of investments (as principal or as </w:t>
      </w:r>
      <w:bookmarkStart w:id="73" w:name="_9kMJ4J6ZWu57899FQ8jr7"/>
      <w:bookmarkStart w:id="74" w:name="_9kMJ4J6ZWu57899GR8jr7D"/>
      <w:bookmarkStart w:id="75" w:name="_9kMJ4J6ZWu57899HSinvBH"/>
      <w:r w:rsidRPr="00796CE1">
        <w:rPr>
          <w:rFonts w:eastAsiaTheme="minorEastAsia" w:cs="Arial"/>
          <w:sz w:val="18"/>
          <w:szCs w:val="18"/>
        </w:rPr>
        <w:t>agent</w:t>
      </w:r>
      <w:bookmarkEnd w:id="73"/>
      <w:bookmarkEnd w:id="74"/>
      <w:bookmarkEnd w:id="75"/>
      <w:r w:rsidRPr="00796CE1">
        <w:rPr>
          <w:rFonts w:eastAsiaTheme="minorEastAsia" w:cs="Arial"/>
          <w:sz w:val="18"/>
          <w:szCs w:val="18"/>
        </w:rPr>
        <w:t xml:space="preserve">) for the purposes of their businesses or who it is reasonable to expect will acquire, hold, manage or dispose of investments (as principal or </w:t>
      </w:r>
      <w:bookmarkStart w:id="76" w:name="_9kMJ5K6ZWu57899FQ8jr7"/>
      <w:bookmarkStart w:id="77" w:name="_9kMJ5K6ZWu57899GR8jr7D"/>
      <w:bookmarkStart w:id="78" w:name="_9kMJ5K6ZWu57899HSinvBH"/>
      <w:r w:rsidRPr="00796CE1">
        <w:rPr>
          <w:rFonts w:eastAsiaTheme="minorEastAsia" w:cs="Arial"/>
          <w:sz w:val="18"/>
          <w:szCs w:val="18"/>
        </w:rPr>
        <w:t>agent</w:t>
      </w:r>
      <w:bookmarkEnd w:id="76"/>
      <w:bookmarkEnd w:id="77"/>
      <w:bookmarkEnd w:id="78"/>
      <w:r w:rsidRPr="00796CE1">
        <w:rPr>
          <w:rFonts w:eastAsiaTheme="minorEastAsia" w:cs="Arial"/>
          <w:sz w:val="18"/>
          <w:szCs w:val="18"/>
        </w:rPr>
        <w:t xml:space="preserve">) for the purposes of their businesses where the issue of </w:t>
      </w:r>
      <w:bookmarkStart w:id="79" w:name="_9kMOC5H7aXv6899GIfTlSXA11"/>
      <w:r w:rsidRPr="00796CE1">
        <w:rPr>
          <w:rFonts w:eastAsiaTheme="minorEastAsia" w:cs="Arial"/>
          <w:sz w:val="18"/>
          <w:szCs w:val="18"/>
        </w:rPr>
        <w:t>the Notes</w:t>
      </w:r>
      <w:bookmarkEnd w:id="79"/>
      <w:r w:rsidRPr="00796CE1">
        <w:rPr>
          <w:rFonts w:eastAsiaTheme="minorEastAsia" w:cs="Arial"/>
          <w:sz w:val="18"/>
          <w:szCs w:val="18"/>
        </w:rPr>
        <w:t xml:space="preserve"> would otherwise constitute a contravention of section 19 of FSMA by </w:t>
      </w:r>
      <w:bookmarkStart w:id="80" w:name="_9kMM72H7aXv6899GMjTlNWDG31"/>
      <w:r w:rsidRPr="00796CE1">
        <w:rPr>
          <w:rFonts w:eastAsiaTheme="minorEastAsia" w:cs="Arial"/>
          <w:sz w:val="18"/>
          <w:szCs w:val="18"/>
        </w:rPr>
        <w:t>the Issuer</w:t>
      </w:r>
      <w:bookmarkEnd w:id="80"/>
      <w:r w:rsidRPr="00796CE1">
        <w:rPr>
          <w:rFonts w:eastAsiaTheme="minorEastAsia" w:cs="Arial"/>
          <w:sz w:val="18"/>
          <w:szCs w:val="18"/>
        </w:rPr>
        <w:t>;</w:t>
      </w:r>
    </w:p>
    <w:p w14:paraId="4547A3BF" w14:textId="77777777" w:rsidR="00841565" w:rsidRPr="00796CE1" w:rsidRDefault="00C0520A" w:rsidP="00796CE1">
      <w:pPr>
        <w:pStyle w:val="Body1"/>
        <w:numPr>
          <w:ilvl w:val="0"/>
          <w:numId w:val="12"/>
        </w:numPr>
        <w:kinsoku w:val="0"/>
        <w:overflowPunct w:val="0"/>
        <w:spacing w:before="1"/>
        <w:ind w:right="315"/>
        <w:rPr>
          <w:rFonts w:eastAsiaTheme="minorEastAsia" w:cs="Arial"/>
          <w:sz w:val="18"/>
          <w:szCs w:val="18"/>
        </w:rPr>
      </w:pPr>
      <w:r w:rsidRPr="00796CE1">
        <w:rPr>
          <w:rFonts w:eastAsiaTheme="minorEastAsia" w:cs="Arial"/>
          <w:sz w:val="18"/>
          <w:szCs w:val="18"/>
        </w:rPr>
        <w:t xml:space="preserve">it has only communicated or caused to be communicated and will only communicate or cause to be communicated an invitation or inducement to engage in investment activity (within the meaning of section 21 of FSMA) received by it in connection with the issue or sale of any Notes in circumstances in which section 21(1) of FSMA does not </w:t>
      </w:r>
      <w:r w:rsidRPr="00796CE1">
        <w:rPr>
          <w:rFonts w:eastAsiaTheme="minorEastAsia" w:cs="Arial"/>
          <w:sz w:val="18"/>
          <w:szCs w:val="18"/>
        </w:rPr>
        <w:lastRenderedPageBreak/>
        <w:t xml:space="preserve">apply to </w:t>
      </w:r>
      <w:bookmarkStart w:id="81" w:name="_9kMM73I7aXv6899GMjTlNWDG31"/>
      <w:r w:rsidRPr="00796CE1">
        <w:rPr>
          <w:rFonts w:eastAsiaTheme="minorEastAsia" w:cs="Arial"/>
          <w:sz w:val="18"/>
          <w:szCs w:val="18"/>
        </w:rPr>
        <w:t>the Issuer</w:t>
      </w:r>
      <w:bookmarkEnd w:id="81"/>
      <w:r w:rsidRPr="00796CE1">
        <w:rPr>
          <w:rFonts w:eastAsiaTheme="minorEastAsia" w:cs="Arial"/>
          <w:sz w:val="18"/>
          <w:szCs w:val="18"/>
        </w:rPr>
        <w:t xml:space="preserve"> or </w:t>
      </w:r>
      <w:bookmarkStart w:id="82" w:name="_9kMPDM6ZWu5788GOkSkKVwuvsCED"/>
      <w:r w:rsidRPr="00796CE1">
        <w:rPr>
          <w:rFonts w:eastAsiaTheme="minorEastAsia" w:cs="Arial"/>
          <w:sz w:val="18"/>
          <w:szCs w:val="18"/>
        </w:rPr>
        <w:t>the Guarantor</w:t>
      </w:r>
      <w:bookmarkEnd w:id="82"/>
      <w:r w:rsidRPr="00796CE1">
        <w:rPr>
          <w:rFonts w:eastAsiaTheme="minorEastAsia" w:cs="Arial"/>
          <w:sz w:val="18"/>
          <w:szCs w:val="18"/>
        </w:rPr>
        <w:t xml:space="preserve"> or, in the case of GSI, would not if it was not an authorised </w:t>
      </w:r>
      <w:bookmarkStart w:id="83" w:name="_9kMN6H6ZWu5788HJaLu973"/>
      <w:bookmarkStart w:id="84" w:name="_9kMN6H6ZWu5788HKbLu9738"/>
      <w:r w:rsidRPr="00796CE1">
        <w:rPr>
          <w:rFonts w:eastAsiaTheme="minorEastAsia" w:cs="Arial"/>
          <w:sz w:val="18"/>
          <w:szCs w:val="18"/>
        </w:rPr>
        <w:t>person</w:t>
      </w:r>
      <w:bookmarkEnd w:id="83"/>
      <w:bookmarkEnd w:id="84"/>
      <w:r w:rsidRPr="00796CE1">
        <w:rPr>
          <w:rFonts w:eastAsiaTheme="minorEastAsia" w:cs="Arial"/>
          <w:sz w:val="18"/>
          <w:szCs w:val="18"/>
        </w:rPr>
        <w:t>, apply to GSI; and</w:t>
      </w:r>
    </w:p>
    <w:p w14:paraId="6861A19D" w14:textId="77777777" w:rsidR="00841565" w:rsidRPr="00796CE1" w:rsidRDefault="00C0520A" w:rsidP="00796CE1">
      <w:pPr>
        <w:pStyle w:val="Body1"/>
        <w:numPr>
          <w:ilvl w:val="0"/>
          <w:numId w:val="12"/>
        </w:numPr>
        <w:kinsoku w:val="0"/>
        <w:overflowPunct w:val="0"/>
        <w:spacing w:before="1"/>
        <w:ind w:right="315"/>
        <w:rPr>
          <w:rFonts w:eastAsiaTheme="minorEastAsia" w:cs="Arial"/>
          <w:sz w:val="18"/>
          <w:szCs w:val="18"/>
        </w:rPr>
      </w:pPr>
      <w:r w:rsidRPr="00796CE1">
        <w:rPr>
          <w:rFonts w:eastAsiaTheme="minorEastAsia" w:cs="Arial"/>
          <w:sz w:val="18"/>
          <w:szCs w:val="18"/>
        </w:rPr>
        <w:t>it has complied and will comply with all applicable provisions of FSMA with respect to anything done by it in relation to any Notes in, from or otherwise involving the United Kingdom.</w:t>
      </w:r>
    </w:p>
    <w:p w14:paraId="0481EBF7" w14:textId="77777777" w:rsidR="00C010D7" w:rsidRDefault="00C010D7" w:rsidP="00C010D7">
      <w:pPr>
        <w:pStyle w:val="BodyText"/>
        <w:kinsoku w:val="0"/>
        <w:overflowPunct w:val="0"/>
        <w:ind w:left="775" w:right="316"/>
        <w:jc w:val="both"/>
        <w:rPr>
          <w:sz w:val="20"/>
          <w:szCs w:val="20"/>
        </w:rPr>
      </w:pPr>
    </w:p>
    <w:p w14:paraId="074613BD" w14:textId="77777777" w:rsidR="003202AD" w:rsidRDefault="003202AD">
      <w:pPr>
        <w:pStyle w:val="BodyText"/>
        <w:kinsoku w:val="0"/>
        <w:overflowPunct w:val="0"/>
        <w:spacing w:before="6"/>
        <w:rPr>
          <w:sz w:val="22"/>
          <w:szCs w:val="22"/>
        </w:rPr>
      </w:pPr>
    </w:p>
    <w:p w14:paraId="266FE532" w14:textId="77777777" w:rsidR="003202AD" w:rsidRDefault="00C0520A">
      <w:pPr>
        <w:pStyle w:val="BodyText"/>
        <w:kinsoku w:val="0"/>
        <w:overflowPunct w:val="0"/>
        <w:ind w:left="775" w:right="326"/>
        <w:jc w:val="both"/>
      </w:pPr>
      <w:r>
        <w:t xml:space="preserve">In connection with its distribution in the United Kingdom and the European Economic Area, this material has been issued and approved by Goldman Sachs International which is authorized and regulated by the Financial </w:t>
      </w:r>
      <w:r w:rsidR="00C9736C">
        <w:t>Conduct</w:t>
      </w:r>
      <w:r w:rsidR="00C773C2" w:rsidRPr="00C773C2">
        <w:t xml:space="preserve"> Authority</w:t>
      </w:r>
      <w:r>
        <w:t>; it is not a product of the Research Department.</w:t>
      </w:r>
    </w:p>
    <w:p w14:paraId="2DB87719" w14:textId="77777777" w:rsidR="003202AD" w:rsidRDefault="003202AD">
      <w:pPr>
        <w:pStyle w:val="BodyText"/>
        <w:kinsoku w:val="0"/>
        <w:overflowPunct w:val="0"/>
      </w:pPr>
    </w:p>
    <w:p w14:paraId="18BDBBF2" w14:textId="77777777" w:rsidR="003202AD" w:rsidRDefault="00C0520A">
      <w:pPr>
        <w:pStyle w:val="BodyText"/>
        <w:kinsoku w:val="0"/>
        <w:overflowPunct w:val="0"/>
        <w:ind w:left="775" w:right="326"/>
        <w:jc w:val="both"/>
      </w:pPr>
      <w:r>
        <w:t>All materials contained herein, including proposed terms and conditions, have been prepared solely for the recipient</w:t>
      </w:r>
      <w:r w:rsidR="00E72716">
        <w:t>'</w:t>
      </w:r>
      <w:r>
        <w:t>s private information and for discussion purposes only and do not, under any circumstance, constitute an offer to sell, or the solicitation of an offer to buy, any of the Notes. Final terms and conditions remain subject to further discussion and negotiation.</w:t>
      </w:r>
    </w:p>
    <w:p w14:paraId="41DFFFCA" w14:textId="77777777" w:rsidR="003202AD" w:rsidRDefault="003202AD">
      <w:pPr>
        <w:pStyle w:val="BodyText"/>
        <w:kinsoku w:val="0"/>
        <w:overflowPunct w:val="0"/>
      </w:pPr>
    </w:p>
    <w:p w14:paraId="4964D029" w14:textId="77777777" w:rsidR="003202AD" w:rsidRDefault="00C0520A">
      <w:pPr>
        <w:pStyle w:val="BodyText"/>
        <w:kinsoku w:val="0"/>
        <w:overflowPunct w:val="0"/>
        <w:ind w:left="775" w:right="314"/>
        <w:jc w:val="both"/>
      </w:pPr>
      <w:r>
        <w:t xml:space="preserve">GS Group and its affiliates (GS) do not provide accounting, tax or legal advice. As a prospective purchaser of the Notes, you should obtain your own independent accounting, tax and legal advice prior to making </w:t>
      </w:r>
      <w:r>
        <w:rPr>
          <w:spacing w:val="4"/>
        </w:rPr>
        <w:t xml:space="preserve">any </w:t>
      </w:r>
      <w:r>
        <w:t>investment decision. Unless GS has expressly agreed in writing to act as your advisor with respect to the Notes, it is acting in the capacity of an arm</w:t>
      </w:r>
      <w:r w:rsidR="00743266">
        <w:t>'</w:t>
      </w:r>
      <w:r>
        <w:t xml:space="preserve">s-length contractual counterparty and not as your investment advisor or fiduciary. You should therefore consult your own professional investment advisor as in your judgment is appropriate to ascertain </w:t>
      </w:r>
      <w:r w:rsidR="00C164C8">
        <w:t>the merits</w:t>
      </w:r>
      <w:r>
        <w:t xml:space="preserve"> and risks of investing in the Notes. Under no circumstance should this or any related material be used as a general guide to investing or risk management, or as a source of any such specific</w:t>
      </w:r>
      <w:r>
        <w:rPr>
          <w:spacing w:val="-22"/>
        </w:rPr>
        <w:t xml:space="preserve"> </w:t>
      </w:r>
      <w:r>
        <w:t>recommendations.</w:t>
      </w:r>
    </w:p>
    <w:p w14:paraId="3B927E53" w14:textId="77777777" w:rsidR="003202AD" w:rsidRDefault="003202AD">
      <w:pPr>
        <w:pStyle w:val="BodyText"/>
        <w:kinsoku w:val="0"/>
        <w:overflowPunct w:val="0"/>
      </w:pPr>
    </w:p>
    <w:p w14:paraId="7E05104A" w14:textId="77777777" w:rsidR="003202AD" w:rsidRDefault="00C0520A">
      <w:pPr>
        <w:pStyle w:val="BodyText"/>
        <w:kinsoku w:val="0"/>
        <w:overflowPunct w:val="0"/>
        <w:spacing w:before="1"/>
        <w:ind w:left="775" w:right="316"/>
        <w:jc w:val="both"/>
      </w:pPr>
      <w:r>
        <w:t>GS does not make any representation, express or implied, as to the future performance of the Notes either in absolute terms or relative to competing investments.</w:t>
      </w:r>
    </w:p>
    <w:p w14:paraId="234ED46E" w14:textId="77777777" w:rsidR="003202AD" w:rsidRDefault="003202AD">
      <w:pPr>
        <w:pStyle w:val="BodyText"/>
        <w:kinsoku w:val="0"/>
        <w:overflowPunct w:val="0"/>
      </w:pPr>
    </w:p>
    <w:p w14:paraId="22384905" w14:textId="77777777" w:rsidR="003202AD" w:rsidRDefault="00C0520A">
      <w:pPr>
        <w:pStyle w:val="BodyText"/>
        <w:kinsoku w:val="0"/>
        <w:overflowPunct w:val="0"/>
        <w:ind w:left="775" w:right="317"/>
        <w:jc w:val="both"/>
      </w:pPr>
      <w:r>
        <w:t>The applicable final terms and the JSE Placement Document read with the Base Prospectus contain certain representations that you will be deemed to have made regarding, without limitation, the offer and sale of the Notes and the conduct of hedging activities, if any. You should therefore read the applicable final terms and the base prospectus carefully.</w:t>
      </w:r>
    </w:p>
    <w:p w14:paraId="6455FC1D" w14:textId="77777777" w:rsidR="003202AD" w:rsidRDefault="003202AD">
      <w:pPr>
        <w:pStyle w:val="BodyText"/>
        <w:kinsoku w:val="0"/>
        <w:overflowPunct w:val="0"/>
      </w:pPr>
    </w:p>
    <w:p w14:paraId="51B5C052" w14:textId="77777777" w:rsidR="003202AD" w:rsidRDefault="00C0520A">
      <w:pPr>
        <w:pStyle w:val="BodyText"/>
        <w:kinsoku w:val="0"/>
        <w:overflowPunct w:val="0"/>
        <w:ind w:left="775" w:right="318"/>
        <w:jc w:val="both"/>
      </w:pPr>
      <w:r>
        <w:t>This term sheet is confidential. It may not be (i) copied, photocopied, or duplicated in any form, by any means</w:t>
      </w:r>
      <w:r w:rsidR="0085230B">
        <w:t>;</w:t>
      </w:r>
      <w:r>
        <w:t xml:space="preserve"> or (ii) redistributed without the prior written consent of GS. In particular, this term sheet must not be provided to or disseminated in such a way that it may come into the hands of retail clients.</w:t>
      </w:r>
    </w:p>
    <w:p w14:paraId="449FF72F" w14:textId="77777777" w:rsidR="003202AD" w:rsidRDefault="003202AD">
      <w:pPr>
        <w:pStyle w:val="BodyText"/>
        <w:kinsoku w:val="0"/>
        <w:overflowPunct w:val="0"/>
      </w:pPr>
    </w:p>
    <w:p w14:paraId="47DAA768" w14:textId="77777777" w:rsidR="003202AD" w:rsidRDefault="00C0520A">
      <w:pPr>
        <w:pStyle w:val="BodyText"/>
        <w:kinsoku w:val="0"/>
        <w:overflowPunct w:val="0"/>
        <w:ind w:left="775" w:right="320"/>
        <w:jc w:val="both"/>
      </w:pPr>
      <w:r>
        <w:t>Notwithstanding the foregoing and anything in this document to the contrary, and except as required to enable compliance with applicable securities law, you (and each of your employees, representatives, and other agents) may disclose to any and all persons the US federal and state income tax treatment and tax structure of the transaction and all materials of any kind (including tax opinions and other tax analyses) that are provided to you relating to such tax treatment and tax structure, without GS imposing any limitation of any kind.</w:t>
      </w:r>
    </w:p>
    <w:p w14:paraId="2A5518C0" w14:textId="77777777" w:rsidR="003202AD" w:rsidRDefault="003202AD">
      <w:pPr>
        <w:pStyle w:val="BodyText"/>
        <w:kinsoku w:val="0"/>
        <w:overflowPunct w:val="0"/>
        <w:spacing w:before="10"/>
        <w:rPr>
          <w:sz w:val="17"/>
          <w:szCs w:val="17"/>
        </w:rPr>
      </w:pPr>
    </w:p>
    <w:p w14:paraId="1DA33AAB" w14:textId="77777777" w:rsidR="003202AD" w:rsidRDefault="00C0520A">
      <w:pPr>
        <w:pStyle w:val="BodyText"/>
        <w:kinsoku w:val="0"/>
        <w:overflowPunct w:val="0"/>
        <w:spacing w:before="1"/>
        <w:ind w:left="775" w:right="320"/>
        <w:jc w:val="both"/>
      </w:pPr>
      <w:r>
        <w:t>The Securities that we conduct solicitations of an application to acquire newly issued Securities (Solicitation for Acquisition) or an application to sell or purchase (Solicitation for Selling etc.) have been imposed a restriction that, the Securities that a person has acquired or purchased are prohibited to be transferred other than by transfer in one block of the Securities. The notification with the Finance Bureau under Article 4 of the Financial Instruments and Exchange Act of Japan has not been made for the Securities. This notification is sent to you in electric delivery format upon your consent.</w:t>
      </w:r>
    </w:p>
    <w:p w14:paraId="1A0E7F73" w14:textId="77777777" w:rsidR="003202AD" w:rsidRDefault="003202AD">
      <w:pPr>
        <w:pStyle w:val="BodyText"/>
        <w:kinsoku w:val="0"/>
        <w:overflowPunct w:val="0"/>
      </w:pPr>
    </w:p>
    <w:p w14:paraId="393C23A3" w14:textId="77777777" w:rsidR="003202AD" w:rsidRDefault="00C0520A">
      <w:pPr>
        <w:pStyle w:val="BodyText"/>
        <w:kinsoku w:val="0"/>
        <w:overflowPunct w:val="0"/>
        <w:ind w:left="775" w:right="328"/>
        <w:jc w:val="both"/>
      </w:pPr>
      <w:r>
        <w:t>There may be no market for the Securities. An investor must be prepared to hold them until maturity. A secondary market is unlikely to develop.</w:t>
      </w:r>
    </w:p>
    <w:p w14:paraId="532FFB48" w14:textId="77777777" w:rsidR="003202AD" w:rsidRDefault="003202AD">
      <w:pPr>
        <w:pStyle w:val="BodyText"/>
        <w:kinsoku w:val="0"/>
        <w:overflowPunct w:val="0"/>
        <w:spacing w:before="1"/>
      </w:pPr>
    </w:p>
    <w:p w14:paraId="72C7D58A" w14:textId="77777777" w:rsidR="003202AD" w:rsidRDefault="00C0520A">
      <w:pPr>
        <w:pStyle w:val="BodyText"/>
        <w:kinsoku w:val="0"/>
        <w:overflowPunct w:val="0"/>
        <w:ind w:left="775" w:right="318"/>
        <w:jc w:val="both"/>
      </w:pPr>
      <w:r>
        <w:t xml:space="preserve">This message has been prepared by personnel in the </w:t>
      </w:r>
      <w:r w:rsidR="00C773C2">
        <w:t>Global Markets Division</w:t>
      </w:r>
      <w:r>
        <w:t xml:space="preserve"> of one or more affiliates of The Goldman Sachs Group, Inc. ("Goldman Sachs") and is not the product of Global Investment Research. It is not a research report and is not intended as such.</w:t>
      </w:r>
    </w:p>
    <w:p w14:paraId="77580DE9" w14:textId="77777777" w:rsidR="00E01165" w:rsidRDefault="00E01165">
      <w:pPr>
        <w:pStyle w:val="BodyText"/>
        <w:kinsoku w:val="0"/>
        <w:overflowPunct w:val="0"/>
        <w:ind w:left="775" w:right="318"/>
        <w:jc w:val="both"/>
      </w:pPr>
    </w:p>
    <w:p w14:paraId="3006F00C" w14:textId="77777777" w:rsidR="00FF66A9" w:rsidRPr="00FF66A9" w:rsidRDefault="00FF66A9" w:rsidP="00FF66A9">
      <w:pPr>
        <w:pStyle w:val="BodyText"/>
        <w:kinsoku w:val="0"/>
        <w:overflowPunct w:val="0"/>
        <w:ind w:left="775" w:right="318"/>
        <w:jc w:val="both"/>
      </w:pPr>
      <w:r w:rsidRPr="00FF66A9">
        <w:rPr>
          <w:b/>
          <w:bCs/>
        </w:rPr>
        <w:t xml:space="preserve">Limited Liquidity &amp; Secondary Market: </w:t>
      </w:r>
      <w:r w:rsidRPr="00FF66A9">
        <w:t>Goldman Sachs does not intend to make a market in your Note, and accordingly a secondary market is unlikely to develop.  There is no assurance that Goldman Sachs or any other party will be willing to purchase your Note and Goldman Sachs is under no legal obligation or commitment to provide liquidity.  Even if a secondary market for the Notes develops, it may not provide significant liquidity and transaction costs in any secondary market could be high.  If Goldman Sachs does make a market for the Notes, it may cease to do so at any time without notice to you and Goldman Sachs is not obligated to provide any quotation of bid or offer price(s) of your Note which is favourable to you.  Your Note may therefore have no liquidity and you must be prepared to hold your Note for an indefinite period of time or until its scheduled maturity date.</w:t>
      </w:r>
    </w:p>
    <w:p w14:paraId="1533CE1C" w14:textId="77777777" w:rsidR="00FF66A9" w:rsidRPr="00FF66A9" w:rsidRDefault="00FF66A9" w:rsidP="00FF66A9">
      <w:pPr>
        <w:pStyle w:val="BodyText"/>
        <w:kinsoku w:val="0"/>
        <w:overflowPunct w:val="0"/>
        <w:ind w:left="775" w:right="318"/>
        <w:jc w:val="both"/>
      </w:pPr>
    </w:p>
    <w:p w14:paraId="2830745A" w14:textId="7F76C22A" w:rsidR="00E01165" w:rsidRPr="00FF66A9" w:rsidRDefault="00FF66A9" w:rsidP="00FF66A9">
      <w:pPr>
        <w:pStyle w:val="BodyText"/>
        <w:kinsoku w:val="0"/>
        <w:overflowPunct w:val="0"/>
        <w:ind w:left="775" w:right="318"/>
        <w:jc w:val="both"/>
      </w:pPr>
      <w:r w:rsidRPr="00FF66A9">
        <w:t xml:space="preserve">The value and quoted price (if any) of your Note at any time will reflect many factors and cannot be predicted.  In particular, the original issue price for your Note may exceed the estimated value or quoted price (if any) of your Note as from the trade date, as determined by reference to Goldman Sachs' pricing models and taking into account </w:t>
      </w:r>
      <w:r w:rsidRPr="00FF66A9">
        <w:lastRenderedPageBreak/>
        <w:t>Goldman Sachs’ credit spreads.  Furthermore, if you sell your Note, you will likely be charged a commission for secondary market transactions, or the price will likely reflect a dealer discount.</w:t>
      </w:r>
      <w:r w:rsidR="00C0520A" w:rsidRPr="00FF66A9">
        <w:t xml:space="preserve"> </w:t>
      </w:r>
    </w:p>
    <w:p w14:paraId="64954F15" w14:textId="77777777" w:rsidR="006C534A" w:rsidRPr="00FF66A9" w:rsidRDefault="006C534A">
      <w:pPr>
        <w:pStyle w:val="BodyText"/>
        <w:kinsoku w:val="0"/>
        <w:overflowPunct w:val="0"/>
        <w:spacing w:before="7"/>
        <w:rPr>
          <w:sz w:val="17"/>
          <w:szCs w:val="17"/>
        </w:rPr>
      </w:pPr>
    </w:p>
    <w:p w14:paraId="27F44794" w14:textId="38CD925E" w:rsidR="00775407" w:rsidRPr="00775407" w:rsidRDefault="00775407">
      <w:pPr>
        <w:pStyle w:val="BodyText"/>
        <w:kinsoku w:val="0"/>
        <w:overflowPunct w:val="0"/>
        <w:ind w:left="775" w:right="314"/>
        <w:jc w:val="both"/>
      </w:pPr>
      <w:r w:rsidRPr="00775407">
        <w:rPr>
          <w:b/>
          <w:bCs/>
        </w:rPr>
        <w:t xml:space="preserve">Collateral: </w:t>
      </w:r>
      <w:r w:rsidRPr="00775407">
        <w:t xml:space="preserve">The applicable final terms will set out details of the collateral securing the Issuer’s obligations under the Notes.  Notes will not be linked to shares in GS Group or any of its affiliates. Subject to that, however, investors should be aware that collateral may from time to time include (either directly or indirectly) </w:t>
      </w:r>
      <w:r w:rsidR="006C534A">
        <w:t xml:space="preserve">collateralised </w:t>
      </w:r>
      <w:r w:rsidRPr="00775407">
        <w:t xml:space="preserve">securities and/or other </w:t>
      </w:r>
      <w:r w:rsidR="006C534A">
        <w:t xml:space="preserve">collateralised </w:t>
      </w:r>
      <w:r w:rsidRPr="00775407">
        <w:t>obligations of GS Group and its affiliates (including for this purpose special purpose entities established by or on behalf of GS Group and its affiliates).</w:t>
      </w:r>
    </w:p>
    <w:p w14:paraId="0D586CE6" w14:textId="77777777" w:rsidR="00775407" w:rsidRDefault="00775407">
      <w:pPr>
        <w:pStyle w:val="BodyText"/>
        <w:kinsoku w:val="0"/>
        <w:overflowPunct w:val="0"/>
        <w:ind w:left="775" w:right="314"/>
        <w:jc w:val="both"/>
        <w:rPr>
          <w:b/>
          <w:bCs/>
        </w:rPr>
      </w:pPr>
    </w:p>
    <w:p w14:paraId="3B3FB5CA" w14:textId="12C19816" w:rsidR="003202AD" w:rsidRDefault="00C0520A">
      <w:pPr>
        <w:pStyle w:val="BodyText"/>
        <w:kinsoku w:val="0"/>
        <w:overflowPunct w:val="0"/>
        <w:ind w:left="775" w:right="314"/>
        <w:jc w:val="both"/>
      </w:pPr>
      <w:r>
        <w:rPr>
          <w:b/>
          <w:bCs/>
        </w:rPr>
        <w:t xml:space="preserve">Non-Reliance and Risk Disclosure: </w:t>
      </w:r>
      <w:r>
        <w:t xml:space="preserve">This material is for the general information of our clients and is a solicitation of derivatives business generally, only for the purposes of, and to the extent it would otherwise be subject to, CFTC Regulations 1.71 and 23.605. This material should not be construed as an offer to sell or the solicitation of an offer to buy any security in any jurisdiction where such an offer or solicitation would be illegal. </w:t>
      </w:r>
      <w:r>
        <w:rPr>
          <w:spacing w:val="3"/>
        </w:rPr>
        <w:t xml:space="preserve">We </w:t>
      </w:r>
      <w:r>
        <w:t xml:space="preserve">are not soliciting any specific action based on this material. It is for the general information of our clients. It does not constitute a recommendation or take into account the particular investment objectives, financial conditions, or needs of individual clients. Before acting on this material, you should consider whether it is suitable for your particular circumstances and, if necessary, seek professional advice. The price and value of the investments referred to in this material and the income from them may go down as well as up, and investors may realize losses on any investments. Past performance is not a guide to future performance. Future returns are not guaranteed, and a loss of original capital may occur. </w:t>
      </w:r>
      <w:r>
        <w:rPr>
          <w:spacing w:val="3"/>
        </w:rPr>
        <w:t xml:space="preserve">We </w:t>
      </w:r>
      <w:r>
        <w:t>do not provide tax, accounting, or legal advice to our clients, and all investors are advised to consult with their tax, accounting, or legal advisers regarding any potential investment. The material is based on information that we consider reliable, but we do not represent that it is accurate, complete and/or up to date, and it should not be relied on as such. Opinions expressed are our current opinions as of the date appearing on this material only and only represent the views of the author and not those of Goldman Sachs, unless otherwise expressly</w:t>
      </w:r>
      <w:r>
        <w:rPr>
          <w:spacing w:val="-31"/>
        </w:rPr>
        <w:t xml:space="preserve"> </w:t>
      </w:r>
      <w:r>
        <w:t>noted.</w:t>
      </w:r>
    </w:p>
    <w:p w14:paraId="162DD031" w14:textId="77777777" w:rsidR="003202AD" w:rsidRDefault="003202AD">
      <w:pPr>
        <w:pStyle w:val="BodyText"/>
        <w:kinsoku w:val="0"/>
        <w:overflowPunct w:val="0"/>
        <w:spacing w:before="1"/>
        <w:rPr>
          <w:sz w:val="22"/>
          <w:szCs w:val="22"/>
        </w:rPr>
      </w:pPr>
    </w:p>
    <w:p w14:paraId="7698980D" w14:textId="77777777" w:rsidR="003202AD" w:rsidRDefault="00C0520A">
      <w:pPr>
        <w:pStyle w:val="BodyText"/>
        <w:kinsoku w:val="0"/>
        <w:overflowPunct w:val="0"/>
        <w:spacing w:before="1"/>
        <w:ind w:left="775" w:right="315"/>
        <w:jc w:val="both"/>
      </w:pPr>
      <w:r>
        <w:rPr>
          <w:b/>
          <w:bCs/>
        </w:rPr>
        <w:t xml:space="preserve">Conflict of Interest Disclosure: </w:t>
      </w:r>
      <w:r>
        <w:rPr>
          <w:spacing w:val="3"/>
        </w:rPr>
        <w:t xml:space="preserve">We </w:t>
      </w:r>
      <w:r>
        <w:t>are a full-service, integrated investment banking, investment management, and brokerage firm. The professionals who prepared this material are paid in part based on the profitability of The Goldman Sachs Group, Inc., which includes earnings from the firm</w:t>
      </w:r>
      <w:r w:rsidR="00E72716">
        <w:t>'</w:t>
      </w:r>
      <w:r>
        <w:t xml:space="preserve">s trading, capital markets, investment banking and other business. They, along with other salespeople, traders, and other professionals may provide oral or written market commentary or trading strategies to our clients that reflect opinions that are contrary to the opinions expressed herein or the opinions expressed in research reports issued by our Research Departments, and our market making, investing and lending businesses may make investment decisions that are inconsistent with the views expressed herein. In addition, the professionals who prepared this material may also produce material for, and from time to time, may advise or otherwise be part of our trading desks that trade as principal in the securities mentioned in this material. This material is therefore not independent from our interests, which may conflict with your interests. </w:t>
      </w:r>
      <w:r>
        <w:rPr>
          <w:spacing w:val="3"/>
        </w:rPr>
        <w:t xml:space="preserve">We </w:t>
      </w:r>
      <w:r>
        <w:t>and our affiliates, officers, directors, and employees, including persons involved in the preparation or issuance of this material, may from time to time have "long" or "short" positions in, act as principal in, and buy or sell the securities or derivatives (including options) thereof in, and act as market maker or specialist in, and serve as a director of, companies mentioned in this material. In addition, we may have served as manager or co manager of a public offering of securities by any such company within the past three</w:t>
      </w:r>
      <w:r>
        <w:rPr>
          <w:spacing w:val="-16"/>
        </w:rPr>
        <w:t xml:space="preserve"> </w:t>
      </w:r>
      <w:r>
        <w:t>years</w:t>
      </w:r>
      <w:r w:rsidRPr="00DB6D33">
        <w:t>.</w:t>
      </w:r>
    </w:p>
    <w:p w14:paraId="570E2A06" w14:textId="77777777" w:rsidR="003202AD" w:rsidRDefault="003202AD">
      <w:pPr>
        <w:pStyle w:val="BodyText"/>
        <w:kinsoku w:val="0"/>
        <w:overflowPunct w:val="0"/>
      </w:pPr>
    </w:p>
    <w:p w14:paraId="556F1965" w14:textId="77777777" w:rsidR="003202AD" w:rsidRDefault="00C0520A">
      <w:pPr>
        <w:pStyle w:val="BodyText"/>
        <w:kinsoku w:val="0"/>
        <w:overflowPunct w:val="0"/>
        <w:ind w:left="775" w:right="314"/>
        <w:jc w:val="both"/>
      </w:pPr>
      <w:r>
        <w:rPr>
          <w:b/>
          <w:bCs/>
        </w:rPr>
        <w:t xml:space="preserve">Not a Fiduciary: </w:t>
      </w:r>
      <w:r>
        <w:t>To the extent this material is provided to an employee benefit plan or account subject to the Employee Retirement Income Security Act of 1974 or Section 4975 of the Internal Revenue Code, this material is provided solely on the basis that it will not constitute investment advice and will not form a primary basis for any person</w:t>
      </w:r>
      <w:r w:rsidR="00743266">
        <w:t>'</w:t>
      </w:r>
      <w:r>
        <w:t>s or plan</w:t>
      </w:r>
      <w:r w:rsidR="00743266">
        <w:t>'</w:t>
      </w:r>
      <w:r>
        <w:t>s investment decisions, and nothing in this material will result in Goldman Sachs becoming a fiduciary or advisor with respect to any person or plan. To the extent this material is provided to any other recipient, this material is provided solely on the basis that the recipient has the capability to independently evaluate investment risk and is exercising independent judgment in evaluating investment decisions in that its investment decisions will be based on its own independent assessment of the opportunities and risks presented by a potential investment, market factors and other investment</w:t>
      </w:r>
      <w:r>
        <w:rPr>
          <w:spacing w:val="-4"/>
        </w:rPr>
        <w:t xml:space="preserve"> </w:t>
      </w:r>
      <w:r>
        <w:t>considerations.</w:t>
      </w:r>
    </w:p>
    <w:p w14:paraId="222E2324" w14:textId="77777777" w:rsidR="003202AD" w:rsidRDefault="003202AD">
      <w:pPr>
        <w:pStyle w:val="BodyText"/>
        <w:kinsoku w:val="0"/>
        <w:overflowPunct w:val="0"/>
        <w:spacing w:before="11"/>
        <w:rPr>
          <w:sz w:val="17"/>
          <w:szCs w:val="17"/>
        </w:rPr>
      </w:pPr>
    </w:p>
    <w:p w14:paraId="5F06E1AF" w14:textId="77777777" w:rsidR="003202AD" w:rsidRDefault="00C0520A">
      <w:pPr>
        <w:pStyle w:val="BodyText"/>
        <w:kinsoku w:val="0"/>
        <w:overflowPunct w:val="0"/>
        <w:spacing w:line="242" w:lineRule="auto"/>
        <w:ind w:left="775" w:right="316"/>
        <w:jc w:val="both"/>
      </w:pPr>
      <w:r>
        <w:rPr>
          <w:b/>
          <w:bCs/>
        </w:rPr>
        <w:t xml:space="preserve">Not a Municipal Advisor: </w:t>
      </w:r>
      <w:r>
        <w:t>Except in circumstances where Goldman Sachs expressly agrees otherwise in writing, Goldman Sachs is not acting as a municipal advisor and the opinions or views contained herein are not intended to be, and do not constitute, advice, including within the meaning of Section 15B of the Securities Exchange Act of 1934.</w:t>
      </w:r>
    </w:p>
    <w:p w14:paraId="260CECF6" w14:textId="77777777" w:rsidR="003202AD" w:rsidRDefault="003202AD">
      <w:pPr>
        <w:pStyle w:val="BodyText"/>
        <w:kinsoku w:val="0"/>
        <w:overflowPunct w:val="0"/>
        <w:spacing w:before="5"/>
        <w:rPr>
          <w:sz w:val="17"/>
          <w:szCs w:val="17"/>
        </w:rPr>
      </w:pPr>
    </w:p>
    <w:p w14:paraId="58EB72E8" w14:textId="77777777" w:rsidR="003202AD" w:rsidRDefault="00C0520A">
      <w:pPr>
        <w:pStyle w:val="BodyText"/>
        <w:kinsoku w:val="0"/>
        <w:overflowPunct w:val="0"/>
        <w:spacing w:line="242" w:lineRule="auto"/>
        <w:ind w:left="775" w:right="315"/>
        <w:jc w:val="both"/>
      </w:pPr>
      <w:r>
        <w:rPr>
          <w:b/>
          <w:bCs/>
        </w:rPr>
        <w:t xml:space="preserve">Legal Entities Disseminating this Material: </w:t>
      </w:r>
      <w:r>
        <w:t>This material is disseminated in Australia by Goldman Sachs Australia Pty Ltd (ABN 21 006 797 897); in Canada by either Goldman Sachs Canada Inc. or Goldman, Sachs &amp; Co. (or when expressly noted as such, by Goldman Sachs Execution &amp; Clearing, L.P.); in Hong Kong by Goldman Sachs (Asia)</w:t>
      </w:r>
    </w:p>
    <w:p w14:paraId="5BA40A71" w14:textId="77777777" w:rsidR="003202AD" w:rsidRDefault="00C0520A">
      <w:pPr>
        <w:pStyle w:val="BodyText"/>
        <w:kinsoku w:val="0"/>
        <w:overflowPunct w:val="0"/>
        <w:ind w:left="775" w:right="314"/>
        <w:jc w:val="both"/>
      </w:pPr>
      <w:r>
        <w:t xml:space="preserve">L.L.C. or by Goldman Sachs Asia Bank Limited, a restricted licence bank; in Japan by Goldman Sachs Japan Co., Ltd.; in the Republic of Korea by Goldman Sachs (Asia) L.L.C., Seoul Branch or by Goldman Sachs International Bank, Seoul Branch or their affiliates; in New Zealand by Goldman Sachs New Zealand Limited; in Singapore by Goldman Sachs (Singapore) Pte. (Company Number: 198602165W), by Goldman Sachs Futures Pte. Ltd  (Company Number: 199004153Z) or by J.Aron &amp; Company (Singapore) Pte (Company Number: 198902119H); in India by Goldman Sachs (India) Securities Private Limited, Mumbai Branch; in Ireland by Goldman Sachs Bank (Europe) Public Limited Company; in Europe by Goldman Sachs International ("GSI"), unless stated otherwise; in France by Goldman Sachs Paris Inc. et Cie and/or GSI; in Germany by GSI and/or Goldman Sachs AG; in the Cayman Islands by Goldman Sachs (Cayman) Trust, Limited; in Brazil by Goldman Sachs do Brasil Banco Múltiplo S.A.; and in the United States of America by Goldman, Sachs &amp; Co. (or when expressly noted as such, by Goldman Sachs Execution &amp; Clearing, L.P.) (both of which are members of FINRA, NYSE and SIPC) and by Goldman Sachs Bank USA. You may obtain </w:t>
      </w:r>
      <w:r>
        <w:lastRenderedPageBreak/>
        <w:t>information about SIPC, including the SIPC brochure, by contacting SIPC (website:</w:t>
      </w:r>
      <w:hyperlink r:id="rId41" w:history="1">
        <w:r w:rsidR="003202AD">
          <w:t xml:space="preserve"> </w:t>
        </w:r>
        <w:r w:rsidR="003202AD">
          <w:rPr>
            <w:rFonts w:ascii="Calibri" w:hAnsi="Calibri" w:cs="Calibri"/>
          </w:rPr>
          <w:t>http://www.sipc.org/</w:t>
        </w:r>
        <w:r w:rsidR="003202AD">
          <w:t xml:space="preserve">; </w:t>
        </w:r>
      </w:hyperlink>
      <w:r>
        <w:t xml:space="preserve">phone: 202-371-8300). GSI, which is authorised by the Prudential Regulation Authority ("PRA") and regulated by the Financial Conduct Authority ("FCA") and the PRA, has approved this material in connection with its distribution in the United Kingdom and European Union. GSI, whose registered office is at </w:t>
      </w:r>
      <w:r w:rsidR="00CD2AFE">
        <w:t>Plumtree Court, 25 Shoe Lane, London, EC4A 4AU</w:t>
      </w:r>
      <w:r>
        <w:t>, appears in the FCA</w:t>
      </w:r>
      <w:r w:rsidR="00E72716">
        <w:t>'</w:t>
      </w:r>
      <w:r>
        <w:t xml:space="preserve">s Register (Registration No.: 142888). GSI is registered as a Private Unlimited Company in England and Wales (Company Number: 2263951) and its VAT registration number is GB 447 2649 28. GSI is subject to the FCA and PRA rules and guidance, details of which can be found on the websites of the FCA and PRA at </w:t>
      </w:r>
      <w:hyperlink r:id="rId42" w:history="1">
        <w:r w:rsidR="003202AD">
          <w:rPr>
            <w:rFonts w:ascii="Calibri" w:hAnsi="Calibri" w:cs="Calibri"/>
          </w:rPr>
          <w:t>www.fca.org.uk</w:t>
        </w:r>
      </w:hyperlink>
      <w:r>
        <w:rPr>
          <w:rFonts w:ascii="Calibri" w:hAnsi="Calibri" w:cs="Calibri"/>
        </w:rPr>
        <w:t xml:space="preserve"> </w:t>
      </w:r>
      <w:r>
        <w:t xml:space="preserve">and </w:t>
      </w:r>
      <w:hyperlink r:id="rId43" w:history="1">
        <w:r w:rsidR="003202AD">
          <w:rPr>
            <w:rFonts w:ascii="Calibri" w:hAnsi="Calibri" w:cs="Calibri"/>
          </w:rPr>
          <w:t>www.bankofengland.co.uk/pra</w:t>
        </w:r>
        <w:r w:rsidR="003202AD">
          <w:t>.</w:t>
        </w:r>
      </w:hyperlink>
      <w:r>
        <w:t xml:space="preserve"> The FCA is located at 25 The North Colonnade, Canary Wharf, London E14 5HS, and the PRA is located at Bank of England, 20 Moorgate, London EC2R 6DA. Unless governing law permits otherwise, you must contact a Goldman Sachs entity in your home jurisdiction if you want to use our services in effecting a transaction in the securities mentioned in this material. This material is not for distribution to retail clients, as that term is defined under The European Union Markets in Financial Instruments Directive (2004/39/EC), and any investments, including derivatives, mentioned in this material will not be made available by us to any such retail</w:t>
      </w:r>
      <w:r>
        <w:rPr>
          <w:spacing w:val="-17"/>
        </w:rPr>
        <w:t xml:space="preserve"> </w:t>
      </w:r>
      <w:r>
        <w:t>client.</w:t>
      </w:r>
    </w:p>
    <w:p w14:paraId="3F317AED" w14:textId="77777777" w:rsidR="003202AD" w:rsidRDefault="003202AD">
      <w:pPr>
        <w:pStyle w:val="BodyText"/>
        <w:kinsoku w:val="0"/>
        <w:overflowPunct w:val="0"/>
        <w:spacing w:before="9"/>
        <w:rPr>
          <w:sz w:val="17"/>
          <w:szCs w:val="17"/>
        </w:rPr>
      </w:pPr>
    </w:p>
    <w:p w14:paraId="6845A2D2" w14:textId="77777777" w:rsidR="003202AD" w:rsidRDefault="00C0520A">
      <w:pPr>
        <w:pStyle w:val="BodyText"/>
        <w:kinsoku w:val="0"/>
        <w:overflowPunct w:val="0"/>
        <w:ind w:left="775"/>
        <w:jc w:val="both"/>
      </w:pPr>
      <w:r>
        <w:t>Phone recording: Telephone conversations with Goldman Sachs personnel may be recorded and retained.</w:t>
      </w:r>
    </w:p>
    <w:p w14:paraId="5284527E" w14:textId="77777777" w:rsidR="003202AD" w:rsidRDefault="003202AD">
      <w:pPr>
        <w:pStyle w:val="BodyText"/>
        <w:kinsoku w:val="0"/>
        <w:overflowPunct w:val="0"/>
        <w:spacing w:before="9"/>
        <w:rPr>
          <w:sz w:val="17"/>
          <w:szCs w:val="17"/>
        </w:rPr>
      </w:pPr>
    </w:p>
    <w:p w14:paraId="395D7D72" w14:textId="77777777" w:rsidR="003202AD" w:rsidRDefault="00C0520A" w:rsidP="00246E07">
      <w:pPr>
        <w:pStyle w:val="BodyText"/>
        <w:kinsoku w:val="0"/>
        <w:overflowPunct w:val="0"/>
        <w:spacing w:line="242" w:lineRule="auto"/>
        <w:ind w:left="775" w:right="318"/>
        <w:jc w:val="both"/>
      </w:pPr>
      <w:r>
        <w:rPr>
          <w:b/>
          <w:bCs/>
        </w:rPr>
        <w:t xml:space="preserve">Reproduction and Re-Distribution: </w:t>
      </w:r>
      <w:r>
        <w:t>Without our prior written consent, no part of this material may be (i) copied, photocopied or duplicated in any form by any means</w:t>
      </w:r>
      <w:r w:rsidR="0085230B">
        <w:t>;</w:t>
      </w:r>
      <w:r>
        <w:t xml:space="preserve"> or (ii) redistributed. Notwithstanding anything herein to the contrary, and except as required to enable compliance with applicable securities law, you (and each of your</w:t>
      </w:r>
      <w:r w:rsidR="00246E07">
        <w:t xml:space="preserve"> </w:t>
      </w:r>
      <w:r>
        <w:t>employees, representatives and other agents) may disclose to any and all persons the U.S. federal income and state tax treatment and tax structure of the transaction and all materials of any kind (including tax opinions and other tax analyses) that are provided to you relating to such tax treatment and tax structure, without Goldman Sachs imposing any limitation of any</w:t>
      </w:r>
      <w:r>
        <w:rPr>
          <w:spacing w:val="-4"/>
        </w:rPr>
        <w:t xml:space="preserve"> </w:t>
      </w:r>
      <w:r>
        <w:t>kind.</w:t>
      </w:r>
    </w:p>
    <w:p w14:paraId="52A257CD" w14:textId="77777777" w:rsidR="003202AD" w:rsidRDefault="003202AD">
      <w:pPr>
        <w:pStyle w:val="BodyText"/>
        <w:kinsoku w:val="0"/>
        <w:overflowPunct w:val="0"/>
        <w:spacing w:before="6"/>
        <w:rPr>
          <w:sz w:val="17"/>
          <w:szCs w:val="17"/>
        </w:rPr>
      </w:pPr>
    </w:p>
    <w:p w14:paraId="390F4810" w14:textId="77777777" w:rsidR="003202AD" w:rsidRDefault="00C0520A">
      <w:pPr>
        <w:pStyle w:val="BodyText"/>
        <w:kinsoku w:val="0"/>
        <w:overflowPunct w:val="0"/>
        <w:spacing w:before="1"/>
        <w:ind w:left="775" w:right="322"/>
        <w:jc w:val="both"/>
      </w:pPr>
      <w:r>
        <w:rPr>
          <w:b/>
          <w:bCs/>
        </w:rPr>
        <w:t xml:space="preserve">Information Not for Further Dissemination: </w:t>
      </w:r>
      <w:r>
        <w:t>To the extent this communication contains Goldman Sachs</w:t>
      </w:r>
      <w:r w:rsidR="00743266">
        <w:t>'</w:t>
      </w:r>
      <w:r>
        <w:t xml:space="preserve"> pricing information, such pricing information is proprietary and/or confidential and is provided solely for the internal use of the intended recipient(s). You are notified that any unauthorized use, dissemination, distribution or copying of this communication or its contents, including pricing information, in whole or in part, is strictly prohibited. Further, unless prohibited by local law, any use, review or acceptance of this information is subject to and manifests your agreement with Goldman Sachs to use such information only in accordance with the terms set forth above. Goldman Sachs has caused its proprietary information to be delivered to you in reliance upon such agreement.</w:t>
      </w:r>
    </w:p>
    <w:p w14:paraId="1A4C5991" w14:textId="77777777" w:rsidR="003202AD" w:rsidRDefault="003202AD">
      <w:pPr>
        <w:pStyle w:val="BodyText"/>
        <w:kinsoku w:val="0"/>
        <w:overflowPunct w:val="0"/>
      </w:pPr>
    </w:p>
    <w:p w14:paraId="7E14DBA6" w14:textId="77777777" w:rsidR="003202AD" w:rsidRDefault="00C0520A">
      <w:pPr>
        <w:pStyle w:val="BodyText"/>
        <w:kinsoku w:val="0"/>
        <w:overflowPunct w:val="0"/>
        <w:spacing w:line="242" w:lineRule="auto"/>
        <w:ind w:left="775" w:right="314"/>
        <w:jc w:val="both"/>
      </w:pPr>
      <w:r>
        <w:rPr>
          <w:b/>
          <w:bCs/>
        </w:rPr>
        <w:t xml:space="preserve">Not a Valuation: </w:t>
      </w:r>
      <w:r>
        <w:t>Values herein are not customer valuations and should not be used in lieu of a customer valuation statement or account statement. These values may not reflect the value of the positions carried on the books and records of Goldman Sachs or its affiliates and should not be relied upon for the maintenance of your books and records or for any tax, accounting, legal or other purposes. The information provided herein does not supersede any customer statements, confirmations or other similar notifications.</w:t>
      </w:r>
    </w:p>
    <w:p w14:paraId="013B768E" w14:textId="77777777" w:rsidR="003202AD" w:rsidRDefault="003202AD">
      <w:pPr>
        <w:pStyle w:val="BodyText"/>
        <w:kinsoku w:val="0"/>
        <w:overflowPunct w:val="0"/>
        <w:spacing w:before="3"/>
        <w:rPr>
          <w:sz w:val="17"/>
          <w:szCs w:val="17"/>
        </w:rPr>
      </w:pPr>
    </w:p>
    <w:p w14:paraId="613FD3D1" w14:textId="77777777" w:rsidR="003202AD" w:rsidRDefault="00C0520A">
      <w:pPr>
        <w:pStyle w:val="BodyText"/>
        <w:kinsoku w:val="0"/>
        <w:overflowPunct w:val="0"/>
        <w:ind w:left="775" w:right="314"/>
        <w:jc w:val="both"/>
      </w:pPr>
      <w:r>
        <w:rPr>
          <w:b/>
          <w:bCs/>
        </w:rPr>
        <w:t xml:space="preserve">Receipt of Orders: </w:t>
      </w:r>
      <w:r>
        <w:t>An order sent to Goldman Sachs by email or instant message is not deemed to be received by Goldman Sachs until a Goldman Sachs representative verifies the order details with a phone call to the client or acknowledges receipt of the order via email or instant message to the client. Goldman Sachs does not accept client orders sent via fax or voicemail systems.</w:t>
      </w:r>
    </w:p>
    <w:p w14:paraId="68ADD589" w14:textId="77777777" w:rsidR="003202AD" w:rsidRDefault="003202AD">
      <w:pPr>
        <w:pStyle w:val="BodyText"/>
        <w:kinsoku w:val="0"/>
        <w:overflowPunct w:val="0"/>
        <w:spacing w:before="11"/>
        <w:rPr>
          <w:sz w:val="17"/>
          <w:szCs w:val="17"/>
        </w:rPr>
      </w:pPr>
    </w:p>
    <w:p w14:paraId="6FE5E18D" w14:textId="77777777" w:rsidR="003202AD" w:rsidRDefault="00C0520A">
      <w:pPr>
        <w:pStyle w:val="BodyText"/>
        <w:kinsoku w:val="0"/>
        <w:overflowPunct w:val="0"/>
        <w:spacing w:line="242" w:lineRule="auto"/>
        <w:ind w:left="775" w:right="317"/>
        <w:jc w:val="both"/>
      </w:pPr>
      <w:r>
        <w:rPr>
          <w:b/>
          <w:bCs/>
        </w:rPr>
        <w:t xml:space="preserve">Indicative Terms/Pricing Levels: </w:t>
      </w:r>
      <w:r>
        <w:t>This material may contain indicative terms only, including but not limited to pricing levels. There is no representation that any transaction can or could have been effected at such terms or prices. Proposed terms and conditions are for discussion purposes only. Finalized terms and conditions are subject to further discussion and</w:t>
      </w:r>
      <w:r>
        <w:rPr>
          <w:spacing w:val="-1"/>
        </w:rPr>
        <w:t xml:space="preserve"> </w:t>
      </w:r>
      <w:r>
        <w:t>negotiation.</w:t>
      </w:r>
    </w:p>
    <w:p w14:paraId="610AD6EE" w14:textId="77777777" w:rsidR="003202AD" w:rsidRDefault="003202AD">
      <w:pPr>
        <w:pStyle w:val="BodyText"/>
        <w:kinsoku w:val="0"/>
        <w:overflowPunct w:val="0"/>
        <w:spacing w:before="7"/>
        <w:rPr>
          <w:sz w:val="17"/>
          <w:szCs w:val="17"/>
        </w:rPr>
      </w:pPr>
    </w:p>
    <w:p w14:paraId="77E45A46" w14:textId="4B5F6CC6" w:rsidR="003202AD" w:rsidRDefault="00C0520A">
      <w:pPr>
        <w:pStyle w:val="BodyText"/>
        <w:kinsoku w:val="0"/>
        <w:overflowPunct w:val="0"/>
        <w:spacing w:before="1"/>
        <w:ind w:left="775"/>
        <w:jc w:val="both"/>
      </w:pPr>
      <w:r>
        <w:t xml:space="preserve">© </w:t>
      </w:r>
      <w:r w:rsidR="00246E07">
        <w:t>202</w:t>
      </w:r>
      <w:r w:rsidR="00FF66A9">
        <w:t>6</w:t>
      </w:r>
      <w:r>
        <w:t xml:space="preserve"> Goldman Sachs. All rights reserved.</w:t>
      </w:r>
      <w:bookmarkEnd w:id="0"/>
    </w:p>
    <w:sectPr w:rsidR="003202AD">
      <w:footerReference w:type="default" r:id="rId44"/>
      <w:footerReference w:type="first" r:id="rId45"/>
      <w:pgSz w:w="11910" w:h="16840"/>
      <w:pgMar w:top="1800" w:right="400" w:bottom="280" w:left="1140" w:header="408"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51128" w14:textId="77777777" w:rsidR="00231694" w:rsidRDefault="00231694">
      <w:r>
        <w:separator/>
      </w:r>
    </w:p>
  </w:endnote>
  <w:endnote w:type="continuationSeparator" w:id="0">
    <w:p w14:paraId="5A1FCB86" w14:textId="77777777" w:rsidR="00231694" w:rsidRDefault="0023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4FFF" w14:textId="77777777" w:rsidR="00992370" w:rsidRDefault="00992370">
    <w:pPr>
      <w:pStyle w:val="Footer"/>
    </w:pPr>
  </w:p>
  <w:p w14:paraId="6321C679" w14:textId="77777777" w:rsidR="00CE7B79" w:rsidRDefault="00CE7B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A20F" w14:textId="77777777" w:rsidR="004D0705" w:rsidRPr="004D0705" w:rsidRDefault="004D0705" w:rsidP="004D0705">
    <w:pPr>
      <w:pStyle w:val="Footer"/>
    </w:pPr>
  </w:p>
  <w:p w14:paraId="1611F936" w14:textId="77777777" w:rsidR="004D0705" w:rsidRPr="004D0705" w:rsidRDefault="00000000" w:rsidP="004D0705">
    <w:pPr>
      <w:pStyle w:val="Footer"/>
    </w:pPr>
    <w:sdt>
      <w:sdtPr>
        <w:alias w:val="DocID"/>
        <w:tag w:val="DocID"/>
        <w:id w:val="1454895424"/>
        <w:placeholder>
          <w:docPart w:val="59717516D2454F9D93FBA1CBCF693178"/>
        </w:placeholder>
        <w:text/>
      </w:sdtPr>
      <w:sdtContent>
        <w:r w:rsidR="00C0520A">
          <w:t>\\1088139 4153-1253-4871 v9</w:t>
        </w:r>
      </w:sdtContent>
    </w:sdt>
    <w:r w:rsidR="00C0520A" w:rsidRPr="004D0705">
      <w:tab/>
    </w:r>
    <w:r w:rsidR="00C0520A" w:rsidRPr="004D0705">
      <w:tab/>
    </w:r>
    <w:sdt>
      <w:sdtPr>
        <w:alias w:val="Firm name"/>
        <w:tag w:val="FirmName"/>
        <w:id w:val="-1786807366"/>
        <w:placeholder>
          <w:docPart w:val="59717516D2454F9D93FBA1CBCF693178"/>
        </w:placeholder>
        <w:text/>
      </w:sdtPr>
      <w:sdtContent>
        <w:r w:rsidR="00C0520A">
          <w:t>Hogan Lovells</w:t>
        </w:r>
      </w:sdtContent>
    </w:sdt>
  </w:p>
  <w:p w14:paraId="4A9252F9" w14:textId="77777777" w:rsidR="00CE7B79" w:rsidRDefault="00CE7B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4B48" w14:textId="77777777" w:rsidR="00992370" w:rsidRDefault="00992370">
    <w:pPr>
      <w:pStyle w:val="Footer"/>
    </w:pPr>
  </w:p>
  <w:p w14:paraId="3ACCC7A6" w14:textId="77777777" w:rsidR="00CE7B79" w:rsidRDefault="00CE7B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0FFF" w14:textId="77777777" w:rsidR="004D0705" w:rsidRPr="004D0705" w:rsidRDefault="004D0705" w:rsidP="004D0705">
    <w:pPr>
      <w:pStyle w:val="Footer"/>
    </w:pPr>
  </w:p>
  <w:p w14:paraId="65E38892" w14:textId="77777777" w:rsidR="004D0705" w:rsidRPr="004D0705" w:rsidRDefault="00000000" w:rsidP="004D0705">
    <w:pPr>
      <w:pStyle w:val="Footer"/>
    </w:pPr>
    <w:sdt>
      <w:sdtPr>
        <w:alias w:val="DocID"/>
        <w:tag w:val="DocID"/>
        <w:id w:val="-1541278911"/>
        <w:placeholder>
          <w:docPart w:val="D4503FDD6EBB48CD97774DB534BDC47B"/>
        </w:placeholder>
        <w:text/>
      </w:sdtPr>
      <w:sdtContent>
        <w:r w:rsidR="00C0520A">
          <w:t>\\1088139 4153-1253-4871 v9</w:t>
        </w:r>
      </w:sdtContent>
    </w:sdt>
    <w:r w:rsidR="00C0520A" w:rsidRPr="004D0705">
      <w:tab/>
    </w:r>
    <w:r w:rsidR="00C0520A" w:rsidRPr="004D0705">
      <w:tab/>
    </w:r>
    <w:sdt>
      <w:sdtPr>
        <w:alias w:val="Firm name"/>
        <w:tag w:val="FirmName"/>
        <w:id w:val="2137825395"/>
        <w:placeholder>
          <w:docPart w:val="D4503FDD6EBB48CD97774DB534BDC47B"/>
        </w:placeholder>
        <w:text/>
      </w:sdtPr>
      <w:sdtContent>
        <w:r w:rsidR="00C0520A">
          <w:t>Hogan Lovells</w:t>
        </w:r>
      </w:sdtContent>
    </w:sdt>
  </w:p>
  <w:p w14:paraId="64FB2832" w14:textId="77777777" w:rsidR="00CE7B79" w:rsidRDefault="00CE7B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AA71" w14:textId="77777777" w:rsidR="00992370" w:rsidRDefault="00992370">
    <w:pPr>
      <w:pStyle w:val="Footer"/>
    </w:pPr>
  </w:p>
  <w:p w14:paraId="159B9B60" w14:textId="77777777" w:rsidR="00CE7B79" w:rsidRDefault="00CE7B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DD5" w14:textId="77777777" w:rsidR="004D0705" w:rsidRPr="004D0705" w:rsidRDefault="004D0705" w:rsidP="004D0705">
    <w:pPr>
      <w:pStyle w:val="Footer"/>
    </w:pPr>
  </w:p>
  <w:p w14:paraId="4639FEA9" w14:textId="77777777" w:rsidR="004D0705" w:rsidRPr="004D0705" w:rsidRDefault="00000000" w:rsidP="004D0705">
    <w:pPr>
      <w:pStyle w:val="Footer"/>
    </w:pPr>
    <w:sdt>
      <w:sdtPr>
        <w:alias w:val="DocID"/>
        <w:tag w:val="DocID"/>
        <w:id w:val="-1777856243"/>
        <w:placeholder>
          <w:docPart w:val="E680E3BE7A1C485B875A17CD0F8DF364"/>
        </w:placeholder>
        <w:text/>
      </w:sdtPr>
      <w:sdtContent>
        <w:r w:rsidR="00C0520A">
          <w:t>\\1088139 4153-1253-4871 v9</w:t>
        </w:r>
      </w:sdtContent>
    </w:sdt>
    <w:r w:rsidR="00C0520A" w:rsidRPr="004D0705">
      <w:tab/>
    </w:r>
    <w:r w:rsidR="00C0520A" w:rsidRPr="004D0705">
      <w:tab/>
    </w:r>
    <w:sdt>
      <w:sdtPr>
        <w:alias w:val="Firm name"/>
        <w:tag w:val="FirmName"/>
        <w:id w:val="1916657289"/>
        <w:placeholder>
          <w:docPart w:val="E680E3BE7A1C485B875A17CD0F8DF364"/>
        </w:placeholder>
        <w:text/>
      </w:sdtPr>
      <w:sdtContent>
        <w:r w:rsidR="00C0520A">
          <w:t>Hogan Lovells</w:t>
        </w:r>
      </w:sdtContent>
    </w:sdt>
  </w:p>
  <w:p w14:paraId="39EB8405" w14:textId="77777777" w:rsidR="00CE7B79" w:rsidRDefault="00CE7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6DF0" w14:textId="77777777" w:rsidR="00231694" w:rsidRDefault="00231694">
      <w:r>
        <w:separator/>
      </w:r>
    </w:p>
  </w:footnote>
  <w:footnote w:type="continuationSeparator" w:id="0">
    <w:p w14:paraId="66738AD2" w14:textId="77777777" w:rsidR="00231694" w:rsidRDefault="0023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40BA" w14:textId="77777777" w:rsidR="00B9623F" w:rsidRDefault="00C0520A">
    <w:pPr>
      <w:pStyle w:val="BodyText"/>
      <w:kinsoku w:val="0"/>
      <w:overflowPunct w:val="0"/>
      <w:spacing w:line="14" w:lineRule="auto"/>
      <w:rPr>
        <w:rFonts w:ascii="Times New Roman" w:hAnsi="Times New Roman" w:cs="Times New Roman"/>
        <w:sz w:val="20"/>
        <w:szCs w:val="20"/>
      </w:rPr>
    </w:pPr>
    <w:r>
      <w:rPr>
        <w:noProof/>
      </w:rPr>
      <mc:AlternateContent>
        <mc:Choice Requires="wps">
          <w:drawing>
            <wp:anchor distT="0" distB="0" distL="114300" distR="114300" simplePos="0" relativeHeight="251660288" behindDoc="1" locked="0" layoutInCell="0" allowOverlap="1" wp14:anchorId="17078932" wp14:editId="0EE6BB40">
              <wp:simplePos x="0" y="0"/>
              <wp:positionH relativeFrom="page">
                <wp:posOffset>5381625</wp:posOffset>
              </wp:positionH>
              <wp:positionV relativeFrom="page">
                <wp:posOffset>266700</wp:posOffset>
              </wp:positionV>
              <wp:extent cx="1734185" cy="152400"/>
              <wp:effectExtent l="0" t="0" r="18415"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9F1E5" w14:textId="70EEF673" w:rsidR="00B9623F" w:rsidRDefault="009C17D3">
                          <w:pPr>
                            <w:pStyle w:val="BodyText"/>
                            <w:kinsoku w:val="0"/>
                            <w:overflowPunct w:val="0"/>
                            <w:spacing w:before="14"/>
                            <w:ind w:left="20"/>
                            <w:rPr>
                              <w:b/>
                              <w:bCs/>
                              <w:color w:val="538DD3"/>
                            </w:rPr>
                          </w:pPr>
                          <w:r>
                            <w:rPr>
                              <w:b/>
                              <w:bCs/>
                              <w:sz w:val="15"/>
                              <w:szCs w:val="15"/>
                            </w:rPr>
                            <w:t>CORPORATE TREASURY DIVISION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078932" id="_x0000_t202" coordsize="21600,21600" o:spt="202" path="m,l,21600r21600,l21600,xe">
              <v:stroke joinstyle="miter"/>
              <v:path gradientshapeok="t" o:connecttype="rect"/>
            </v:shapetype>
            <v:shape id="Text Box 6" o:spid="_x0000_s1341" type="#_x0000_t202" style="position:absolute;margin-left:423.75pt;margin-top:21pt;width:136.55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" o:allowincell="f" filled="f" stroked="f">
              <v:textbox inset="0,0,0,0">
                <w:txbxContent>
                  <w:p w14:paraId="6099F1E5" w14:textId="70EEF673" w:rsidR="00B9623F" w:rsidRDefault="009C17D3">
                    <w:pPr>
                      <w:pStyle w:val="BodyText"/>
                      <w:kinsoku w:val="0"/>
                      <w:overflowPunct w:val="0"/>
                      <w:spacing w:before="14"/>
                      <w:ind w:left="20"/>
                      <w:rPr>
                        <w:b/>
                        <w:bCs/>
                        <w:color w:val="538DD3"/>
                      </w:rPr>
                    </w:pPr>
                    <w:r>
                      <w:rPr>
                        <w:b/>
                        <w:bCs/>
                        <w:sz w:val="15"/>
                        <w:szCs w:val="15"/>
                      </w:rPr>
                      <w:t>CORPORATE TREASURY DIVISION</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0" allowOverlap="1" wp14:anchorId="4D383E98" wp14:editId="01C62BB5">
              <wp:simplePos x="0" y="0"/>
              <wp:positionH relativeFrom="page">
                <wp:posOffset>1240155</wp:posOffset>
              </wp:positionH>
              <wp:positionV relativeFrom="page">
                <wp:posOffset>521335</wp:posOffset>
              </wp:positionV>
              <wp:extent cx="4125595" cy="62547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5595" cy="62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AC0A5" w14:textId="77777777" w:rsidR="00B9623F" w:rsidRDefault="00C0520A">
                          <w:pPr>
                            <w:pStyle w:val="BodyText"/>
                            <w:kinsoku w:val="0"/>
                            <w:overflowPunct w:val="0"/>
                            <w:spacing w:before="10"/>
                            <w:ind w:left="20"/>
                            <w:rPr>
                              <w:b/>
                              <w:bCs/>
                              <w:color w:val="FFFFFF"/>
                              <w:sz w:val="26"/>
                              <w:szCs w:val="26"/>
                            </w:rPr>
                          </w:pPr>
                          <w:r>
                            <w:rPr>
                              <w:b/>
                              <w:bCs/>
                              <w:color w:val="FFFFFF"/>
                              <w:sz w:val="26"/>
                              <w:szCs w:val="26"/>
                            </w:rPr>
                            <w:t>GOLDMAN SACHS INTERNATIONAL</w:t>
                          </w:r>
                        </w:p>
                        <w:p w14:paraId="194D4B8A" w14:textId="77777777" w:rsidR="00B9623F" w:rsidRDefault="00C0520A">
                          <w:pPr>
                            <w:pStyle w:val="BodyText"/>
                            <w:kinsoku w:val="0"/>
                            <w:overflowPunct w:val="0"/>
                            <w:spacing w:before="51"/>
                            <w:ind w:left="20"/>
                            <w:rPr>
                              <w:b/>
                              <w:bCs/>
                              <w:color w:val="FFFFFF"/>
                              <w:sz w:val="26"/>
                              <w:szCs w:val="26"/>
                            </w:rPr>
                          </w:pPr>
                          <w:r>
                            <w:rPr>
                              <w:b/>
                              <w:bCs/>
                              <w:color w:val="FFFFFF"/>
                              <w:sz w:val="26"/>
                              <w:szCs w:val="26"/>
                            </w:rPr>
                            <w:t>Guaranteed Senior Secured Notes Programme</w:t>
                          </w:r>
                        </w:p>
                        <w:p w14:paraId="4557BF8E" w14:textId="407D2172" w:rsidR="00B9623F" w:rsidRDefault="00C0520A">
                          <w:pPr>
                            <w:pStyle w:val="BodyText"/>
                            <w:kinsoku w:val="0"/>
                            <w:overflowPunct w:val="0"/>
                            <w:spacing w:before="52"/>
                            <w:ind w:left="20"/>
                            <w:rPr>
                              <w:b/>
                              <w:bCs/>
                              <w:color w:val="FFFFFF"/>
                              <w:sz w:val="22"/>
                              <w:szCs w:val="22"/>
                            </w:rPr>
                          </w:pPr>
                          <w:r>
                            <w:rPr>
                              <w:b/>
                              <w:bCs/>
                              <w:color w:val="FFFFFF"/>
                              <w:sz w:val="22"/>
                              <w:szCs w:val="22"/>
                            </w:rPr>
                            <w:t xml:space="preserve">Summary of Indicative Terms dated </w:t>
                          </w:r>
                          <w:r w:rsidR="00900500">
                            <w:rPr>
                              <w:b/>
                              <w:bCs/>
                              <w:color w:val="FFFFFF"/>
                              <w:sz w:val="22"/>
                              <w:szCs w:val="22"/>
                            </w:rPr>
                            <w:t>19 August 2026</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D383E98" id="Text Box 4" o:spid="_x0000_s1342" type="#_x0000_t202" style="position:absolute;margin-left:97.65pt;margin-top:41.05pt;width:324.85pt;height:49.2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" o:allowincell="f" filled="f" stroked="f">
              <v:textbox inset="0,0,0,0">
                <w:txbxContent>
                  <w:p w14:paraId="4CCAC0A5" w14:textId="77777777" w:rsidR="00B9623F" w:rsidRDefault="00C0520A">
                    <w:pPr>
                      <w:pStyle w:val="BodyText"/>
                      <w:kinsoku w:val="0"/>
                      <w:overflowPunct w:val="0"/>
                      <w:spacing w:before="10"/>
                      <w:ind w:left="20"/>
                      <w:rPr>
                        <w:b/>
                        <w:bCs/>
                        <w:color w:val="FFFFFF"/>
                        <w:sz w:val="26"/>
                        <w:szCs w:val="26"/>
                      </w:rPr>
                    </w:pPr>
                    <w:r>
                      <w:rPr>
                        <w:b/>
                        <w:bCs/>
                        <w:color w:val="FFFFFF"/>
                        <w:sz w:val="26"/>
                        <w:szCs w:val="26"/>
                      </w:rPr>
                      <w:t>GOLDMAN SACHS INTERNATIONAL</w:t>
                    </w:r>
                  </w:p>
                  <w:p w14:paraId="194D4B8A" w14:textId="77777777" w:rsidR="00B9623F" w:rsidRDefault="00C0520A">
                    <w:pPr>
                      <w:pStyle w:val="BodyText"/>
                      <w:kinsoku w:val="0"/>
                      <w:overflowPunct w:val="0"/>
                      <w:spacing w:before="51"/>
                      <w:ind w:left="20"/>
                      <w:rPr>
                        <w:b/>
                        <w:bCs/>
                        <w:color w:val="FFFFFF"/>
                        <w:sz w:val="26"/>
                        <w:szCs w:val="26"/>
                      </w:rPr>
                    </w:pPr>
                    <w:r>
                      <w:rPr>
                        <w:b/>
                        <w:bCs/>
                        <w:color w:val="FFFFFF"/>
                        <w:sz w:val="26"/>
                        <w:szCs w:val="26"/>
                      </w:rPr>
                      <w:t>Guaranteed Senior Secured Notes Programme</w:t>
                    </w:r>
                  </w:p>
                  <w:p w14:paraId="4557BF8E" w14:textId="407D2172" w:rsidR="00B9623F" w:rsidRDefault="00C0520A">
                    <w:pPr>
                      <w:pStyle w:val="BodyText"/>
                      <w:kinsoku w:val="0"/>
                      <w:overflowPunct w:val="0"/>
                      <w:spacing w:before="52"/>
                      <w:ind w:left="20"/>
                      <w:rPr>
                        <w:b/>
                        <w:bCs/>
                        <w:color w:val="FFFFFF"/>
                        <w:sz w:val="22"/>
                        <w:szCs w:val="22"/>
                      </w:rPr>
                    </w:pPr>
                    <w:r>
                      <w:rPr>
                        <w:b/>
                        <w:bCs/>
                        <w:color w:val="FFFFFF"/>
                        <w:sz w:val="22"/>
                        <w:szCs w:val="22"/>
                      </w:rPr>
                      <w:t xml:space="preserve">Summary of Indicative Terms dated </w:t>
                    </w:r>
                    <w:r w:rsidR="00900500">
                      <w:rPr>
                        <w:b/>
                        <w:bCs/>
                        <w:color w:val="FFFFFF"/>
                        <w:sz w:val="22"/>
                        <w:szCs w:val="22"/>
                      </w:rPr>
                      <w:t>19 August 2026</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0" allowOverlap="1" wp14:anchorId="2A87741B" wp14:editId="297DEFE0">
              <wp:simplePos x="0" y="0"/>
              <wp:positionH relativeFrom="page">
                <wp:posOffset>457200</wp:posOffset>
              </wp:positionH>
              <wp:positionV relativeFrom="page">
                <wp:posOffset>457200</wp:posOffset>
              </wp:positionV>
              <wp:extent cx="6642100" cy="6858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1A834" w14:textId="77777777" w:rsidR="00B9623F" w:rsidRDefault="00C0520A">
                          <w:pPr>
                            <w:widowControl/>
                            <w:autoSpaceDE/>
                            <w:autoSpaceDN/>
                            <w:adjustRightInd/>
                            <w:spacing w:line="108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DF1D27" wp14:editId="3F6E2E1F">
                                <wp:extent cx="6656070" cy="690880"/>
                                <wp:effectExtent l="0" t="0" r="0" b="0"/>
                                <wp:docPr id="188516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1529"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56070" cy="690880"/>
                                        </a:xfrm>
                                        <a:prstGeom prst="rect">
                                          <a:avLst/>
                                        </a:prstGeom>
                                        <a:noFill/>
                                        <a:ln>
                                          <a:noFill/>
                                        </a:ln>
                                      </pic:spPr>
                                    </pic:pic>
                                  </a:graphicData>
                                </a:graphic>
                              </wp:inline>
                            </w:drawing>
                          </w:r>
                        </w:p>
                        <w:p w14:paraId="290EA264" w14:textId="77777777" w:rsidR="00B9623F" w:rsidRDefault="00B9623F">
                          <w:pPr>
                            <w:rPr>
                              <w:rFonts w:ascii="Times New Roman" w:hAnsi="Times New Roman" w:cs="Times New Roman"/>
                              <w:sz w:val="24"/>
                              <w:szCs w:val="24"/>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w14:anchorId="2A87741B" id="Rectangle 5" o:spid="_x0000_s1343" style="position:absolute;margin-left:36pt;margin-top:36pt;width:523pt;height:5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" o:allowincell="f" filled="f" stroked="f">
              <v:textbox inset="0,0,0,0">
                <w:txbxContent>
                  <w:p w14:paraId="4131A834" w14:textId="77777777" w:rsidR="00B9623F" w:rsidRDefault="00C0520A">
                    <w:pPr>
                      <w:widowControl/>
                      <w:autoSpaceDE/>
                      <w:autoSpaceDN/>
                      <w:adjustRightInd/>
                      <w:spacing w:line="108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DF1D27" wp14:editId="3F6E2E1F">
                          <wp:extent cx="6656070" cy="690880"/>
                          <wp:effectExtent l="0" t="0" r="0" b="0"/>
                          <wp:docPr id="188516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1529" name="Picture 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656070" cy="690880"/>
                                  </a:xfrm>
                                  <a:prstGeom prst="rect">
                                    <a:avLst/>
                                  </a:prstGeom>
                                  <a:noFill/>
                                  <a:ln>
                                    <a:noFill/>
                                  </a:ln>
                                </pic:spPr>
                              </pic:pic>
                            </a:graphicData>
                          </a:graphic>
                        </wp:inline>
                      </w:drawing>
                    </w:r>
                  </w:p>
                  <w:p w14:paraId="290EA264" w14:textId="77777777" w:rsidR="00B9623F" w:rsidRDefault="00B9623F">
                    <w:pPr>
                      <w:rPr>
                        <w:rFonts w:ascii="Times New Roman" w:hAnsi="Times New Roman" w:cs="Times New Roman"/>
                        <w:sz w:val="24"/>
                        <w:szCs w:val="24"/>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D42A" w14:textId="77777777" w:rsidR="00B9623F" w:rsidRDefault="00C0520A">
    <w:pPr>
      <w:pStyle w:val="BodyText"/>
      <w:kinsoku w:val="0"/>
      <w:overflowPunct w:val="0"/>
      <w:spacing w:line="14" w:lineRule="auto"/>
      <w:rPr>
        <w:rFonts w:ascii="Times New Roman" w:hAnsi="Times New Roman" w:cs="Times New Roman"/>
        <w:sz w:val="20"/>
        <w:szCs w:val="20"/>
      </w:rPr>
    </w:pPr>
    <w:r>
      <w:rPr>
        <w:noProof/>
      </w:rPr>
      <mc:AlternateContent>
        <mc:Choice Requires="wps">
          <w:drawing>
            <wp:anchor distT="0" distB="0" distL="114300" distR="114300" simplePos="0" relativeHeight="251666432" behindDoc="1" locked="0" layoutInCell="0" allowOverlap="1" wp14:anchorId="5F683A77" wp14:editId="2B874354">
              <wp:simplePos x="0" y="0"/>
              <wp:positionH relativeFrom="page">
                <wp:posOffset>5429250</wp:posOffset>
              </wp:positionH>
              <wp:positionV relativeFrom="page">
                <wp:posOffset>285750</wp:posOffset>
              </wp:positionV>
              <wp:extent cx="1686560" cy="133350"/>
              <wp:effectExtent l="0" t="0" r="889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56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025C8" w14:textId="6E9DA039" w:rsidR="00B9623F" w:rsidRDefault="009C17D3" w:rsidP="009C17D3">
                          <w:pPr>
                            <w:pStyle w:val="BodyText"/>
                            <w:kinsoku w:val="0"/>
                            <w:overflowPunct w:val="0"/>
                            <w:spacing w:before="14"/>
                            <w:ind w:left="20"/>
                            <w:rPr>
                              <w:b/>
                              <w:bCs/>
                              <w:color w:val="538DD3"/>
                            </w:rPr>
                          </w:pPr>
                          <w:r>
                            <w:rPr>
                              <w:b/>
                              <w:bCs/>
                              <w:sz w:val="15"/>
                              <w:szCs w:val="15"/>
                            </w:rPr>
                            <w:t>CORPORATE TREASURY DIVISION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83A77" id="_x0000_t202" coordsize="21600,21600" o:spt="202" path="m,l,21600r21600,l21600,xe">
              <v:stroke joinstyle="miter"/>
              <v:path gradientshapeok="t" o:connecttype="rect"/>
            </v:shapetype>
            <v:shape id="Text Box 9" o:spid="_x0000_s1344" type="#_x0000_t202" style="position:absolute;margin-left:427.5pt;margin-top:22.5pt;width:132.8pt;height:1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" o:allowincell="f" filled="f" stroked="f">
              <v:textbox inset="0,0,0,0">
                <w:txbxContent>
                  <w:p w14:paraId="7C7025C8" w14:textId="6E9DA039" w:rsidR="00B9623F" w:rsidRDefault="009C17D3" w:rsidP="009C17D3">
                    <w:pPr>
                      <w:pStyle w:val="BodyText"/>
                      <w:kinsoku w:val="0"/>
                      <w:overflowPunct w:val="0"/>
                      <w:spacing w:before="14"/>
                      <w:ind w:left="20"/>
                      <w:rPr>
                        <w:b/>
                        <w:bCs/>
                        <w:color w:val="538DD3"/>
                      </w:rPr>
                    </w:pPr>
                    <w:r>
                      <w:rPr>
                        <w:b/>
                        <w:bCs/>
                        <w:sz w:val="15"/>
                        <w:szCs w:val="15"/>
                      </w:rPr>
                      <w:t>CORPORATE TREASURY DIVISION</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0" allowOverlap="1" wp14:anchorId="28E45287" wp14:editId="5A3EC089">
              <wp:simplePos x="0" y="0"/>
              <wp:positionH relativeFrom="page">
                <wp:posOffset>1240155</wp:posOffset>
              </wp:positionH>
              <wp:positionV relativeFrom="page">
                <wp:posOffset>521335</wp:posOffset>
              </wp:positionV>
              <wp:extent cx="4445000" cy="6254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0" cy="62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A7797" w14:textId="77777777" w:rsidR="00B9623F" w:rsidRDefault="00C0520A">
                          <w:pPr>
                            <w:pStyle w:val="BodyText"/>
                            <w:kinsoku w:val="0"/>
                            <w:overflowPunct w:val="0"/>
                            <w:spacing w:before="10"/>
                            <w:ind w:left="20"/>
                            <w:rPr>
                              <w:b/>
                              <w:bCs/>
                              <w:color w:val="FFFFFF"/>
                              <w:sz w:val="26"/>
                              <w:szCs w:val="26"/>
                            </w:rPr>
                          </w:pPr>
                          <w:r>
                            <w:rPr>
                              <w:b/>
                              <w:bCs/>
                              <w:color w:val="FFFFFF"/>
                              <w:sz w:val="26"/>
                              <w:szCs w:val="26"/>
                            </w:rPr>
                            <w:t>GOLDMAN SACHS INTERNATIONAL</w:t>
                          </w:r>
                        </w:p>
                        <w:p w14:paraId="01CAE0DB" w14:textId="77777777" w:rsidR="00B9623F" w:rsidRDefault="00C0520A">
                          <w:pPr>
                            <w:pStyle w:val="BodyText"/>
                            <w:kinsoku w:val="0"/>
                            <w:overflowPunct w:val="0"/>
                            <w:spacing w:before="51"/>
                            <w:ind w:left="20"/>
                            <w:rPr>
                              <w:b/>
                              <w:bCs/>
                              <w:color w:val="FFFFFF"/>
                              <w:sz w:val="26"/>
                              <w:szCs w:val="26"/>
                            </w:rPr>
                          </w:pPr>
                          <w:r>
                            <w:rPr>
                              <w:b/>
                              <w:bCs/>
                              <w:color w:val="FFFFFF"/>
                              <w:sz w:val="26"/>
                              <w:szCs w:val="26"/>
                            </w:rPr>
                            <w:t>Guaranteed Senior Secured Notes Programme</w:t>
                          </w:r>
                        </w:p>
                        <w:p w14:paraId="5F20F4EB" w14:textId="1007FB8F" w:rsidR="00B9623F" w:rsidRDefault="00C0520A">
                          <w:pPr>
                            <w:pStyle w:val="BodyText"/>
                            <w:kinsoku w:val="0"/>
                            <w:overflowPunct w:val="0"/>
                            <w:spacing w:before="52"/>
                            <w:ind w:left="20"/>
                            <w:rPr>
                              <w:b/>
                              <w:bCs/>
                              <w:color w:val="FFFFFF"/>
                              <w:sz w:val="22"/>
                              <w:szCs w:val="22"/>
                            </w:rPr>
                          </w:pPr>
                          <w:r>
                            <w:rPr>
                              <w:b/>
                              <w:bCs/>
                              <w:color w:val="FFFFFF"/>
                              <w:sz w:val="22"/>
                              <w:szCs w:val="22"/>
                            </w:rPr>
                            <w:t xml:space="preserve">Summary of Indicative Terms dated </w:t>
                          </w:r>
                          <w:r w:rsidR="00E5622B">
                            <w:rPr>
                              <w:b/>
                              <w:bCs/>
                              <w:color w:val="FFFFFF"/>
                              <w:sz w:val="22"/>
                              <w:szCs w:val="22"/>
                            </w:rPr>
                            <w:t>19 August 2026</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8E45287" id="Text Box 7" o:spid="_x0000_s1345" type="#_x0000_t202" style="position:absolute;margin-left:97.65pt;margin-top:41.05pt;width:350pt;height:49.2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" o:allowincell="f" filled="f" stroked="f">
              <v:textbox inset="0,0,0,0">
                <w:txbxContent>
                  <w:p w14:paraId="76FA7797" w14:textId="77777777" w:rsidR="00B9623F" w:rsidRDefault="00C0520A">
                    <w:pPr>
                      <w:pStyle w:val="BodyText"/>
                      <w:kinsoku w:val="0"/>
                      <w:overflowPunct w:val="0"/>
                      <w:spacing w:before="10"/>
                      <w:ind w:left="20"/>
                      <w:rPr>
                        <w:b/>
                        <w:bCs/>
                        <w:color w:val="FFFFFF"/>
                        <w:sz w:val="26"/>
                        <w:szCs w:val="26"/>
                      </w:rPr>
                    </w:pPr>
                    <w:r>
                      <w:rPr>
                        <w:b/>
                        <w:bCs/>
                        <w:color w:val="FFFFFF"/>
                        <w:sz w:val="26"/>
                        <w:szCs w:val="26"/>
                      </w:rPr>
                      <w:t>GOLDMAN SACHS INTERNATIONAL</w:t>
                    </w:r>
                  </w:p>
                  <w:p w14:paraId="01CAE0DB" w14:textId="77777777" w:rsidR="00B9623F" w:rsidRDefault="00C0520A">
                    <w:pPr>
                      <w:pStyle w:val="BodyText"/>
                      <w:kinsoku w:val="0"/>
                      <w:overflowPunct w:val="0"/>
                      <w:spacing w:before="51"/>
                      <w:ind w:left="20"/>
                      <w:rPr>
                        <w:b/>
                        <w:bCs/>
                        <w:color w:val="FFFFFF"/>
                        <w:sz w:val="26"/>
                        <w:szCs w:val="26"/>
                      </w:rPr>
                    </w:pPr>
                    <w:r>
                      <w:rPr>
                        <w:b/>
                        <w:bCs/>
                        <w:color w:val="FFFFFF"/>
                        <w:sz w:val="26"/>
                        <w:szCs w:val="26"/>
                      </w:rPr>
                      <w:t>Guaranteed Senior Secured Notes Programme</w:t>
                    </w:r>
                  </w:p>
                  <w:p w14:paraId="5F20F4EB" w14:textId="1007FB8F" w:rsidR="00B9623F" w:rsidRDefault="00C0520A">
                    <w:pPr>
                      <w:pStyle w:val="BodyText"/>
                      <w:kinsoku w:val="0"/>
                      <w:overflowPunct w:val="0"/>
                      <w:spacing w:before="52"/>
                      <w:ind w:left="20"/>
                      <w:rPr>
                        <w:b/>
                        <w:bCs/>
                        <w:color w:val="FFFFFF"/>
                        <w:sz w:val="22"/>
                        <w:szCs w:val="22"/>
                      </w:rPr>
                    </w:pPr>
                    <w:r>
                      <w:rPr>
                        <w:b/>
                        <w:bCs/>
                        <w:color w:val="FFFFFF"/>
                        <w:sz w:val="22"/>
                        <w:szCs w:val="22"/>
                      </w:rPr>
                      <w:t xml:space="preserve">Summary of Indicative Terms dated </w:t>
                    </w:r>
                    <w:r w:rsidR="00E5622B">
                      <w:rPr>
                        <w:b/>
                        <w:bCs/>
                        <w:color w:val="FFFFFF"/>
                        <w:sz w:val="22"/>
                        <w:szCs w:val="22"/>
                      </w:rPr>
                      <w:t>19 August 2026</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0" allowOverlap="1" wp14:anchorId="346D2A27" wp14:editId="5AF6E099">
              <wp:simplePos x="0" y="0"/>
              <wp:positionH relativeFrom="page">
                <wp:posOffset>457200</wp:posOffset>
              </wp:positionH>
              <wp:positionV relativeFrom="page">
                <wp:posOffset>457200</wp:posOffset>
              </wp:positionV>
              <wp:extent cx="6642100" cy="685800"/>
              <wp:effectExtent l="0" t="0" r="0" b="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6CDC4" w14:textId="77777777" w:rsidR="00B9623F" w:rsidRDefault="00C0520A">
                          <w:pPr>
                            <w:widowControl/>
                            <w:autoSpaceDE/>
                            <w:autoSpaceDN/>
                            <w:adjustRightInd/>
                            <w:spacing w:line="108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EC23A6" wp14:editId="7E20363F">
                                <wp:extent cx="6656070" cy="690880"/>
                                <wp:effectExtent l="0" t="0" r="0" b="0"/>
                                <wp:docPr id="20454460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0562" name="Picture 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56070" cy="690880"/>
                                        </a:xfrm>
                                        <a:prstGeom prst="rect">
                                          <a:avLst/>
                                        </a:prstGeom>
                                        <a:noFill/>
                                        <a:ln>
                                          <a:noFill/>
                                        </a:ln>
                                      </pic:spPr>
                                    </pic:pic>
                                  </a:graphicData>
                                </a:graphic>
                              </wp:inline>
                            </w:drawing>
                          </w:r>
                        </w:p>
                        <w:p w14:paraId="55D0A00F" w14:textId="77777777" w:rsidR="00B9623F" w:rsidRDefault="00B9623F">
                          <w:pPr>
                            <w:rPr>
                              <w:rFonts w:ascii="Times New Roman" w:hAnsi="Times New Roman" w:cs="Times New Roman"/>
                              <w:sz w:val="24"/>
                              <w:szCs w:val="24"/>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w14:anchorId="346D2A27" id="Rectangle 8" o:spid="_x0000_s1346" style="position:absolute;margin-left:36pt;margin-top:36pt;width:523pt;height:5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" o:allowincell="f" filled="f" stroked="f">
              <v:textbox inset="0,0,0,0">
                <w:txbxContent>
                  <w:p w14:paraId="30C6CDC4" w14:textId="77777777" w:rsidR="00B9623F" w:rsidRDefault="00C0520A">
                    <w:pPr>
                      <w:widowControl/>
                      <w:autoSpaceDE/>
                      <w:autoSpaceDN/>
                      <w:adjustRightInd/>
                      <w:spacing w:line="108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EC23A6" wp14:editId="7E20363F">
                          <wp:extent cx="6656070" cy="690880"/>
                          <wp:effectExtent l="0" t="0" r="0" b="0"/>
                          <wp:docPr id="20454460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0562" name="Picture 1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656070" cy="690880"/>
                                  </a:xfrm>
                                  <a:prstGeom prst="rect">
                                    <a:avLst/>
                                  </a:prstGeom>
                                  <a:noFill/>
                                  <a:ln>
                                    <a:noFill/>
                                  </a:ln>
                                </pic:spPr>
                              </pic:pic>
                            </a:graphicData>
                          </a:graphic>
                        </wp:inline>
                      </w:drawing>
                    </w:r>
                  </w:p>
                  <w:p w14:paraId="55D0A00F" w14:textId="77777777" w:rsidR="00B9623F" w:rsidRDefault="00B9623F">
                    <w:pPr>
                      <w:rPr>
                        <w:rFonts w:ascii="Times New Roman" w:hAnsi="Times New Roman" w:cs="Times New Roman"/>
                        <w:sz w:val="24"/>
                        <w:szCs w:val="24"/>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lowerRoman"/>
      <w:lvlText w:val="(%1)"/>
      <w:lvlJc w:val="left"/>
      <w:pPr>
        <w:ind w:left="303" w:hanging="211"/>
      </w:pPr>
      <w:rPr>
        <w:rFonts w:ascii="Arial" w:hAnsi="Arial" w:cs="Arial"/>
        <w:b w:val="0"/>
        <w:bCs w:val="0"/>
        <w:spacing w:val="-2"/>
        <w:w w:val="99"/>
        <w:sz w:val="18"/>
        <w:szCs w:val="18"/>
      </w:rPr>
    </w:lvl>
    <w:lvl w:ilvl="1">
      <w:numFmt w:val="bullet"/>
      <w:lvlText w:val="•"/>
      <w:lvlJc w:val="left"/>
      <w:pPr>
        <w:ind w:left="819" w:hanging="211"/>
      </w:pPr>
    </w:lvl>
    <w:lvl w:ilvl="2">
      <w:numFmt w:val="bullet"/>
      <w:lvlText w:val="•"/>
      <w:lvlJc w:val="left"/>
      <w:pPr>
        <w:ind w:left="1339" w:hanging="211"/>
      </w:pPr>
    </w:lvl>
    <w:lvl w:ilvl="3">
      <w:numFmt w:val="bullet"/>
      <w:lvlText w:val="•"/>
      <w:lvlJc w:val="left"/>
      <w:pPr>
        <w:ind w:left="1859" w:hanging="211"/>
      </w:pPr>
    </w:lvl>
    <w:lvl w:ilvl="4">
      <w:numFmt w:val="bullet"/>
      <w:lvlText w:val="•"/>
      <w:lvlJc w:val="left"/>
      <w:pPr>
        <w:ind w:left="2379" w:hanging="211"/>
      </w:pPr>
    </w:lvl>
    <w:lvl w:ilvl="5">
      <w:numFmt w:val="bullet"/>
      <w:lvlText w:val="•"/>
      <w:lvlJc w:val="left"/>
      <w:pPr>
        <w:ind w:left="2899" w:hanging="211"/>
      </w:pPr>
    </w:lvl>
    <w:lvl w:ilvl="6">
      <w:numFmt w:val="bullet"/>
      <w:lvlText w:val="•"/>
      <w:lvlJc w:val="left"/>
      <w:pPr>
        <w:ind w:left="3419" w:hanging="211"/>
      </w:pPr>
    </w:lvl>
    <w:lvl w:ilvl="7">
      <w:numFmt w:val="bullet"/>
      <w:lvlText w:val="•"/>
      <w:lvlJc w:val="left"/>
      <w:pPr>
        <w:ind w:left="3939" w:hanging="211"/>
      </w:pPr>
    </w:lvl>
    <w:lvl w:ilvl="8">
      <w:numFmt w:val="bullet"/>
      <w:lvlText w:val="•"/>
      <w:lvlJc w:val="left"/>
      <w:pPr>
        <w:ind w:left="4459" w:hanging="211"/>
      </w:pPr>
    </w:lvl>
  </w:abstractNum>
  <w:abstractNum w:abstractNumId="1" w15:restartNumberingAfterBreak="0">
    <w:nsid w:val="00000403"/>
    <w:multiLevelType w:val="multilevel"/>
    <w:tmpl w:val="00000886"/>
    <w:lvl w:ilvl="0">
      <w:numFmt w:val="bullet"/>
      <w:lvlText w:val=""/>
      <w:lvlJc w:val="left"/>
      <w:pPr>
        <w:ind w:left="1020" w:hanging="360"/>
      </w:pPr>
      <w:rPr>
        <w:rFonts w:ascii="Symbol" w:hAnsi="Symbol"/>
        <w:b w:val="0"/>
        <w:w w:val="100"/>
        <w:sz w:val="18"/>
      </w:rPr>
    </w:lvl>
    <w:lvl w:ilvl="1">
      <w:start w:val="1"/>
      <w:numFmt w:val="decimal"/>
      <w:lvlText w:val="%2."/>
      <w:lvlJc w:val="left"/>
      <w:pPr>
        <w:ind w:left="1495" w:hanging="360"/>
      </w:pPr>
      <w:rPr>
        <w:rFonts w:ascii="Arial" w:hAnsi="Arial" w:cs="Arial"/>
        <w:b w:val="0"/>
        <w:bCs w:val="0"/>
        <w:spacing w:val="-6"/>
        <w:w w:val="99"/>
        <w:sz w:val="18"/>
        <w:szCs w:val="18"/>
      </w:rPr>
    </w:lvl>
    <w:lvl w:ilvl="2">
      <w:numFmt w:val="bullet"/>
      <w:lvlText w:val="•"/>
      <w:lvlJc w:val="left"/>
      <w:pPr>
        <w:ind w:left="2485" w:hanging="360"/>
      </w:pPr>
    </w:lvl>
    <w:lvl w:ilvl="3">
      <w:numFmt w:val="bullet"/>
      <w:lvlText w:val="•"/>
      <w:lvlJc w:val="left"/>
      <w:pPr>
        <w:ind w:left="3470" w:hanging="360"/>
      </w:pPr>
    </w:lvl>
    <w:lvl w:ilvl="4">
      <w:numFmt w:val="bullet"/>
      <w:lvlText w:val="•"/>
      <w:lvlJc w:val="left"/>
      <w:pPr>
        <w:ind w:left="4455" w:hanging="360"/>
      </w:pPr>
    </w:lvl>
    <w:lvl w:ilvl="5">
      <w:numFmt w:val="bullet"/>
      <w:lvlText w:val="•"/>
      <w:lvlJc w:val="left"/>
      <w:pPr>
        <w:ind w:left="5440" w:hanging="360"/>
      </w:pPr>
    </w:lvl>
    <w:lvl w:ilvl="6">
      <w:numFmt w:val="bullet"/>
      <w:lvlText w:val="•"/>
      <w:lvlJc w:val="left"/>
      <w:pPr>
        <w:ind w:left="6425" w:hanging="360"/>
      </w:pPr>
    </w:lvl>
    <w:lvl w:ilvl="7">
      <w:numFmt w:val="bullet"/>
      <w:lvlText w:val="•"/>
      <w:lvlJc w:val="left"/>
      <w:pPr>
        <w:ind w:left="7410" w:hanging="360"/>
      </w:pPr>
    </w:lvl>
    <w:lvl w:ilvl="8">
      <w:numFmt w:val="bullet"/>
      <w:lvlText w:val="•"/>
      <w:lvlJc w:val="left"/>
      <w:pPr>
        <w:ind w:left="8396" w:hanging="360"/>
      </w:pPr>
    </w:lvl>
  </w:abstractNum>
  <w:abstractNum w:abstractNumId="2" w15:restartNumberingAfterBreak="0">
    <w:nsid w:val="00000404"/>
    <w:multiLevelType w:val="multilevel"/>
    <w:tmpl w:val="00000887"/>
    <w:lvl w:ilvl="0">
      <w:numFmt w:val="bullet"/>
      <w:lvlText w:val="-"/>
      <w:lvlJc w:val="left"/>
      <w:pPr>
        <w:ind w:left="1495" w:hanging="360"/>
      </w:pPr>
      <w:rPr>
        <w:rFonts w:ascii="Arial" w:hAnsi="Arial"/>
        <w:b w:val="0"/>
        <w:spacing w:val="-25"/>
        <w:w w:val="99"/>
        <w:sz w:val="18"/>
      </w:rPr>
    </w:lvl>
    <w:lvl w:ilvl="1">
      <w:numFmt w:val="bullet"/>
      <w:lvlText w:val="•"/>
      <w:lvlJc w:val="left"/>
      <w:pPr>
        <w:ind w:left="2386" w:hanging="360"/>
      </w:pPr>
    </w:lvl>
    <w:lvl w:ilvl="2">
      <w:numFmt w:val="bullet"/>
      <w:lvlText w:val="•"/>
      <w:lvlJc w:val="left"/>
      <w:pPr>
        <w:ind w:left="3273" w:hanging="360"/>
      </w:pPr>
    </w:lvl>
    <w:lvl w:ilvl="3">
      <w:numFmt w:val="bullet"/>
      <w:lvlText w:val="•"/>
      <w:lvlJc w:val="left"/>
      <w:pPr>
        <w:ind w:left="4159" w:hanging="360"/>
      </w:pPr>
    </w:lvl>
    <w:lvl w:ilvl="4">
      <w:numFmt w:val="bullet"/>
      <w:lvlText w:val="•"/>
      <w:lvlJc w:val="left"/>
      <w:pPr>
        <w:ind w:left="5046" w:hanging="360"/>
      </w:pPr>
    </w:lvl>
    <w:lvl w:ilvl="5">
      <w:numFmt w:val="bullet"/>
      <w:lvlText w:val="•"/>
      <w:lvlJc w:val="left"/>
      <w:pPr>
        <w:ind w:left="5933" w:hanging="360"/>
      </w:pPr>
    </w:lvl>
    <w:lvl w:ilvl="6">
      <w:numFmt w:val="bullet"/>
      <w:lvlText w:val="•"/>
      <w:lvlJc w:val="left"/>
      <w:pPr>
        <w:ind w:left="6819" w:hanging="360"/>
      </w:pPr>
    </w:lvl>
    <w:lvl w:ilvl="7">
      <w:numFmt w:val="bullet"/>
      <w:lvlText w:val="•"/>
      <w:lvlJc w:val="left"/>
      <w:pPr>
        <w:ind w:left="7706" w:hanging="360"/>
      </w:pPr>
    </w:lvl>
    <w:lvl w:ilvl="8">
      <w:numFmt w:val="bullet"/>
      <w:lvlText w:val="•"/>
      <w:lvlJc w:val="left"/>
      <w:pPr>
        <w:ind w:left="8593" w:hanging="360"/>
      </w:pPr>
    </w:lvl>
  </w:abstractNum>
  <w:abstractNum w:abstractNumId="3" w15:restartNumberingAfterBreak="0">
    <w:nsid w:val="098F6CFC"/>
    <w:multiLevelType w:val="hybridMultilevel"/>
    <w:tmpl w:val="A5A059E8"/>
    <w:lvl w:ilvl="0" w:tplc="87B815F2">
      <w:start w:val="1"/>
      <w:numFmt w:val="bullet"/>
      <w:lvlText w:val=""/>
      <w:lvlJc w:val="left"/>
      <w:pPr>
        <w:ind w:left="927" w:hanging="360"/>
      </w:pPr>
      <w:rPr>
        <w:rFonts w:ascii="Symbol" w:hAnsi="Symbol" w:hint="default"/>
      </w:rPr>
    </w:lvl>
    <w:lvl w:ilvl="1" w:tplc="53CE58DA" w:tentative="1">
      <w:start w:val="1"/>
      <w:numFmt w:val="bullet"/>
      <w:lvlText w:val="o"/>
      <w:lvlJc w:val="left"/>
      <w:pPr>
        <w:ind w:left="1647" w:hanging="360"/>
      </w:pPr>
      <w:rPr>
        <w:rFonts w:ascii="Courier New" w:hAnsi="Courier New" w:cs="Courier New" w:hint="default"/>
      </w:rPr>
    </w:lvl>
    <w:lvl w:ilvl="2" w:tplc="0598049C" w:tentative="1">
      <w:start w:val="1"/>
      <w:numFmt w:val="bullet"/>
      <w:lvlText w:val=""/>
      <w:lvlJc w:val="left"/>
      <w:pPr>
        <w:ind w:left="2367" w:hanging="360"/>
      </w:pPr>
      <w:rPr>
        <w:rFonts w:ascii="Wingdings" w:hAnsi="Wingdings" w:hint="default"/>
      </w:rPr>
    </w:lvl>
    <w:lvl w:ilvl="3" w:tplc="3A949068" w:tentative="1">
      <w:start w:val="1"/>
      <w:numFmt w:val="bullet"/>
      <w:lvlText w:val=""/>
      <w:lvlJc w:val="left"/>
      <w:pPr>
        <w:ind w:left="3087" w:hanging="360"/>
      </w:pPr>
      <w:rPr>
        <w:rFonts w:ascii="Symbol" w:hAnsi="Symbol" w:hint="default"/>
      </w:rPr>
    </w:lvl>
    <w:lvl w:ilvl="4" w:tplc="7170794A" w:tentative="1">
      <w:start w:val="1"/>
      <w:numFmt w:val="bullet"/>
      <w:lvlText w:val="o"/>
      <w:lvlJc w:val="left"/>
      <w:pPr>
        <w:ind w:left="3807" w:hanging="360"/>
      </w:pPr>
      <w:rPr>
        <w:rFonts w:ascii="Courier New" w:hAnsi="Courier New" w:cs="Courier New" w:hint="default"/>
      </w:rPr>
    </w:lvl>
    <w:lvl w:ilvl="5" w:tplc="7D6C35EE" w:tentative="1">
      <w:start w:val="1"/>
      <w:numFmt w:val="bullet"/>
      <w:lvlText w:val=""/>
      <w:lvlJc w:val="left"/>
      <w:pPr>
        <w:ind w:left="4527" w:hanging="360"/>
      </w:pPr>
      <w:rPr>
        <w:rFonts w:ascii="Wingdings" w:hAnsi="Wingdings" w:hint="default"/>
      </w:rPr>
    </w:lvl>
    <w:lvl w:ilvl="6" w:tplc="5432908E" w:tentative="1">
      <w:start w:val="1"/>
      <w:numFmt w:val="bullet"/>
      <w:lvlText w:val=""/>
      <w:lvlJc w:val="left"/>
      <w:pPr>
        <w:ind w:left="5247" w:hanging="360"/>
      </w:pPr>
      <w:rPr>
        <w:rFonts w:ascii="Symbol" w:hAnsi="Symbol" w:hint="default"/>
      </w:rPr>
    </w:lvl>
    <w:lvl w:ilvl="7" w:tplc="16A6443C" w:tentative="1">
      <w:start w:val="1"/>
      <w:numFmt w:val="bullet"/>
      <w:lvlText w:val="o"/>
      <w:lvlJc w:val="left"/>
      <w:pPr>
        <w:ind w:left="5967" w:hanging="360"/>
      </w:pPr>
      <w:rPr>
        <w:rFonts w:ascii="Courier New" w:hAnsi="Courier New" w:cs="Courier New" w:hint="default"/>
      </w:rPr>
    </w:lvl>
    <w:lvl w:ilvl="8" w:tplc="1EE0E3C4" w:tentative="1">
      <w:start w:val="1"/>
      <w:numFmt w:val="bullet"/>
      <w:lvlText w:val=""/>
      <w:lvlJc w:val="left"/>
      <w:pPr>
        <w:ind w:left="6687" w:hanging="360"/>
      </w:pPr>
      <w:rPr>
        <w:rFonts w:ascii="Wingdings" w:hAnsi="Wingdings" w:hint="default"/>
      </w:rPr>
    </w:lvl>
  </w:abstractNum>
  <w:abstractNum w:abstractNumId="4" w15:restartNumberingAfterBreak="0">
    <w:nsid w:val="379D51B9"/>
    <w:multiLevelType w:val="hybridMultilevel"/>
    <w:tmpl w:val="5BF897D6"/>
    <w:lvl w:ilvl="0" w:tplc="A082289E">
      <w:start w:val="1"/>
      <w:numFmt w:val="lowerLetter"/>
      <w:lvlText w:val="(%1)"/>
      <w:lvlJc w:val="left"/>
      <w:pPr>
        <w:ind w:left="1135" w:hanging="360"/>
      </w:pPr>
      <w:rPr>
        <w:rFonts w:hint="default"/>
      </w:rPr>
    </w:lvl>
    <w:lvl w:ilvl="1" w:tplc="80887E9C" w:tentative="1">
      <w:start w:val="1"/>
      <w:numFmt w:val="lowerLetter"/>
      <w:lvlText w:val="%2."/>
      <w:lvlJc w:val="left"/>
      <w:pPr>
        <w:ind w:left="1855" w:hanging="360"/>
      </w:pPr>
    </w:lvl>
    <w:lvl w:ilvl="2" w:tplc="BFAA5A0E" w:tentative="1">
      <w:start w:val="1"/>
      <w:numFmt w:val="lowerRoman"/>
      <w:lvlText w:val="%3."/>
      <w:lvlJc w:val="right"/>
      <w:pPr>
        <w:ind w:left="2575" w:hanging="180"/>
      </w:pPr>
    </w:lvl>
    <w:lvl w:ilvl="3" w:tplc="2696CD50" w:tentative="1">
      <w:start w:val="1"/>
      <w:numFmt w:val="decimal"/>
      <w:lvlText w:val="%4."/>
      <w:lvlJc w:val="left"/>
      <w:pPr>
        <w:ind w:left="3295" w:hanging="360"/>
      </w:pPr>
    </w:lvl>
    <w:lvl w:ilvl="4" w:tplc="15D6F10A" w:tentative="1">
      <w:start w:val="1"/>
      <w:numFmt w:val="lowerLetter"/>
      <w:lvlText w:val="%5."/>
      <w:lvlJc w:val="left"/>
      <w:pPr>
        <w:ind w:left="4015" w:hanging="360"/>
      </w:pPr>
    </w:lvl>
    <w:lvl w:ilvl="5" w:tplc="A1EC42E4" w:tentative="1">
      <w:start w:val="1"/>
      <w:numFmt w:val="lowerRoman"/>
      <w:lvlText w:val="%6."/>
      <w:lvlJc w:val="right"/>
      <w:pPr>
        <w:ind w:left="4735" w:hanging="180"/>
      </w:pPr>
    </w:lvl>
    <w:lvl w:ilvl="6" w:tplc="749E5A94" w:tentative="1">
      <w:start w:val="1"/>
      <w:numFmt w:val="decimal"/>
      <w:lvlText w:val="%7."/>
      <w:lvlJc w:val="left"/>
      <w:pPr>
        <w:ind w:left="5455" w:hanging="360"/>
      </w:pPr>
    </w:lvl>
    <w:lvl w:ilvl="7" w:tplc="52F4F0F8" w:tentative="1">
      <w:start w:val="1"/>
      <w:numFmt w:val="lowerLetter"/>
      <w:lvlText w:val="%8."/>
      <w:lvlJc w:val="left"/>
      <w:pPr>
        <w:ind w:left="6175" w:hanging="360"/>
      </w:pPr>
    </w:lvl>
    <w:lvl w:ilvl="8" w:tplc="17A8E30C" w:tentative="1">
      <w:start w:val="1"/>
      <w:numFmt w:val="lowerRoman"/>
      <w:lvlText w:val="%9."/>
      <w:lvlJc w:val="right"/>
      <w:pPr>
        <w:ind w:left="6895" w:hanging="180"/>
      </w:pPr>
    </w:lvl>
  </w:abstractNum>
  <w:abstractNum w:abstractNumId="5" w15:restartNumberingAfterBreak="0">
    <w:nsid w:val="44AE13A6"/>
    <w:multiLevelType w:val="hybridMultilevel"/>
    <w:tmpl w:val="DFFEC856"/>
    <w:lvl w:ilvl="0" w:tplc="273A4822">
      <w:start w:val="1"/>
      <w:numFmt w:val="lowerLetter"/>
      <w:lvlText w:val="(%1)"/>
      <w:lvlJc w:val="left"/>
      <w:pPr>
        <w:ind w:left="2215" w:hanging="360"/>
      </w:pPr>
      <w:rPr>
        <w:rFonts w:hint="default"/>
      </w:rPr>
    </w:lvl>
    <w:lvl w:ilvl="1" w:tplc="D5B03BC2" w:tentative="1">
      <w:start w:val="1"/>
      <w:numFmt w:val="lowerLetter"/>
      <w:lvlText w:val="%2."/>
      <w:lvlJc w:val="left"/>
      <w:pPr>
        <w:ind w:left="2935" w:hanging="360"/>
      </w:pPr>
    </w:lvl>
    <w:lvl w:ilvl="2" w:tplc="126ABCB4" w:tentative="1">
      <w:start w:val="1"/>
      <w:numFmt w:val="lowerRoman"/>
      <w:lvlText w:val="%3."/>
      <w:lvlJc w:val="right"/>
      <w:pPr>
        <w:ind w:left="3655" w:hanging="180"/>
      </w:pPr>
    </w:lvl>
    <w:lvl w:ilvl="3" w:tplc="E5384136" w:tentative="1">
      <w:start w:val="1"/>
      <w:numFmt w:val="decimal"/>
      <w:lvlText w:val="%4."/>
      <w:lvlJc w:val="left"/>
      <w:pPr>
        <w:ind w:left="4375" w:hanging="360"/>
      </w:pPr>
    </w:lvl>
    <w:lvl w:ilvl="4" w:tplc="0332E108" w:tentative="1">
      <w:start w:val="1"/>
      <w:numFmt w:val="lowerLetter"/>
      <w:lvlText w:val="%5."/>
      <w:lvlJc w:val="left"/>
      <w:pPr>
        <w:ind w:left="5095" w:hanging="360"/>
      </w:pPr>
    </w:lvl>
    <w:lvl w:ilvl="5" w:tplc="9F340828" w:tentative="1">
      <w:start w:val="1"/>
      <w:numFmt w:val="lowerRoman"/>
      <w:lvlText w:val="%6."/>
      <w:lvlJc w:val="right"/>
      <w:pPr>
        <w:ind w:left="5815" w:hanging="180"/>
      </w:pPr>
    </w:lvl>
    <w:lvl w:ilvl="6" w:tplc="43B84082" w:tentative="1">
      <w:start w:val="1"/>
      <w:numFmt w:val="decimal"/>
      <w:lvlText w:val="%7."/>
      <w:lvlJc w:val="left"/>
      <w:pPr>
        <w:ind w:left="6535" w:hanging="360"/>
      </w:pPr>
    </w:lvl>
    <w:lvl w:ilvl="7" w:tplc="0C3CCDF6" w:tentative="1">
      <w:start w:val="1"/>
      <w:numFmt w:val="lowerLetter"/>
      <w:lvlText w:val="%8."/>
      <w:lvlJc w:val="left"/>
      <w:pPr>
        <w:ind w:left="7255" w:hanging="360"/>
      </w:pPr>
    </w:lvl>
    <w:lvl w:ilvl="8" w:tplc="ED6AAE48" w:tentative="1">
      <w:start w:val="1"/>
      <w:numFmt w:val="lowerRoman"/>
      <w:lvlText w:val="%9."/>
      <w:lvlJc w:val="right"/>
      <w:pPr>
        <w:ind w:left="7975" w:hanging="180"/>
      </w:pPr>
    </w:lvl>
  </w:abstractNum>
  <w:abstractNum w:abstractNumId="6" w15:restartNumberingAfterBreak="0">
    <w:nsid w:val="488A2716"/>
    <w:multiLevelType w:val="hybridMultilevel"/>
    <w:tmpl w:val="3A38D5D4"/>
    <w:lvl w:ilvl="0" w:tplc="7DC0962A">
      <w:start w:val="1"/>
      <w:numFmt w:val="lowerLetter"/>
      <w:lvlText w:val="(%1)"/>
      <w:lvlJc w:val="left"/>
      <w:pPr>
        <w:ind w:left="1135" w:hanging="360"/>
      </w:pPr>
      <w:rPr>
        <w:rFonts w:hint="default"/>
      </w:rPr>
    </w:lvl>
    <w:lvl w:ilvl="1" w:tplc="3C7234C2" w:tentative="1">
      <w:start w:val="1"/>
      <w:numFmt w:val="lowerLetter"/>
      <w:lvlText w:val="%2."/>
      <w:lvlJc w:val="left"/>
      <w:pPr>
        <w:ind w:left="1855" w:hanging="360"/>
      </w:pPr>
    </w:lvl>
    <w:lvl w:ilvl="2" w:tplc="849E060E" w:tentative="1">
      <w:start w:val="1"/>
      <w:numFmt w:val="lowerRoman"/>
      <w:lvlText w:val="%3."/>
      <w:lvlJc w:val="right"/>
      <w:pPr>
        <w:ind w:left="2575" w:hanging="180"/>
      </w:pPr>
    </w:lvl>
    <w:lvl w:ilvl="3" w:tplc="BC6C066E" w:tentative="1">
      <w:start w:val="1"/>
      <w:numFmt w:val="decimal"/>
      <w:lvlText w:val="%4."/>
      <w:lvlJc w:val="left"/>
      <w:pPr>
        <w:ind w:left="3295" w:hanging="360"/>
      </w:pPr>
    </w:lvl>
    <w:lvl w:ilvl="4" w:tplc="19066B3A" w:tentative="1">
      <w:start w:val="1"/>
      <w:numFmt w:val="lowerLetter"/>
      <w:lvlText w:val="%5."/>
      <w:lvlJc w:val="left"/>
      <w:pPr>
        <w:ind w:left="4015" w:hanging="360"/>
      </w:pPr>
    </w:lvl>
    <w:lvl w:ilvl="5" w:tplc="FC0E50D0" w:tentative="1">
      <w:start w:val="1"/>
      <w:numFmt w:val="lowerRoman"/>
      <w:lvlText w:val="%6."/>
      <w:lvlJc w:val="right"/>
      <w:pPr>
        <w:ind w:left="4735" w:hanging="180"/>
      </w:pPr>
    </w:lvl>
    <w:lvl w:ilvl="6" w:tplc="91B2FDA4" w:tentative="1">
      <w:start w:val="1"/>
      <w:numFmt w:val="decimal"/>
      <w:lvlText w:val="%7."/>
      <w:lvlJc w:val="left"/>
      <w:pPr>
        <w:ind w:left="5455" w:hanging="360"/>
      </w:pPr>
    </w:lvl>
    <w:lvl w:ilvl="7" w:tplc="2A6032FA" w:tentative="1">
      <w:start w:val="1"/>
      <w:numFmt w:val="lowerLetter"/>
      <w:lvlText w:val="%8."/>
      <w:lvlJc w:val="left"/>
      <w:pPr>
        <w:ind w:left="6175" w:hanging="360"/>
      </w:pPr>
    </w:lvl>
    <w:lvl w:ilvl="8" w:tplc="F65007B8" w:tentative="1">
      <w:start w:val="1"/>
      <w:numFmt w:val="lowerRoman"/>
      <w:lvlText w:val="%9."/>
      <w:lvlJc w:val="right"/>
      <w:pPr>
        <w:ind w:left="6895" w:hanging="180"/>
      </w:pPr>
    </w:lvl>
  </w:abstractNum>
  <w:abstractNum w:abstractNumId="7" w15:restartNumberingAfterBreak="0">
    <w:nsid w:val="48EB2BB5"/>
    <w:multiLevelType w:val="hybridMultilevel"/>
    <w:tmpl w:val="C8BEB19C"/>
    <w:lvl w:ilvl="0" w:tplc="A3CE7E06">
      <w:start w:val="1"/>
      <w:numFmt w:val="lowerLetter"/>
      <w:lvlText w:val="(%1)"/>
      <w:lvlJc w:val="left"/>
      <w:pPr>
        <w:ind w:left="1135" w:hanging="360"/>
      </w:pPr>
      <w:rPr>
        <w:rFonts w:hint="default"/>
      </w:rPr>
    </w:lvl>
    <w:lvl w:ilvl="1" w:tplc="45C28166" w:tentative="1">
      <w:start w:val="1"/>
      <w:numFmt w:val="lowerLetter"/>
      <w:lvlText w:val="%2."/>
      <w:lvlJc w:val="left"/>
      <w:pPr>
        <w:ind w:left="1855" w:hanging="360"/>
      </w:pPr>
    </w:lvl>
    <w:lvl w:ilvl="2" w:tplc="95347C9E" w:tentative="1">
      <w:start w:val="1"/>
      <w:numFmt w:val="lowerRoman"/>
      <w:lvlText w:val="%3."/>
      <w:lvlJc w:val="right"/>
      <w:pPr>
        <w:ind w:left="2575" w:hanging="180"/>
      </w:pPr>
    </w:lvl>
    <w:lvl w:ilvl="3" w:tplc="4DF654C0" w:tentative="1">
      <w:start w:val="1"/>
      <w:numFmt w:val="decimal"/>
      <w:lvlText w:val="%4."/>
      <w:lvlJc w:val="left"/>
      <w:pPr>
        <w:ind w:left="3295" w:hanging="360"/>
      </w:pPr>
    </w:lvl>
    <w:lvl w:ilvl="4" w:tplc="AE103E70" w:tentative="1">
      <w:start w:val="1"/>
      <w:numFmt w:val="lowerLetter"/>
      <w:lvlText w:val="%5."/>
      <w:lvlJc w:val="left"/>
      <w:pPr>
        <w:ind w:left="4015" w:hanging="360"/>
      </w:pPr>
    </w:lvl>
    <w:lvl w:ilvl="5" w:tplc="9A982E54" w:tentative="1">
      <w:start w:val="1"/>
      <w:numFmt w:val="lowerRoman"/>
      <w:lvlText w:val="%6."/>
      <w:lvlJc w:val="right"/>
      <w:pPr>
        <w:ind w:left="4735" w:hanging="180"/>
      </w:pPr>
    </w:lvl>
    <w:lvl w:ilvl="6" w:tplc="D482F7F2" w:tentative="1">
      <w:start w:val="1"/>
      <w:numFmt w:val="decimal"/>
      <w:lvlText w:val="%7."/>
      <w:lvlJc w:val="left"/>
      <w:pPr>
        <w:ind w:left="5455" w:hanging="360"/>
      </w:pPr>
    </w:lvl>
    <w:lvl w:ilvl="7" w:tplc="89E230C8" w:tentative="1">
      <w:start w:val="1"/>
      <w:numFmt w:val="lowerLetter"/>
      <w:lvlText w:val="%8."/>
      <w:lvlJc w:val="left"/>
      <w:pPr>
        <w:ind w:left="6175" w:hanging="360"/>
      </w:pPr>
    </w:lvl>
    <w:lvl w:ilvl="8" w:tplc="DAAEE370" w:tentative="1">
      <w:start w:val="1"/>
      <w:numFmt w:val="lowerRoman"/>
      <w:lvlText w:val="%9."/>
      <w:lvlJc w:val="right"/>
      <w:pPr>
        <w:ind w:left="6895" w:hanging="180"/>
      </w:pPr>
    </w:lvl>
  </w:abstractNum>
  <w:abstractNum w:abstractNumId="8" w15:restartNumberingAfterBreak="0">
    <w:nsid w:val="4CB921A5"/>
    <w:multiLevelType w:val="multilevel"/>
    <w:tmpl w:val="EDCA2112"/>
    <w:styleLink w:val="AltHeadings"/>
    <w:lvl w:ilvl="0">
      <w:start w:val="1"/>
      <w:numFmt w:val="none"/>
      <w:pStyle w:val="AltLevel1"/>
      <w:lvlText w:val="%1"/>
      <w:lvlJc w:val="left"/>
      <w:pPr>
        <w:ind w:left="0" w:firstLine="0"/>
      </w:pPr>
      <w:rPr>
        <w:rFonts w:ascii="Arial" w:hAnsi="Arial" w:hint="default"/>
      </w:rPr>
    </w:lvl>
    <w:lvl w:ilvl="1">
      <w:start w:val="1"/>
      <w:numFmt w:val="none"/>
      <w:pStyle w:val="AltLevel2"/>
      <w:lvlText w:val="%2"/>
      <w:lvlJc w:val="left"/>
      <w:pPr>
        <w:tabs>
          <w:tab w:val="num" w:pos="0"/>
        </w:tabs>
        <w:ind w:left="0" w:firstLine="0"/>
      </w:pPr>
      <w:rPr>
        <w:rFonts w:hint="default"/>
      </w:rPr>
    </w:lvl>
    <w:lvl w:ilvl="2">
      <w:start w:val="1"/>
      <w:numFmt w:val="none"/>
      <w:pStyle w:val="AltLevel3"/>
      <w:lvlText w:val="%3"/>
      <w:lvlJc w:val="left"/>
      <w:pPr>
        <w:tabs>
          <w:tab w:val="num" w:pos="0"/>
        </w:tabs>
        <w:ind w:left="0" w:firstLine="0"/>
      </w:pPr>
      <w:rPr>
        <w:rFonts w:ascii="Arial" w:hAnsi="Arial" w:hint="default"/>
      </w:rPr>
    </w:lvl>
    <w:lvl w:ilvl="3">
      <w:start w:val="1"/>
      <w:numFmt w:val="none"/>
      <w:pStyle w:val="AltLevel4"/>
      <w:lvlText w:val="%4"/>
      <w:lvlJc w:val="left"/>
      <w:pPr>
        <w:tabs>
          <w:tab w:val="num" w:pos="0"/>
        </w:tabs>
        <w:ind w:left="0" w:firstLine="0"/>
      </w:pPr>
      <w:rPr>
        <w:rFonts w:ascii="Arial" w:hAnsi="Arial" w:hint="default"/>
      </w:rPr>
    </w:lvl>
    <w:lvl w:ilvl="4">
      <w:start w:val="1"/>
      <w:numFmt w:val="none"/>
      <w:pStyle w:val="AltLevel5"/>
      <w:lvlText w:val="%5"/>
      <w:lvlJc w:val="left"/>
      <w:pPr>
        <w:tabs>
          <w:tab w:val="num" w:pos="0"/>
        </w:tabs>
        <w:ind w:left="0" w:firstLine="0"/>
      </w:pPr>
      <w:rPr>
        <w:rFonts w:ascii="Arial" w:hAnsi="Arial" w:hint="default"/>
      </w:rPr>
    </w:lvl>
    <w:lvl w:ilvl="5">
      <w:start w:val="1"/>
      <w:numFmt w:val="decimal"/>
      <w:pStyle w:val="AltLevel6"/>
      <w:lvlText w:val="%6."/>
      <w:lvlJc w:val="left"/>
      <w:pPr>
        <w:tabs>
          <w:tab w:val="num" w:pos="567"/>
        </w:tabs>
        <w:ind w:left="567" w:hanging="567"/>
      </w:pPr>
      <w:rPr>
        <w:rFonts w:ascii="Arial" w:hAnsi="Arial" w:hint="default"/>
      </w:rPr>
    </w:lvl>
    <w:lvl w:ilvl="6">
      <w:start w:val="1"/>
      <w:numFmt w:val="lowerLetter"/>
      <w:pStyle w:val="AltLevel7"/>
      <w:lvlText w:val="(%7)"/>
      <w:lvlJc w:val="left"/>
      <w:pPr>
        <w:tabs>
          <w:tab w:val="num" w:pos="567"/>
        </w:tabs>
        <w:ind w:left="567" w:hanging="567"/>
      </w:pPr>
      <w:rPr>
        <w:rFonts w:ascii="Arial" w:hAnsi="Arial" w:hint="default"/>
      </w:rPr>
    </w:lvl>
    <w:lvl w:ilvl="7">
      <w:start w:val="1"/>
      <w:numFmt w:val="lowerRoman"/>
      <w:pStyle w:val="AltLevel8"/>
      <w:lvlText w:val="(%8)"/>
      <w:lvlJc w:val="left"/>
      <w:pPr>
        <w:tabs>
          <w:tab w:val="num" w:pos="1134"/>
        </w:tabs>
        <w:ind w:left="1134" w:hanging="567"/>
      </w:pPr>
      <w:rPr>
        <w:rFonts w:ascii="Arial" w:hAnsi="Arial" w:hint="default"/>
      </w:rPr>
    </w:lvl>
    <w:lvl w:ilvl="8">
      <w:start w:val="1"/>
      <w:numFmt w:val="upperLetter"/>
      <w:pStyle w:val="AltLevel9"/>
      <w:lvlText w:val="(%9)"/>
      <w:lvlJc w:val="left"/>
      <w:pPr>
        <w:tabs>
          <w:tab w:val="num" w:pos="1701"/>
        </w:tabs>
        <w:ind w:left="1701" w:hanging="567"/>
      </w:pPr>
      <w:rPr>
        <w:rFonts w:ascii="Arial" w:hAnsi="Arial" w:hint="default"/>
      </w:rPr>
    </w:lvl>
  </w:abstractNum>
  <w:abstractNum w:abstractNumId="9" w15:restartNumberingAfterBreak="0">
    <w:nsid w:val="4FFC3438"/>
    <w:multiLevelType w:val="hybridMultilevel"/>
    <w:tmpl w:val="304C5A1C"/>
    <w:lvl w:ilvl="0" w:tplc="7F102444">
      <w:start w:val="1"/>
      <w:numFmt w:val="lowerRoman"/>
      <w:lvlText w:val="(%1)"/>
      <w:lvlJc w:val="left"/>
      <w:pPr>
        <w:ind w:left="1495" w:hanging="720"/>
      </w:pPr>
      <w:rPr>
        <w:rFonts w:hint="default"/>
      </w:rPr>
    </w:lvl>
    <w:lvl w:ilvl="1" w:tplc="AB2E6E8A" w:tentative="1">
      <w:start w:val="1"/>
      <w:numFmt w:val="lowerLetter"/>
      <w:lvlText w:val="%2."/>
      <w:lvlJc w:val="left"/>
      <w:pPr>
        <w:ind w:left="1855" w:hanging="360"/>
      </w:pPr>
    </w:lvl>
    <w:lvl w:ilvl="2" w:tplc="356CF858" w:tentative="1">
      <w:start w:val="1"/>
      <w:numFmt w:val="lowerRoman"/>
      <w:lvlText w:val="%3."/>
      <w:lvlJc w:val="right"/>
      <w:pPr>
        <w:ind w:left="2575" w:hanging="180"/>
      </w:pPr>
    </w:lvl>
    <w:lvl w:ilvl="3" w:tplc="0A20D89C" w:tentative="1">
      <w:start w:val="1"/>
      <w:numFmt w:val="decimal"/>
      <w:lvlText w:val="%4."/>
      <w:lvlJc w:val="left"/>
      <w:pPr>
        <w:ind w:left="3295" w:hanging="360"/>
      </w:pPr>
    </w:lvl>
    <w:lvl w:ilvl="4" w:tplc="6584F408" w:tentative="1">
      <w:start w:val="1"/>
      <w:numFmt w:val="lowerLetter"/>
      <w:lvlText w:val="%5."/>
      <w:lvlJc w:val="left"/>
      <w:pPr>
        <w:ind w:left="4015" w:hanging="360"/>
      </w:pPr>
    </w:lvl>
    <w:lvl w:ilvl="5" w:tplc="7D106710" w:tentative="1">
      <w:start w:val="1"/>
      <w:numFmt w:val="lowerRoman"/>
      <w:lvlText w:val="%6."/>
      <w:lvlJc w:val="right"/>
      <w:pPr>
        <w:ind w:left="4735" w:hanging="180"/>
      </w:pPr>
    </w:lvl>
    <w:lvl w:ilvl="6" w:tplc="59BE2FE2" w:tentative="1">
      <w:start w:val="1"/>
      <w:numFmt w:val="decimal"/>
      <w:lvlText w:val="%7."/>
      <w:lvlJc w:val="left"/>
      <w:pPr>
        <w:ind w:left="5455" w:hanging="360"/>
      </w:pPr>
    </w:lvl>
    <w:lvl w:ilvl="7" w:tplc="60D2EF94" w:tentative="1">
      <w:start w:val="1"/>
      <w:numFmt w:val="lowerLetter"/>
      <w:lvlText w:val="%8."/>
      <w:lvlJc w:val="left"/>
      <w:pPr>
        <w:ind w:left="6175" w:hanging="360"/>
      </w:pPr>
    </w:lvl>
    <w:lvl w:ilvl="8" w:tplc="8A2EA4E8" w:tentative="1">
      <w:start w:val="1"/>
      <w:numFmt w:val="lowerRoman"/>
      <w:lvlText w:val="%9."/>
      <w:lvlJc w:val="right"/>
      <w:pPr>
        <w:ind w:left="6895" w:hanging="180"/>
      </w:pPr>
    </w:lvl>
  </w:abstractNum>
  <w:abstractNum w:abstractNumId="10" w15:restartNumberingAfterBreak="0">
    <w:nsid w:val="603F14D4"/>
    <w:multiLevelType w:val="hybridMultilevel"/>
    <w:tmpl w:val="906E7600"/>
    <w:lvl w:ilvl="0" w:tplc="328C8B3E">
      <w:start w:val="1"/>
      <w:numFmt w:val="decimal"/>
      <w:lvlText w:val="%1."/>
      <w:lvlJc w:val="left"/>
      <w:pPr>
        <w:tabs>
          <w:tab w:val="num" w:pos="720"/>
        </w:tabs>
        <w:ind w:left="720" w:hanging="360"/>
      </w:pPr>
      <w:rPr>
        <w:b w:val="0"/>
      </w:rPr>
    </w:lvl>
    <w:lvl w:ilvl="1" w:tplc="5BC03BE6">
      <w:start w:val="1"/>
      <w:numFmt w:val="lowerLetter"/>
      <w:lvlText w:val="%2."/>
      <w:lvlJc w:val="left"/>
      <w:pPr>
        <w:tabs>
          <w:tab w:val="num" w:pos="1440"/>
        </w:tabs>
        <w:ind w:left="1440" w:hanging="360"/>
      </w:pPr>
    </w:lvl>
    <w:lvl w:ilvl="2" w:tplc="655CE496" w:tentative="1">
      <w:start w:val="1"/>
      <w:numFmt w:val="lowerRoman"/>
      <w:lvlText w:val="%3."/>
      <w:lvlJc w:val="right"/>
      <w:pPr>
        <w:tabs>
          <w:tab w:val="num" w:pos="2160"/>
        </w:tabs>
        <w:ind w:left="2160" w:hanging="180"/>
      </w:pPr>
    </w:lvl>
    <w:lvl w:ilvl="3" w:tplc="F426F134" w:tentative="1">
      <w:start w:val="1"/>
      <w:numFmt w:val="decimal"/>
      <w:lvlText w:val="%4."/>
      <w:lvlJc w:val="left"/>
      <w:pPr>
        <w:tabs>
          <w:tab w:val="num" w:pos="2880"/>
        </w:tabs>
        <w:ind w:left="2880" w:hanging="360"/>
      </w:pPr>
    </w:lvl>
    <w:lvl w:ilvl="4" w:tplc="12187672" w:tentative="1">
      <w:start w:val="1"/>
      <w:numFmt w:val="lowerLetter"/>
      <w:lvlText w:val="%5."/>
      <w:lvlJc w:val="left"/>
      <w:pPr>
        <w:tabs>
          <w:tab w:val="num" w:pos="3600"/>
        </w:tabs>
        <w:ind w:left="3600" w:hanging="360"/>
      </w:pPr>
    </w:lvl>
    <w:lvl w:ilvl="5" w:tplc="56EC012E" w:tentative="1">
      <w:start w:val="1"/>
      <w:numFmt w:val="lowerRoman"/>
      <w:lvlText w:val="%6."/>
      <w:lvlJc w:val="right"/>
      <w:pPr>
        <w:tabs>
          <w:tab w:val="num" w:pos="4320"/>
        </w:tabs>
        <w:ind w:left="4320" w:hanging="180"/>
      </w:pPr>
    </w:lvl>
    <w:lvl w:ilvl="6" w:tplc="AC96AAB6" w:tentative="1">
      <w:start w:val="1"/>
      <w:numFmt w:val="decimal"/>
      <w:lvlText w:val="%7."/>
      <w:lvlJc w:val="left"/>
      <w:pPr>
        <w:tabs>
          <w:tab w:val="num" w:pos="5040"/>
        </w:tabs>
        <w:ind w:left="5040" w:hanging="360"/>
      </w:pPr>
    </w:lvl>
    <w:lvl w:ilvl="7" w:tplc="8EF48AB2" w:tentative="1">
      <w:start w:val="1"/>
      <w:numFmt w:val="lowerLetter"/>
      <w:lvlText w:val="%8."/>
      <w:lvlJc w:val="left"/>
      <w:pPr>
        <w:tabs>
          <w:tab w:val="num" w:pos="5760"/>
        </w:tabs>
        <w:ind w:left="5760" w:hanging="360"/>
      </w:pPr>
    </w:lvl>
    <w:lvl w:ilvl="8" w:tplc="5C7C80CC" w:tentative="1">
      <w:start w:val="1"/>
      <w:numFmt w:val="lowerRoman"/>
      <w:lvlText w:val="%9."/>
      <w:lvlJc w:val="right"/>
      <w:pPr>
        <w:tabs>
          <w:tab w:val="num" w:pos="6480"/>
        </w:tabs>
        <w:ind w:left="6480" w:hanging="180"/>
      </w:pPr>
    </w:lvl>
  </w:abstractNum>
  <w:num w:numId="1" w16cid:durableId="1132093951">
    <w:abstractNumId w:val="2"/>
  </w:num>
  <w:num w:numId="2" w16cid:durableId="362563449">
    <w:abstractNumId w:val="1"/>
  </w:num>
  <w:num w:numId="3" w16cid:durableId="406075135">
    <w:abstractNumId w:val="0"/>
  </w:num>
  <w:num w:numId="4" w16cid:durableId="87043297">
    <w:abstractNumId w:val="1"/>
    <w:lvlOverride w:ilvl="0"/>
    <w:lvlOverride w:ilvl="1">
      <w:startOverride w:val="1"/>
    </w:lvlOverride>
    <w:lvlOverride w:ilvl="2"/>
    <w:lvlOverride w:ilvl="3"/>
    <w:lvlOverride w:ilvl="4"/>
    <w:lvlOverride w:ilvl="5"/>
    <w:lvlOverride w:ilvl="6"/>
    <w:lvlOverride w:ilvl="7"/>
    <w:lvlOverride w:ilvl="8"/>
  </w:num>
  <w:num w:numId="5" w16cid:durableId="432285221">
    <w:abstractNumId w:val="3"/>
  </w:num>
  <w:num w:numId="6" w16cid:durableId="368189313">
    <w:abstractNumId w:val="5"/>
  </w:num>
  <w:num w:numId="7" w16cid:durableId="1532304151">
    <w:abstractNumId w:val="10"/>
  </w:num>
  <w:num w:numId="8" w16cid:durableId="1662273095">
    <w:abstractNumId w:val="8"/>
  </w:num>
  <w:num w:numId="9" w16cid:durableId="688676526">
    <w:abstractNumId w:val="7"/>
  </w:num>
  <w:num w:numId="10" w16cid:durableId="1259800412">
    <w:abstractNumId w:val="9"/>
  </w:num>
  <w:num w:numId="11" w16cid:durableId="768740490">
    <w:abstractNumId w:val="6"/>
  </w:num>
  <w:num w:numId="12" w16cid:durableId="1949463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8139"/>
    <w:docVar w:name="NetDocs_AuthorName" w:val="1088139"/>
    <w:docVar w:name="NetDocs_CabinetID" w:val="NG-D3AJFPW7"/>
    <w:docVar w:name="NetDocs_CabinetName" w:val="NG-D3AJFPW7"/>
    <w:docVar w:name="NetDocs_ClientID" w:val="1G0250"/>
    <w:docVar w:name="NetDocs_DocID" w:val="4153-1253-4871"/>
    <w:docVar w:name="NetDocs_DocName" w:val="2024 GSI Secured Note Term Sheet (Template).docx"/>
    <w:docVar w:name="NetDocs_DocPath" w:val="C:\Users\1091513\ND Office Echo\EU-2APOAFUL\2024 GSI Secured Note Term Sheet (Template) 4153-1253-4871 v.9.docx"/>
    <w:docVar w:name="NetDocs_DocumentType" w:val="OTH"/>
    <w:docVar w:name="NetDocs_MatterID" w:val="000766"/>
    <w:docVar w:name="NetDocs_PracticeArea" w:val="1118"/>
    <w:docVar w:name="NetDocs_PracticeGroup" w:val="1000"/>
    <w:docVar w:name="NetDocs_Version" w:val="9"/>
  </w:docVars>
  <w:rsids>
    <w:rsidRoot w:val="008F3321"/>
    <w:rsid w:val="00001BF5"/>
    <w:rsid w:val="0000439B"/>
    <w:rsid w:val="00006D25"/>
    <w:rsid w:val="00011148"/>
    <w:rsid w:val="0001501A"/>
    <w:rsid w:val="000270CB"/>
    <w:rsid w:val="00044567"/>
    <w:rsid w:val="00044DC4"/>
    <w:rsid w:val="000507FE"/>
    <w:rsid w:val="00054582"/>
    <w:rsid w:val="00054C59"/>
    <w:rsid w:val="00061C9A"/>
    <w:rsid w:val="000647B2"/>
    <w:rsid w:val="000650C9"/>
    <w:rsid w:val="00072407"/>
    <w:rsid w:val="00074B73"/>
    <w:rsid w:val="000823BE"/>
    <w:rsid w:val="0008423F"/>
    <w:rsid w:val="000857F7"/>
    <w:rsid w:val="0008604C"/>
    <w:rsid w:val="000914BF"/>
    <w:rsid w:val="00093816"/>
    <w:rsid w:val="00096AE3"/>
    <w:rsid w:val="000B07E3"/>
    <w:rsid w:val="000B694B"/>
    <w:rsid w:val="000B77E9"/>
    <w:rsid w:val="000C11E3"/>
    <w:rsid w:val="000C689A"/>
    <w:rsid w:val="000D57A1"/>
    <w:rsid w:val="000D5C89"/>
    <w:rsid w:val="000D5F68"/>
    <w:rsid w:val="000E6084"/>
    <w:rsid w:val="000E6D15"/>
    <w:rsid w:val="000F08FE"/>
    <w:rsid w:val="000F09CC"/>
    <w:rsid w:val="000F1045"/>
    <w:rsid w:val="000F5990"/>
    <w:rsid w:val="000F5B27"/>
    <w:rsid w:val="00131B20"/>
    <w:rsid w:val="001338CF"/>
    <w:rsid w:val="001376BC"/>
    <w:rsid w:val="001377A0"/>
    <w:rsid w:val="00140A32"/>
    <w:rsid w:val="001450DE"/>
    <w:rsid w:val="00161077"/>
    <w:rsid w:val="00167F6B"/>
    <w:rsid w:val="00172C7E"/>
    <w:rsid w:val="00174332"/>
    <w:rsid w:val="0017458B"/>
    <w:rsid w:val="00176A2F"/>
    <w:rsid w:val="001831A1"/>
    <w:rsid w:val="00183F44"/>
    <w:rsid w:val="00186EA5"/>
    <w:rsid w:val="001961AC"/>
    <w:rsid w:val="001A00F7"/>
    <w:rsid w:val="001A343B"/>
    <w:rsid w:val="001A3889"/>
    <w:rsid w:val="001A7372"/>
    <w:rsid w:val="001C3D68"/>
    <w:rsid w:val="001C5C3E"/>
    <w:rsid w:val="001D05A6"/>
    <w:rsid w:val="001D05B7"/>
    <w:rsid w:val="001D3D80"/>
    <w:rsid w:val="001D5F92"/>
    <w:rsid w:val="001E3F96"/>
    <w:rsid w:val="001E4947"/>
    <w:rsid w:val="001F5F69"/>
    <w:rsid w:val="002075A4"/>
    <w:rsid w:val="0021436A"/>
    <w:rsid w:val="00216989"/>
    <w:rsid w:val="0022733A"/>
    <w:rsid w:val="00230987"/>
    <w:rsid w:val="00230C7D"/>
    <w:rsid w:val="00231694"/>
    <w:rsid w:val="00237ED7"/>
    <w:rsid w:val="00241947"/>
    <w:rsid w:val="00244A33"/>
    <w:rsid w:val="00246E07"/>
    <w:rsid w:val="00262984"/>
    <w:rsid w:val="00275C9F"/>
    <w:rsid w:val="002761B3"/>
    <w:rsid w:val="00280306"/>
    <w:rsid w:val="00282983"/>
    <w:rsid w:val="00286FA2"/>
    <w:rsid w:val="0029155F"/>
    <w:rsid w:val="002A012D"/>
    <w:rsid w:val="002A1588"/>
    <w:rsid w:val="002A23CE"/>
    <w:rsid w:val="002B133B"/>
    <w:rsid w:val="002B48AF"/>
    <w:rsid w:val="002C2679"/>
    <w:rsid w:val="002C5FBA"/>
    <w:rsid w:val="002C6F0D"/>
    <w:rsid w:val="002D78F8"/>
    <w:rsid w:val="002E1CD6"/>
    <w:rsid w:val="002E55EB"/>
    <w:rsid w:val="002F757F"/>
    <w:rsid w:val="00300416"/>
    <w:rsid w:val="00306B85"/>
    <w:rsid w:val="00307F0C"/>
    <w:rsid w:val="0031246D"/>
    <w:rsid w:val="003138C8"/>
    <w:rsid w:val="003202AD"/>
    <w:rsid w:val="00321766"/>
    <w:rsid w:val="00323C79"/>
    <w:rsid w:val="00334DBF"/>
    <w:rsid w:val="00340692"/>
    <w:rsid w:val="0034462D"/>
    <w:rsid w:val="0034485C"/>
    <w:rsid w:val="003466E5"/>
    <w:rsid w:val="0035298A"/>
    <w:rsid w:val="0035557E"/>
    <w:rsid w:val="003601F0"/>
    <w:rsid w:val="00362BF5"/>
    <w:rsid w:val="003652C8"/>
    <w:rsid w:val="003719EE"/>
    <w:rsid w:val="0037651E"/>
    <w:rsid w:val="0037658E"/>
    <w:rsid w:val="0037779F"/>
    <w:rsid w:val="003816B2"/>
    <w:rsid w:val="0038603F"/>
    <w:rsid w:val="00393515"/>
    <w:rsid w:val="003A3B01"/>
    <w:rsid w:val="003A404C"/>
    <w:rsid w:val="003B6770"/>
    <w:rsid w:val="003C0605"/>
    <w:rsid w:val="003C17DC"/>
    <w:rsid w:val="003C3911"/>
    <w:rsid w:val="003C4A95"/>
    <w:rsid w:val="003C6808"/>
    <w:rsid w:val="003C76FD"/>
    <w:rsid w:val="003F1E2A"/>
    <w:rsid w:val="0040258C"/>
    <w:rsid w:val="00403BFF"/>
    <w:rsid w:val="00411EE9"/>
    <w:rsid w:val="004122E8"/>
    <w:rsid w:val="00424883"/>
    <w:rsid w:val="004264CB"/>
    <w:rsid w:val="00436875"/>
    <w:rsid w:val="004548E8"/>
    <w:rsid w:val="00456566"/>
    <w:rsid w:val="00460E45"/>
    <w:rsid w:val="00471D68"/>
    <w:rsid w:val="00471FD3"/>
    <w:rsid w:val="00473561"/>
    <w:rsid w:val="0047595E"/>
    <w:rsid w:val="0048000C"/>
    <w:rsid w:val="00484DDE"/>
    <w:rsid w:val="004A2F65"/>
    <w:rsid w:val="004B66C6"/>
    <w:rsid w:val="004B77FD"/>
    <w:rsid w:val="004C20DA"/>
    <w:rsid w:val="004C5B48"/>
    <w:rsid w:val="004D0705"/>
    <w:rsid w:val="004E5454"/>
    <w:rsid w:val="00501976"/>
    <w:rsid w:val="00502670"/>
    <w:rsid w:val="00507054"/>
    <w:rsid w:val="00507214"/>
    <w:rsid w:val="00511BC1"/>
    <w:rsid w:val="005126C8"/>
    <w:rsid w:val="005138E0"/>
    <w:rsid w:val="005146B5"/>
    <w:rsid w:val="005176A6"/>
    <w:rsid w:val="00530B93"/>
    <w:rsid w:val="00532A19"/>
    <w:rsid w:val="00536051"/>
    <w:rsid w:val="005446EB"/>
    <w:rsid w:val="00545E7C"/>
    <w:rsid w:val="005537F1"/>
    <w:rsid w:val="00560E9C"/>
    <w:rsid w:val="005650C6"/>
    <w:rsid w:val="00573169"/>
    <w:rsid w:val="00577EEF"/>
    <w:rsid w:val="00581BF9"/>
    <w:rsid w:val="005920C9"/>
    <w:rsid w:val="005930C6"/>
    <w:rsid w:val="005945BC"/>
    <w:rsid w:val="00595F2A"/>
    <w:rsid w:val="005A1AA6"/>
    <w:rsid w:val="005A3500"/>
    <w:rsid w:val="005A68BA"/>
    <w:rsid w:val="005B0615"/>
    <w:rsid w:val="005B4897"/>
    <w:rsid w:val="005B48A4"/>
    <w:rsid w:val="005C2E1D"/>
    <w:rsid w:val="005E5297"/>
    <w:rsid w:val="005F30F8"/>
    <w:rsid w:val="005F7A2B"/>
    <w:rsid w:val="006078E6"/>
    <w:rsid w:val="006144A0"/>
    <w:rsid w:val="006162FE"/>
    <w:rsid w:val="00625D9F"/>
    <w:rsid w:val="00626A0E"/>
    <w:rsid w:val="006338F8"/>
    <w:rsid w:val="006458FD"/>
    <w:rsid w:val="006504C5"/>
    <w:rsid w:val="006514BF"/>
    <w:rsid w:val="00654366"/>
    <w:rsid w:val="00662D08"/>
    <w:rsid w:val="00666130"/>
    <w:rsid w:val="00675DA7"/>
    <w:rsid w:val="00676BA6"/>
    <w:rsid w:val="00691E01"/>
    <w:rsid w:val="0069223C"/>
    <w:rsid w:val="006A29D3"/>
    <w:rsid w:val="006A4E4E"/>
    <w:rsid w:val="006A593D"/>
    <w:rsid w:val="006B0329"/>
    <w:rsid w:val="006B19A9"/>
    <w:rsid w:val="006B38FB"/>
    <w:rsid w:val="006C2536"/>
    <w:rsid w:val="006C534A"/>
    <w:rsid w:val="006D1EA7"/>
    <w:rsid w:val="006D2479"/>
    <w:rsid w:val="006D360E"/>
    <w:rsid w:val="006D72BA"/>
    <w:rsid w:val="006D7334"/>
    <w:rsid w:val="006E1497"/>
    <w:rsid w:val="006E51D2"/>
    <w:rsid w:val="00704718"/>
    <w:rsid w:val="007063EE"/>
    <w:rsid w:val="00707F38"/>
    <w:rsid w:val="00721BB9"/>
    <w:rsid w:val="007245B6"/>
    <w:rsid w:val="00724B7A"/>
    <w:rsid w:val="0072576A"/>
    <w:rsid w:val="007262B9"/>
    <w:rsid w:val="007416D5"/>
    <w:rsid w:val="0074203B"/>
    <w:rsid w:val="00743266"/>
    <w:rsid w:val="00750856"/>
    <w:rsid w:val="0076025D"/>
    <w:rsid w:val="0076519D"/>
    <w:rsid w:val="00775407"/>
    <w:rsid w:val="00782B0D"/>
    <w:rsid w:val="00784C43"/>
    <w:rsid w:val="0079507F"/>
    <w:rsid w:val="007961DF"/>
    <w:rsid w:val="00796CE1"/>
    <w:rsid w:val="007A008C"/>
    <w:rsid w:val="007A04AB"/>
    <w:rsid w:val="007A1230"/>
    <w:rsid w:val="007A3961"/>
    <w:rsid w:val="007B4EF0"/>
    <w:rsid w:val="007C2D2C"/>
    <w:rsid w:val="007D32AC"/>
    <w:rsid w:val="007E0697"/>
    <w:rsid w:val="007F1F87"/>
    <w:rsid w:val="007F3B40"/>
    <w:rsid w:val="00802C43"/>
    <w:rsid w:val="00805C36"/>
    <w:rsid w:val="00806988"/>
    <w:rsid w:val="00814E79"/>
    <w:rsid w:val="008166D9"/>
    <w:rsid w:val="008314AA"/>
    <w:rsid w:val="00833ECA"/>
    <w:rsid w:val="0083432A"/>
    <w:rsid w:val="008377C0"/>
    <w:rsid w:val="00841565"/>
    <w:rsid w:val="00844658"/>
    <w:rsid w:val="0085230B"/>
    <w:rsid w:val="0085339B"/>
    <w:rsid w:val="00855C54"/>
    <w:rsid w:val="008569B3"/>
    <w:rsid w:val="00862909"/>
    <w:rsid w:val="00862FEA"/>
    <w:rsid w:val="008634DA"/>
    <w:rsid w:val="00866D2E"/>
    <w:rsid w:val="00870566"/>
    <w:rsid w:val="008723D6"/>
    <w:rsid w:val="008767B6"/>
    <w:rsid w:val="008825FF"/>
    <w:rsid w:val="00883B29"/>
    <w:rsid w:val="008864D0"/>
    <w:rsid w:val="008905EB"/>
    <w:rsid w:val="00890FB3"/>
    <w:rsid w:val="0089292D"/>
    <w:rsid w:val="008939F0"/>
    <w:rsid w:val="008A38D6"/>
    <w:rsid w:val="008B4CE7"/>
    <w:rsid w:val="008B6A61"/>
    <w:rsid w:val="008B7396"/>
    <w:rsid w:val="008D0496"/>
    <w:rsid w:val="008D53F8"/>
    <w:rsid w:val="008D5BBA"/>
    <w:rsid w:val="008D6071"/>
    <w:rsid w:val="008D6A39"/>
    <w:rsid w:val="008E0B31"/>
    <w:rsid w:val="008E30DF"/>
    <w:rsid w:val="008E3F80"/>
    <w:rsid w:val="008E5394"/>
    <w:rsid w:val="008F285F"/>
    <w:rsid w:val="008F3321"/>
    <w:rsid w:val="008F60DA"/>
    <w:rsid w:val="00900500"/>
    <w:rsid w:val="009007BB"/>
    <w:rsid w:val="009024DB"/>
    <w:rsid w:val="00907843"/>
    <w:rsid w:val="00910444"/>
    <w:rsid w:val="009131C5"/>
    <w:rsid w:val="00922E09"/>
    <w:rsid w:val="009324B5"/>
    <w:rsid w:val="00932676"/>
    <w:rsid w:val="009331D2"/>
    <w:rsid w:val="00935EEF"/>
    <w:rsid w:val="00941A2F"/>
    <w:rsid w:val="00942B21"/>
    <w:rsid w:val="0094485E"/>
    <w:rsid w:val="00944C1E"/>
    <w:rsid w:val="0094652A"/>
    <w:rsid w:val="00981458"/>
    <w:rsid w:val="00981E20"/>
    <w:rsid w:val="0098203C"/>
    <w:rsid w:val="009840EB"/>
    <w:rsid w:val="00986466"/>
    <w:rsid w:val="00992370"/>
    <w:rsid w:val="0099460D"/>
    <w:rsid w:val="009A63BC"/>
    <w:rsid w:val="009B206A"/>
    <w:rsid w:val="009B2330"/>
    <w:rsid w:val="009B4164"/>
    <w:rsid w:val="009C17D3"/>
    <w:rsid w:val="009C329F"/>
    <w:rsid w:val="009C3693"/>
    <w:rsid w:val="009C4129"/>
    <w:rsid w:val="009D05CA"/>
    <w:rsid w:val="009D2ABE"/>
    <w:rsid w:val="009D37A4"/>
    <w:rsid w:val="00A00747"/>
    <w:rsid w:val="00A051E3"/>
    <w:rsid w:val="00A064EA"/>
    <w:rsid w:val="00A118CF"/>
    <w:rsid w:val="00A13BAA"/>
    <w:rsid w:val="00A17A22"/>
    <w:rsid w:val="00A201B1"/>
    <w:rsid w:val="00A21C16"/>
    <w:rsid w:val="00A24CAE"/>
    <w:rsid w:val="00A25B6D"/>
    <w:rsid w:val="00A27429"/>
    <w:rsid w:val="00A27BA3"/>
    <w:rsid w:val="00A3475B"/>
    <w:rsid w:val="00A355A9"/>
    <w:rsid w:val="00A37F7A"/>
    <w:rsid w:val="00A46380"/>
    <w:rsid w:val="00A471B4"/>
    <w:rsid w:val="00A57179"/>
    <w:rsid w:val="00A63E36"/>
    <w:rsid w:val="00A660D4"/>
    <w:rsid w:val="00A663EC"/>
    <w:rsid w:val="00A66B4A"/>
    <w:rsid w:val="00A817F6"/>
    <w:rsid w:val="00A86A28"/>
    <w:rsid w:val="00A93A2C"/>
    <w:rsid w:val="00AA2C6F"/>
    <w:rsid w:val="00AA6A0B"/>
    <w:rsid w:val="00AA6E6C"/>
    <w:rsid w:val="00AC0B9C"/>
    <w:rsid w:val="00AC2865"/>
    <w:rsid w:val="00AC2CA3"/>
    <w:rsid w:val="00AD32E9"/>
    <w:rsid w:val="00AD6711"/>
    <w:rsid w:val="00AE02B9"/>
    <w:rsid w:val="00AE261A"/>
    <w:rsid w:val="00AE7E66"/>
    <w:rsid w:val="00AF075B"/>
    <w:rsid w:val="00AF0AC3"/>
    <w:rsid w:val="00AF2682"/>
    <w:rsid w:val="00B0492F"/>
    <w:rsid w:val="00B05BE0"/>
    <w:rsid w:val="00B12930"/>
    <w:rsid w:val="00B12965"/>
    <w:rsid w:val="00B2017F"/>
    <w:rsid w:val="00B23286"/>
    <w:rsid w:val="00B3345D"/>
    <w:rsid w:val="00B35248"/>
    <w:rsid w:val="00B3690C"/>
    <w:rsid w:val="00B401E2"/>
    <w:rsid w:val="00B47059"/>
    <w:rsid w:val="00B526F3"/>
    <w:rsid w:val="00B53EC3"/>
    <w:rsid w:val="00B54FAC"/>
    <w:rsid w:val="00B64367"/>
    <w:rsid w:val="00B6500F"/>
    <w:rsid w:val="00B66EC2"/>
    <w:rsid w:val="00B672C5"/>
    <w:rsid w:val="00B712F4"/>
    <w:rsid w:val="00B850B8"/>
    <w:rsid w:val="00B95395"/>
    <w:rsid w:val="00B9623F"/>
    <w:rsid w:val="00BA2CD9"/>
    <w:rsid w:val="00BA34D6"/>
    <w:rsid w:val="00BA70BA"/>
    <w:rsid w:val="00BA772A"/>
    <w:rsid w:val="00BB1061"/>
    <w:rsid w:val="00BB1554"/>
    <w:rsid w:val="00BB3294"/>
    <w:rsid w:val="00BC0D7B"/>
    <w:rsid w:val="00BC17EF"/>
    <w:rsid w:val="00BE1A58"/>
    <w:rsid w:val="00BE1C45"/>
    <w:rsid w:val="00BE5C21"/>
    <w:rsid w:val="00BF40B0"/>
    <w:rsid w:val="00C010D7"/>
    <w:rsid w:val="00C0520A"/>
    <w:rsid w:val="00C05E20"/>
    <w:rsid w:val="00C13B4B"/>
    <w:rsid w:val="00C15ED6"/>
    <w:rsid w:val="00C164C8"/>
    <w:rsid w:val="00C267DE"/>
    <w:rsid w:val="00C32300"/>
    <w:rsid w:val="00C36F27"/>
    <w:rsid w:val="00C4149D"/>
    <w:rsid w:val="00C41D8F"/>
    <w:rsid w:val="00C449CF"/>
    <w:rsid w:val="00C46BCA"/>
    <w:rsid w:val="00C60FA5"/>
    <w:rsid w:val="00C6300A"/>
    <w:rsid w:val="00C63799"/>
    <w:rsid w:val="00C67EF7"/>
    <w:rsid w:val="00C773C2"/>
    <w:rsid w:val="00C86274"/>
    <w:rsid w:val="00C92DCB"/>
    <w:rsid w:val="00C93814"/>
    <w:rsid w:val="00C9736C"/>
    <w:rsid w:val="00C97BDC"/>
    <w:rsid w:val="00CB02DB"/>
    <w:rsid w:val="00CB0A3F"/>
    <w:rsid w:val="00CB21AF"/>
    <w:rsid w:val="00CB25E9"/>
    <w:rsid w:val="00CC1D6E"/>
    <w:rsid w:val="00CD24D8"/>
    <w:rsid w:val="00CD2AFE"/>
    <w:rsid w:val="00CE7B79"/>
    <w:rsid w:val="00D00FB0"/>
    <w:rsid w:val="00D0315C"/>
    <w:rsid w:val="00D0579F"/>
    <w:rsid w:val="00D06F64"/>
    <w:rsid w:val="00D11F5B"/>
    <w:rsid w:val="00D12BBB"/>
    <w:rsid w:val="00D13CFA"/>
    <w:rsid w:val="00D17E65"/>
    <w:rsid w:val="00D20973"/>
    <w:rsid w:val="00D20998"/>
    <w:rsid w:val="00D26DBC"/>
    <w:rsid w:val="00D3258E"/>
    <w:rsid w:val="00D326BE"/>
    <w:rsid w:val="00D34596"/>
    <w:rsid w:val="00D40FDA"/>
    <w:rsid w:val="00D42A03"/>
    <w:rsid w:val="00D463F3"/>
    <w:rsid w:val="00D465A2"/>
    <w:rsid w:val="00D51B0D"/>
    <w:rsid w:val="00D53E59"/>
    <w:rsid w:val="00D75734"/>
    <w:rsid w:val="00D82C49"/>
    <w:rsid w:val="00D85721"/>
    <w:rsid w:val="00D91074"/>
    <w:rsid w:val="00D940B7"/>
    <w:rsid w:val="00D9453D"/>
    <w:rsid w:val="00DA0C7A"/>
    <w:rsid w:val="00DB02C0"/>
    <w:rsid w:val="00DB2DE9"/>
    <w:rsid w:val="00DB3079"/>
    <w:rsid w:val="00DB5702"/>
    <w:rsid w:val="00DB6D33"/>
    <w:rsid w:val="00DC036C"/>
    <w:rsid w:val="00DC3A10"/>
    <w:rsid w:val="00DC457B"/>
    <w:rsid w:val="00DD380A"/>
    <w:rsid w:val="00DE0237"/>
    <w:rsid w:val="00DE0A32"/>
    <w:rsid w:val="00DE5098"/>
    <w:rsid w:val="00DE658D"/>
    <w:rsid w:val="00DF0B59"/>
    <w:rsid w:val="00DF1932"/>
    <w:rsid w:val="00DF6EDC"/>
    <w:rsid w:val="00E000AE"/>
    <w:rsid w:val="00E01165"/>
    <w:rsid w:val="00E04419"/>
    <w:rsid w:val="00E05982"/>
    <w:rsid w:val="00E11F95"/>
    <w:rsid w:val="00E14F0C"/>
    <w:rsid w:val="00E156ED"/>
    <w:rsid w:val="00E20599"/>
    <w:rsid w:val="00E37526"/>
    <w:rsid w:val="00E378CE"/>
    <w:rsid w:val="00E42056"/>
    <w:rsid w:val="00E5622B"/>
    <w:rsid w:val="00E72716"/>
    <w:rsid w:val="00E72A74"/>
    <w:rsid w:val="00E8386B"/>
    <w:rsid w:val="00E847C1"/>
    <w:rsid w:val="00E92E3D"/>
    <w:rsid w:val="00EA3014"/>
    <w:rsid w:val="00EA57A2"/>
    <w:rsid w:val="00EB0203"/>
    <w:rsid w:val="00EB0704"/>
    <w:rsid w:val="00EB18E0"/>
    <w:rsid w:val="00EB47C2"/>
    <w:rsid w:val="00EB50C4"/>
    <w:rsid w:val="00EB6764"/>
    <w:rsid w:val="00EB682F"/>
    <w:rsid w:val="00EC58F8"/>
    <w:rsid w:val="00ED7391"/>
    <w:rsid w:val="00ED7839"/>
    <w:rsid w:val="00EF05FD"/>
    <w:rsid w:val="00EF16D2"/>
    <w:rsid w:val="00F008A3"/>
    <w:rsid w:val="00F14886"/>
    <w:rsid w:val="00F15BCE"/>
    <w:rsid w:val="00F22BC2"/>
    <w:rsid w:val="00F25EE6"/>
    <w:rsid w:val="00F30F54"/>
    <w:rsid w:val="00F32879"/>
    <w:rsid w:val="00F35A9E"/>
    <w:rsid w:val="00F36EA5"/>
    <w:rsid w:val="00F400D2"/>
    <w:rsid w:val="00F424CD"/>
    <w:rsid w:val="00F42BAA"/>
    <w:rsid w:val="00F47182"/>
    <w:rsid w:val="00F47C5C"/>
    <w:rsid w:val="00F50801"/>
    <w:rsid w:val="00F52536"/>
    <w:rsid w:val="00F55828"/>
    <w:rsid w:val="00F6053C"/>
    <w:rsid w:val="00F726B6"/>
    <w:rsid w:val="00F72A63"/>
    <w:rsid w:val="00F76443"/>
    <w:rsid w:val="00F7751C"/>
    <w:rsid w:val="00F775BA"/>
    <w:rsid w:val="00F86ED7"/>
    <w:rsid w:val="00F906ED"/>
    <w:rsid w:val="00F93712"/>
    <w:rsid w:val="00F93878"/>
    <w:rsid w:val="00F94925"/>
    <w:rsid w:val="00F95875"/>
    <w:rsid w:val="00F967A3"/>
    <w:rsid w:val="00F969D7"/>
    <w:rsid w:val="00FA1114"/>
    <w:rsid w:val="00FA436B"/>
    <w:rsid w:val="00FA7396"/>
    <w:rsid w:val="00FA73E7"/>
    <w:rsid w:val="00FB29C2"/>
    <w:rsid w:val="00FC2DC0"/>
    <w:rsid w:val="00FC348B"/>
    <w:rsid w:val="00FC7F33"/>
    <w:rsid w:val="00FE4DF3"/>
    <w:rsid w:val="00FF1FFF"/>
    <w:rsid w:val="00FF6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1FC609"/>
  <w14:defaultImageDpi w14:val="96"/>
  <w15:docId w15:val="{3C593157-B69F-4358-85D8-429F289E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Heading1">
    <w:name w:val="heading 1"/>
    <w:basedOn w:val="Normal"/>
    <w:next w:val="Normal"/>
    <w:link w:val="Heading1Char"/>
    <w:uiPriority w:val="1"/>
    <w:qFormat/>
    <w:pPr>
      <w:ind w:left="30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rPr>
      <w:sz w:val="18"/>
      <w:szCs w:val="18"/>
    </w:rPr>
  </w:style>
  <w:style w:type="character" w:customStyle="1" w:styleId="BodyTextChar">
    <w:name w:val="Body Text Char"/>
    <w:basedOn w:val="DefaultParagraphFont"/>
    <w:link w:val="BodyText"/>
    <w:uiPriority w:val="1"/>
    <w:semiHidden/>
    <w:locked/>
    <w:rPr>
      <w:rFonts w:ascii="Arial" w:hAnsi="Arial" w:cs="Arial"/>
    </w:rPr>
  </w:style>
  <w:style w:type="paragraph" w:styleId="ListParagraph">
    <w:name w:val="List Paragraph"/>
    <w:basedOn w:val="Normal"/>
    <w:uiPriority w:val="34"/>
    <w:qFormat/>
    <w:pPr>
      <w:ind w:left="1495" w:right="314" w:hanging="360"/>
      <w:jc w:val="both"/>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8F3321"/>
    <w:pPr>
      <w:tabs>
        <w:tab w:val="center" w:pos="4513"/>
        <w:tab w:val="right" w:pos="9026"/>
      </w:tabs>
    </w:pPr>
  </w:style>
  <w:style w:type="character" w:customStyle="1" w:styleId="HeaderChar">
    <w:name w:val="Header Char"/>
    <w:basedOn w:val="DefaultParagraphFont"/>
    <w:link w:val="Header"/>
    <w:uiPriority w:val="99"/>
    <w:locked/>
    <w:rsid w:val="008F3321"/>
    <w:rPr>
      <w:rFonts w:ascii="Arial" w:hAnsi="Arial" w:cs="Arial"/>
    </w:rPr>
  </w:style>
  <w:style w:type="paragraph" w:styleId="Footer">
    <w:name w:val="footer"/>
    <w:basedOn w:val="Normal"/>
    <w:link w:val="FooterChar"/>
    <w:unhideWhenUsed/>
    <w:rsid w:val="008F3321"/>
    <w:pPr>
      <w:tabs>
        <w:tab w:val="center" w:pos="4513"/>
        <w:tab w:val="right" w:pos="9026"/>
      </w:tabs>
    </w:pPr>
  </w:style>
  <w:style w:type="character" w:customStyle="1" w:styleId="FooterChar">
    <w:name w:val="Footer Char"/>
    <w:basedOn w:val="DefaultParagraphFont"/>
    <w:link w:val="Footer"/>
    <w:locked/>
    <w:rsid w:val="008F3321"/>
    <w:rPr>
      <w:rFonts w:ascii="Arial" w:hAnsi="Arial" w:cs="Arial"/>
    </w:rPr>
  </w:style>
  <w:style w:type="paragraph" w:styleId="BalloonText">
    <w:name w:val="Balloon Text"/>
    <w:basedOn w:val="Normal"/>
    <w:link w:val="BalloonTextChar"/>
    <w:uiPriority w:val="99"/>
    <w:rsid w:val="00CD2AFE"/>
    <w:rPr>
      <w:rFonts w:ascii="Segoe UI" w:hAnsi="Segoe UI" w:cs="Segoe UI"/>
      <w:sz w:val="18"/>
      <w:szCs w:val="18"/>
    </w:rPr>
  </w:style>
  <w:style w:type="character" w:customStyle="1" w:styleId="BalloonTextChar">
    <w:name w:val="Balloon Text Char"/>
    <w:basedOn w:val="DefaultParagraphFont"/>
    <w:link w:val="BalloonText"/>
    <w:uiPriority w:val="99"/>
    <w:locked/>
    <w:rsid w:val="00CD2AFE"/>
    <w:rPr>
      <w:rFonts w:ascii="Segoe UI" w:hAnsi="Segoe UI" w:cs="Segoe UI"/>
      <w:sz w:val="18"/>
      <w:szCs w:val="18"/>
    </w:rPr>
  </w:style>
  <w:style w:type="paragraph" w:styleId="NoSpacing">
    <w:name w:val="No Spacing"/>
    <w:uiPriority w:val="1"/>
    <w:qFormat/>
    <w:rsid w:val="00E847C1"/>
    <w:pPr>
      <w:tabs>
        <w:tab w:val="left" w:pos="864"/>
        <w:tab w:val="left" w:pos="2131"/>
        <w:tab w:val="left" w:pos="3283"/>
        <w:tab w:val="left" w:pos="4003"/>
        <w:tab w:val="left" w:pos="4723"/>
      </w:tabs>
      <w:suppressAutoHyphens/>
      <w:spacing w:after="0" w:line="240" w:lineRule="auto"/>
      <w:jc w:val="both"/>
    </w:pPr>
    <w:rPr>
      <w:rFonts w:ascii="Tahoma" w:hAnsi="Tahoma" w:cs="Tahoma"/>
      <w:sz w:val="20"/>
      <w:szCs w:val="20"/>
      <w:lang w:eastAsia="en-US"/>
    </w:rPr>
  </w:style>
  <w:style w:type="table" w:styleId="TableGrid">
    <w:name w:val="Table Grid"/>
    <w:basedOn w:val="TableNormal"/>
    <w:uiPriority w:val="59"/>
    <w:rsid w:val="00E847C1"/>
    <w:pPr>
      <w:spacing w:after="0" w:line="240" w:lineRule="auto"/>
    </w:pPr>
    <w:rPr>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62BF5"/>
    <w:pPr>
      <w:spacing w:after="0" w:line="240" w:lineRule="auto"/>
    </w:pPr>
    <w:rPr>
      <w:rFonts w:ascii="Arial" w:hAnsi="Arial" w:cs="Arial"/>
    </w:rPr>
  </w:style>
  <w:style w:type="character" w:styleId="PlaceholderText">
    <w:name w:val="Placeholder Text"/>
    <w:basedOn w:val="DefaultParagraphFont"/>
    <w:uiPriority w:val="99"/>
    <w:semiHidden/>
    <w:rsid w:val="00992370"/>
    <w:rPr>
      <w:color w:val="808080"/>
    </w:rPr>
  </w:style>
  <w:style w:type="character" w:styleId="CommentReference">
    <w:name w:val="annotation reference"/>
    <w:basedOn w:val="DefaultParagraphFont"/>
    <w:uiPriority w:val="99"/>
    <w:semiHidden/>
    <w:unhideWhenUsed/>
    <w:rsid w:val="00EA57A2"/>
    <w:rPr>
      <w:sz w:val="16"/>
      <w:szCs w:val="16"/>
    </w:rPr>
  </w:style>
  <w:style w:type="paragraph" w:styleId="CommentText">
    <w:name w:val="annotation text"/>
    <w:basedOn w:val="Normal"/>
    <w:link w:val="CommentTextChar"/>
    <w:uiPriority w:val="99"/>
    <w:unhideWhenUsed/>
    <w:rsid w:val="00EA57A2"/>
    <w:rPr>
      <w:sz w:val="20"/>
      <w:szCs w:val="20"/>
    </w:rPr>
  </w:style>
  <w:style w:type="character" w:customStyle="1" w:styleId="CommentTextChar">
    <w:name w:val="Comment Text Char"/>
    <w:basedOn w:val="DefaultParagraphFont"/>
    <w:link w:val="CommentText"/>
    <w:uiPriority w:val="99"/>
    <w:rsid w:val="00EA57A2"/>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EA57A2"/>
    <w:rPr>
      <w:b/>
      <w:bCs/>
    </w:rPr>
  </w:style>
  <w:style w:type="character" w:customStyle="1" w:styleId="CommentSubjectChar">
    <w:name w:val="Comment Subject Char"/>
    <w:basedOn w:val="CommentTextChar"/>
    <w:link w:val="CommentSubject"/>
    <w:uiPriority w:val="99"/>
    <w:semiHidden/>
    <w:rsid w:val="00EA57A2"/>
    <w:rPr>
      <w:rFonts w:ascii="Arial" w:hAnsi="Arial" w:cs="Arial"/>
      <w:b/>
      <w:bCs/>
      <w:sz w:val="20"/>
      <w:szCs w:val="20"/>
    </w:rPr>
  </w:style>
  <w:style w:type="paragraph" w:customStyle="1" w:styleId="Body1">
    <w:name w:val="Body 1"/>
    <w:basedOn w:val="Normal"/>
    <w:link w:val="Body1Char"/>
    <w:qFormat/>
    <w:rsid w:val="00841565"/>
    <w:pPr>
      <w:widowControl/>
      <w:autoSpaceDE/>
      <w:autoSpaceDN/>
      <w:adjustRightInd/>
      <w:spacing w:after="210" w:line="264" w:lineRule="auto"/>
      <w:jc w:val="both"/>
    </w:pPr>
    <w:rPr>
      <w:rFonts w:eastAsia="Arial Unicode MS" w:cs="Times New Roman"/>
      <w:sz w:val="21"/>
      <w:szCs w:val="21"/>
    </w:rPr>
  </w:style>
  <w:style w:type="character" w:customStyle="1" w:styleId="BoldText">
    <w:name w:val="BoldText"/>
    <w:basedOn w:val="DefaultParagraphFont"/>
    <w:uiPriority w:val="15"/>
    <w:qFormat/>
    <w:rsid w:val="00841565"/>
    <w:rPr>
      <w:b/>
    </w:rPr>
  </w:style>
  <w:style w:type="character" w:customStyle="1" w:styleId="Body1Char">
    <w:name w:val="Body 1 Char"/>
    <w:basedOn w:val="DefaultParagraphFont"/>
    <w:link w:val="Body1"/>
    <w:rsid w:val="00841565"/>
    <w:rPr>
      <w:rFonts w:ascii="Arial" w:eastAsia="Arial Unicode MS" w:hAnsi="Arial"/>
      <w:sz w:val="21"/>
      <w:szCs w:val="21"/>
    </w:rPr>
  </w:style>
  <w:style w:type="paragraph" w:customStyle="1" w:styleId="AltLevel1">
    <w:name w:val="AltLevel 1"/>
    <w:basedOn w:val="Normal"/>
    <w:uiPriority w:val="7"/>
    <w:qFormat/>
    <w:rsid w:val="00841565"/>
    <w:pPr>
      <w:keepNext/>
      <w:widowControl/>
      <w:numPr>
        <w:numId w:val="8"/>
      </w:numPr>
      <w:autoSpaceDE/>
      <w:autoSpaceDN/>
      <w:adjustRightInd/>
      <w:spacing w:after="210" w:line="264" w:lineRule="auto"/>
      <w:jc w:val="center"/>
    </w:pPr>
    <w:rPr>
      <w:rFonts w:ascii="Arial Bold" w:eastAsia="Arial Unicode MS" w:hAnsi="Arial Bold" w:cs="Times New Roman"/>
      <w:b/>
      <w:caps/>
      <w:sz w:val="21"/>
      <w:szCs w:val="21"/>
    </w:rPr>
  </w:style>
  <w:style w:type="paragraph" w:customStyle="1" w:styleId="AltLevel2">
    <w:name w:val="AltLevel 2"/>
    <w:basedOn w:val="Normal"/>
    <w:uiPriority w:val="7"/>
    <w:qFormat/>
    <w:rsid w:val="00841565"/>
    <w:pPr>
      <w:keepNext/>
      <w:widowControl/>
      <w:numPr>
        <w:ilvl w:val="1"/>
        <w:numId w:val="8"/>
      </w:numPr>
      <w:autoSpaceDE/>
      <w:autoSpaceDN/>
      <w:adjustRightInd/>
      <w:spacing w:after="210" w:line="264" w:lineRule="auto"/>
      <w:jc w:val="both"/>
    </w:pPr>
    <w:rPr>
      <w:rFonts w:ascii="Arial Bold" w:eastAsia="Arial Unicode MS" w:hAnsi="Arial Bold" w:cs="Times New Roman"/>
      <w:b/>
      <w:smallCaps/>
      <w:sz w:val="21"/>
      <w:szCs w:val="21"/>
    </w:rPr>
  </w:style>
  <w:style w:type="paragraph" w:customStyle="1" w:styleId="AltLevel3">
    <w:name w:val="AltLevel 3"/>
    <w:basedOn w:val="AltLevel2"/>
    <w:uiPriority w:val="7"/>
    <w:qFormat/>
    <w:rsid w:val="00841565"/>
    <w:pPr>
      <w:numPr>
        <w:ilvl w:val="2"/>
      </w:numPr>
    </w:pPr>
    <w:rPr>
      <w:smallCaps w:val="0"/>
    </w:rPr>
  </w:style>
  <w:style w:type="paragraph" w:customStyle="1" w:styleId="AltLevel4">
    <w:name w:val="AltLevel 4"/>
    <w:basedOn w:val="AltLevel3"/>
    <w:uiPriority w:val="7"/>
    <w:qFormat/>
    <w:rsid w:val="00841565"/>
    <w:pPr>
      <w:numPr>
        <w:ilvl w:val="3"/>
      </w:numPr>
    </w:pPr>
    <w:rPr>
      <w:i/>
    </w:rPr>
  </w:style>
  <w:style w:type="paragraph" w:customStyle="1" w:styleId="AltLevel5">
    <w:name w:val="AltLevel 5"/>
    <w:basedOn w:val="AltLevel4"/>
    <w:uiPriority w:val="7"/>
    <w:qFormat/>
    <w:rsid w:val="00841565"/>
    <w:pPr>
      <w:numPr>
        <w:ilvl w:val="4"/>
      </w:numPr>
      <w:tabs>
        <w:tab w:val="clear" w:pos="0"/>
      </w:tabs>
    </w:pPr>
    <w:rPr>
      <w:rFonts w:ascii="Arial" w:hAnsi="Arial"/>
      <w:b w:val="0"/>
    </w:rPr>
  </w:style>
  <w:style w:type="paragraph" w:customStyle="1" w:styleId="AltLevel6">
    <w:name w:val="AltLevel 6"/>
    <w:basedOn w:val="Normal"/>
    <w:uiPriority w:val="7"/>
    <w:qFormat/>
    <w:rsid w:val="00841565"/>
    <w:pPr>
      <w:widowControl/>
      <w:numPr>
        <w:ilvl w:val="5"/>
        <w:numId w:val="8"/>
      </w:numPr>
      <w:autoSpaceDE/>
      <w:autoSpaceDN/>
      <w:adjustRightInd/>
      <w:spacing w:after="210" w:line="264" w:lineRule="auto"/>
      <w:jc w:val="both"/>
    </w:pPr>
    <w:rPr>
      <w:rFonts w:eastAsia="Arial Unicode MS" w:cs="Times New Roman"/>
      <w:sz w:val="21"/>
      <w:szCs w:val="21"/>
    </w:rPr>
  </w:style>
  <w:style w:type="paragraph" w:customStyle="1" w:styleId="AltLevel7">
    <w:name w:val="AltLevel 7"/>
    <w:basedOn w:val="AltLevel6"/>
    <w:uiPriority w:val="7"/>
    <w:qFormat/>
    <w:rsid w:val="00841565"/>
    <w:pPr>
      <w:numPr>
        <w:ilvl w:val="6"/>
      </w:numPr>
    </w:pPr>
  </w:style>
  <w:style w:type="paragraph" w:customStyle="1" w:styleId="AltLevel8">
    <w:name w:val="AltLevel 8"/>
    <w:basedOn w:val="AltLevel7"/>
    <w:uiPriority w:val="7"/>
    <w:qFormat/>
    <w:rsid w:val="00841565"/>
    <w:pPr>
      <w:numPr>
        <w:ilvl w:val="7"/>
      </w:numPr>
    </w:pPr>
  </w:style>
  <w:style w:type="paragraph" w:customStyle="1" w:styleId="AltLevel9">
    <w:name w:val="AltLevel 9"/>
    <w:basedOn w:val="AltLevel8"/>
    <w:uiPriority w:val="7"/>
    <w:qFormat/>
    <w:rsid w:val="00841565"/>
    <w:pPr>
      <w:numPr>
        <w:ilvl w:val="8"/>
      </w:numPr>
    </w:pPr>
  </w:style>
  <w:style w:type="numbering" w:customStyle="1" w:styleId="AltHeadings">
    <w:name w:val="AltHeadings"/>
    <w:uiPriority w:val="99"/>
    <w:rsid w:val="00841565"/>
    <w:pPr>
      <w:numPr>
        <w:numId w:val="8"/>
      </w:numPr>
    </w:pPr>
  </w:style>
  <w:style w:type="paragraph" w:styleId="FootnoteText">
    <w:name w:val="footnote text"/>
    <w:basedOn w:val="Normal"/>
    <w:link w:val="FootnoteTextChar"/>
    <w:uiPriority w:val="99"/>
    <w:semiHidden/>
    <w:unhideWhenUsed/>
    <w:rsid w:val="0069223C"/>
    <w:rPr>
      <w:sz w:val="20"/>
      <w:szCs w:val="20"/>
    </w:rPr>
  </w:style>
  <w:style w:type="character" w:customStyle="1" w:styleId="FootnoteTextChar">
    <w:name w:val="Footnote Text Char"/>
    <w:basedOn w:val="DefaultParagraphFont"/>
    <w:link w:val="FootnoteText"/>
    <w:uiPriority w:val="99"/>
    <w:semiHidden/>
    <w:rsid w:val="0069223C"/>
    <w:rPr>
      <w:rFonts w:ascii="Arial" w:hAnsi="Arial" w:cs="Arial"/>
      <w:sz w:val="20"/>
      <w:szCs w:val="20"/>
    </w:rPr>
  </w:style>
  <w:style w:type="character" w:styleId="FootnoteReference">
    <w:name w:val="footnote reference"/>
    <w:basedOn w:val="DefaultParagraphFont"/>
    <w:uiPriority w:val="99"/>
    <w:semiHidden/>
    <w:unhideWhenUsed/>
    <w:rsid w:val="006922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hyperlink" Target="http://www.fca.org.uk/" TargetMode="External"/><Relationship Id="rId47"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footer" Target="footer2.xml"/><Relationship Id="rId40" Type="http://schemas.openxmlformats.org/officeDocument/2006/relationships/footer" Target="footer4.xml"/><Relationship Id="rId45"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0.png"/><Relationship Id="rId30" Type="http://schemas.openxmlformats.org/officeDocument/2006/relationships/image" Target="media/image150.png"/><Relationship Id="rId35" Type="http://schemas.openxmlformats.org/officeDocument/2006/relationships/header" Target="header1.xml"/><Relationship Id="rId43" Type="http://schemas.openxmlformats.org/officeDocument/2006/relationships/hyperlink" Target="http://www.bankofengland.co.uk/pra" TargetMode="External"/><Relationship Id="rId48"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eader" Target="header2.xm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www.sipc.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8.jpeg"/></Relationships>
</file>

<file path=word/_rels/head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717516D2454F9D93FBA1CBCF693178"/>
        <w:category>
          <w:name w:val="General"/>
          <w:gallery w:val="placeholder"/>
        </w:category>
        <w:types>
          <w:type w:val="bbPlcHdr"/>
        </w:types>
        <w:behaviors>
          <w:behavior w:val="content"/>
        </w:behaviors>
        <w:guid w:val="{031A1B33-5456-4EB3-B0F8-ACEE12AD3CA9}"/>
      </w:docPartPr>
      <w:docPartBody>
        <w:p w:rsidR="00721BB9" w:rsidRDefault="00EB3E88" w:rsidP="008D5BBA">
          <w:pPr>
            <w:pStyle w:val="59717516D2454F9D93FBA1CBCF693178"/>
          </w:pPr>
          <w:r>
            <w:rPr>
              <w:rStyle w:val="PlaceholderText"/>
            </w:rPr>
            <w:t>Click here to enter text.</w:t>
          </w:r>
        </w:p>
      </w:docPartBody>
    </w:docPart>
    <w:docPart>
      <w:docPartPr>
        <w:name w:val="D4503FDD6EBB48CD97774DB534BDC47B"/>
        <w:category>
          <w:name w:val="General"/>
          <w:gallery w:val="placeholder"/>
        </w:category>
        <w:types>
          <w:type w:val="bbPlcHdr"/>
        </w:types>
        <w:behaviors>
          <w:behavior w:val="content"/>
        </w:behaviors>
        <w:guid w:val="{F93F4AF4-A54A-4C88-9F92-90BA3A0D1276}"/>
      </w:docPartPr>
      <w:docPartBody>
        <w:p w:rsidR="00721BB9" w:rsidRDefault="00EB3E88" w:rsidP="008D5BBA">
          <w:pPr>
            <w:pStyle w:val="D4503FDD6EBB48CD97774DB534BDC47B"/>
          </w:pPr>
          <w:r>
            <w:rPr>
              <w:rStyle w:val="PlaceholderText"/>
            </w:rPr>
            <w:t>Click here to enter text.</w:t>
          </w:r>
        </w:p>
      </w:docPartBody>
    </w:docPart>
    <w:docPart>
      <w:docPartPr>
        <w:name w:val="E680E3BE7A1C485B875A17CD0F8DF364"/>
        <w:category>
          <w:name w:val="General"/>
          <w:gallery w:val="placeholder"/>
        </w:category>
        <w:types>
          <w:type w:val="bbPlcHdr"/>
        </w:types>
        <w:behaviors>
          <w:behavior w:val="content"/>
        </w:behaviors>
        <w:guid w:val="{A0D81F27-C191-4B07-9639-C4660E26CD48}"/>
      </w:docPartPr>
      <w:docPartBody>
        <w:p w:rsidR="00721BB9" w:rsidRDefault="00EB3E88" w:rsidP="008D5BBA">
          <w:pPr>
            <w:pStyle w:val="E680E3BE7A1C485B875A17CD0F8DF364"/>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BA"/>
    <w:rsid w:val="00093816"/>
    <w:rsid w:val="000E36A2"/>
    <w:rsid w:val="001A3182"/>
    <w:rsid w:val="0021436A"/>
    <w:rsid w:val="00300416"/>
    <w:rsid w:val="003B523E"/>
    <w:rsid w:val="004264CB"/>
    <w:rsid w:val="00462F79"/>
    <w:rsid w:val="00471D68"/>
    <w:rsid w:val="00534624"/>
    <w:rsid w:val="006B19A9"/>
    <w:rsid w:val="006D527A"/>
    <w:rsid w:val="00704718"/>
    <w:rsid w:val="00721BB9"/>
    <w:rsid w:val="00814FE6"/>
    <w:rsid w:val="0083432A"/>
    <w:rsid w:val="00891460"/>
    <w:rsid w:val="008B6B71"/>
    <w:rsid w:val="008D5BBA"/>
    <w:rsid w:val="009007BB"/>
    <w:rsid w:val="00981458"/>
    <w:rsid w:val="009B5EB5"/>
    <w:rsid w:val="00A064EA"/>
    <w:rsid w:val="00A25B6D"/>
    <w:rsid w:val="00AE31D9"/>
    <w:rsid w:val="00B653F2"/>
    <w:rsid w:val="00B71472"/>
    <w:rsid w:val="00B95818"/>
    <w:rsid w:val="00BB3294"/>
    <w:rsid w:val="00BC17EF"/>
    <w:rsid w:val="00D11F5B"/>
    <w:rsid w:val="00DB3079"/>
    <w:rsid w:val="00DD3B78"/>
    <w:rsid w:val="00E42056"/>
    <w:rsid w:val="00EA6130"/>
    <w:rsid w:val="00EB3E88"/>
    <w:rsid w:val="00F96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5BBA"/>
    <w:rPr>
      <w:color w:val="808080"/>
    </w:rPr>
  </w:style>
  <w:style w:type="paragraph" w:customStyle="1" w:styleId="59717516D2454F9D93FBA1CBCF693178">
    <w:name w:val="59717516D2454F9D93FBA1CBCF693178"/>
    <w:rsid w:val="008D5BBA"/>
  </w:style>
  <w:style w:type="paragraph" w:customStyle="1" w:styleId="D4503FDD6EBB48CD97774DB534BDC47B">
    <w:name w:val="D4503FDD6EBB48CD97774DB534BDC47B"/>
    <w:rsid w:val="008D5BBA"/>
  </w:style>
  <w:style w:type="paragraph" w:customStyle="1" w:styleId="E680E3BE7A1C485B875A17CD0F8DF364">
    <w:name w:val="E680E3BE7A1C485B875A17CD0F8DF364"/>
    <w:rsid w:val="008D5B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titus xmlns="http://schemas.titus.com/TitusProperties/">
  <TitusGUID xmlns="">5827012b-7376-4e41-bf7b-fe29ab2af6c6</TitusGUID>
  <TitusMetadata xmlns="">eyJucyI6Imh0dHA6XC9cL3d3dy50aXR1cy5jb21cL25zXC9Hb2xkbWFuU2FjaHMiLCJwcm9wcyI6W3sibiI6IkRvY05vQ2xhc3MiLCJ2YWxzIjpbeyJ2YWx1ZSI6Ik5vdCBJbiBVc2UifV19XX0=</TitusMetadata>
</titus>
</file>

<file path=customXml/item2.xml><?xml version="1.0" encoding="utf-8"?>
<customdocument xmlns="http://hoganlovells.com/word2010/custom">
  <fields>
    <field id="Author" dmfield="AUTHOR_ID" type="string">1088139</field>
    <field id="AuthorName" dmfield="" type="string"/>
    <field id="ClientNumber" dmfield="CLIENT_ID" type="string">1G0250</field>
    <field id="MatterNumber" dmfield="MATTER_ID" type="string">000766</field>
    <field id="DocumentType" dmfield="TYPE_ID" type="string">OTH</field>
    <field id="DocumentTitle" dmfield="DOCNAME" type="string"/>
    <field id="DocumentNumber" dmfield="DOCNUM" type="string">4153-1253-4871</field>
    <field id="Library" dmfield="" type="string">NG-D3AJFPW7</field>
    <field id="Version" dmfield="" type="string">9</field>
    <field id="Language" dmfield="" type="string"/>
    <field id="Office" dmfield="" type="string"/>
    <field id="PaperTypeFirst" dmfield="" type="string"/>
    <field id="PaperTypeCont" dmfield="" type="string"/>
    <field id="ExcludeFooterUpdate" dmfield="" type="string">True</field>
    <field id="IncludeFooterAuthor" dmfield="" type="string">True</field>
    <field id="FooterType" dmfield="" type="string">Empty|</field>
    <field id="LtrDocNo" dmfield="" type=""/>
    <field id="FirstPageHeaded" dmfield="" type="">False</field>
    <field id="ContPage" dmfield="" type="">False</field>
    <field id="DraftSpacing" dmfield="" type="">False</field>
    <field id="DocID" dmfield="" type="">\\1088139 4153-1253-4871 v9</field>
    <field id="FirmName" dmfield="" type="">Hogan Lovells</field>
  </fields>
</customdocumen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
  <cached>True</cached>
  <openByDefault>True</openByDefault>
  <xsnScope/>
</customXsn>
</file>

<file path=customXml/item5.xml><?xml version="1.0" encoding="utf-8"?>
<p:properties xmlns:p="http://schemas.microsoft.com/office/2006/metadata/properties" xmlns:xsi="http://www.w3.org/2001/XMLSchema-instance" xmlns:pc="http://schemas.microsoft.com/office/infopath/2007/PartnerControls">
  <documentManagement>
    <Issue_x0020_Date xmlns="43350e07-c454-4127-a808-0cd5a4b18071" xsi:nil="true"/>
    <ISIN xmlns="43350e07-c454-4127-a808-0cd5a4b18071" xsi:nil="true"/>
    <Structuring_x0020_Owner xmlns="45a1e8c5-a868-4fd2-bb90-f577e0a027aa" xsi:nil="true"/>
    <Deal_x0020_Name xmlns="45a1e8c5-a868-4fd2-bb90-f577e0a027aa" xsi:nil="true"/>
    <Deal_x0020_Leg_x0020_Role xmlns="45a1e8c5-a868-4fd2-bb90-f577e0a027aa" xsi:nil="true"/>
    <Asset_x0020_Class xmlns="43350e07-c454-4127-a808-0cd5a4b18071" xsi:nil="true"/>
    <Issuer_x0020_Name xmlns="43350e07-c454-4127-a808-0cd5a4b18071" xsi:nil="true"/>
    <Trade_x0020_Date xmlns="43350e07-c454-4127-a808-0cd5a4b18071" xsi:nil="true"/>
    <Document_x0020_Type xmlns="43350e07-c454-4127-a808-0cd5a4b18071">Other</Document_x0020_Type>
    <Maturity_x0020_Date xmlns="43350e07-c454-4127-a808-0cd5a4b18071" xsi:nil="true"/>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A259C7DA4952304E857F0BB0DB74B15A" ma:contentTypeVersion="23" ma:contentTypeDescription="Create a new document." ma:contentTypeScope="" ma:versionID="0233a56aec878efdafa27d76750afdd5">
  <xsd:schema xmlns:xsd="http://www.w3.org/2001/XMLSchema" xmlns:xs="http://www.w3.org/2001/XMLSchema" xmlns:p="http://schemas.microsoft.com/office/2006/metadata/properties" xmlns:ns2="43350e07-c454-4127-a808-0cd5a4b18071" xmlns:ns3="45a1e8c5-a868-4fd2-bb90-f577e0a027aa" targetNamespace="http://schemas.microsoft.com/office/2006/metadata/properties" ma:root="true" ma:fieldsID="4e2206bad408e6f5d4db200660b82270" ns2:_="" ns3:_="">
    <xsd:import namespace="43350e07-c454-4127-a808-0cd5a4b18071"/>
    <xsd:import namespace="45a1e8c5-a868-4fd2-bb90-f577e0a027aa"/>
    <xsd:element name="properties">
      <xsd:complexType>
        <xsd:sequence>
          <xsd:element name="documentManagement">
            <xsd:complexType>
              <xsd:all>
                <xsd:element ref="ns2:Trade_x0020_Date" minOccurs="0"/>
                <xsd:element ref="ns2:Document_x0020_Type"/>
                <xsd:element ref="ns2:Issuer_x0020_Name" minOccurs="0"/>
                <xsd:element ref="ns2:Issue_x0020_Date" minOccurs="0"/>
                <xsd:element ref="ns2:Maturity_x0020_Date" minOccurs="0"/>
                <xsd:element ref="ns2:Asset_x0020_Class" minOccurs="0"/>
                <xsd:element ref="ns2:ISIN" minOccurs="0"/>
                <xsd:element ref="ns3:Deal_x0020_Leg_x0020_Role" minOccurs="0"/>
                <xsd:element ref="ns3:Structuring_x0020_Owner" minOccurs="0"/>
                <xsd:element ref="ns3:Deal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350e07-c454-4127-a808-0cd5a4b18071" elementFormDefault="qualified">
    <xsd:import namespace="http://schemas.microsoft.com/office/2006/documentManagement/types"/>
    <xsd:import namespace="http://schemas.microsoft.com/office/infopath/2007/PartnerControls"/>
    <xsd:element name="Trade_x0020_Date" ma:index="9" nillable="true" ma:displayName="Trade Date" ma:description="The deal Trade Date" ma:format="DateOnly" ma:hidden="true" ma:internalName="Trade_x0020_Date" ma:readOnly="false">
      <xsd:simpleType>
        <xsd:restriction base="dms:DateTime"/>
      </xsd:simpleType>
    </xsd:element>
    <xsd:element name="Document_x0020_Type" ma:index="10" ma:displayName="Document Type" ma:default="Other" ma:format="Dropdown" ma:internalName="Document_x0020_Type">
      <xsd:simpleType>
        <xsd:restriction base="dms:Choice">
          <xsd:enumeration value="Account Bank Deed"/>
          <xsd:enumeration value="Amendment Deed"/>
          <xsd:enumeration value="Apointment Schedule"/>
          <xsd:enumeration value="Approvals"/>
          <xsd:enumeration value="Authorisation documents"/>
          <xsd:enumeration value="Board Minutes"/>
          <xsd:enumeration value="CDS Confirmation"/>
          <xsd:enumeration value="Checklist"/>
          <xsd:enumeration value="Collateral Termsheet"/>
          <xsd:enumeration value="Committee Material"/>
          <xsd:enumeration value="Committee Approval"/>
          <xsd:enumeration value="Contract Notes"/>
          <xsd:enumeration value="CSA"/>
          <xsd:enumeration value="Disclaimers"/>
          <xsd:enumeration value="Draft Pricing Supplement"/>
          <xsd:enumeration value="Draft Red Herring"/>
          <xsd:enumeration value="Drawdown Deed"/>
          <xsd:enumeration value="DTC Eligibility"/>
          <xsd:enumeration value="Due Diligence Documents"/>
          <xsd:enumeration value="Expense Budget"/>
          <xsd:enumeration value="Fee Requirements"/>
          <xsd:enumeration value="Final Terms/Pricing Supplement"/>
          <xsd:enumeration value="Flagship data"/>
          <xsd:enumeration value="Fund Establishment Agreement (FEA)"/>
          <xsd:enumeration value="Funding Swap Agreement"/>
          <xsd:enumeration value="FXS Confirmation"/>
          <xsd:enumeration value="Global Certificate"/>
          <xsd:enumeration value="GMRA"/>
          <xsd:enumeration value="Hedge Effectiveness Test"/>
          <xsd:enumeration value="Hedging Diagram"/>
          <xsd:enumeration value="Historical navs - fund administrator"/>
          <xsd:enumeration value="Historical navs - Investment manager"/>
          <xsd:enumeration value="Incorporation documents"/>
          <xsd:enumeration value="Indenture"/>
          <xsd:enumeration value="Investment Management Agreement (IMA)"/>
          <xsd:enumeration value="Investor Termsheet"/>
          <xsd:enumeration value="ISDA Agreement"/>
          <xsd:enumeration value="Issuer Termsheet"/>
          <xsd:enumeration value="KYC/AML documents"/>
          <xsd:enumeration value="Launch Checklist"/>
          <xsd:enumeration value="Legal Document"/>
          <xsd:enumeration value="Loan Agreement"/>
          <xsd:enumeration value="Management Fee Agreement"/>
          <xsd:enumeration value="Marketing materials"/>
          <xsd:enumeration value="Misc"/>
          <xsd:enumeration value="Note &amp; Swap Termsheet"/>
          <xsd:enumeration value="Offering Circular"/>
          <xsd:enumeration value="Opinion of Counsel"/>
          <xsd:enumeration value="Other"/>
          <xsd:enumeration value="PB Level Agreements/Documents"/>
          <xsd:enumeration value="Permanent Note"/>
          <xsd:enumeration value="PPM"/>
          <xsd:enumeration value="Presentation"/>
          <xsd:enumeration value="Pricing Supplement"/>
          <xsd:enumeration value="QuoteTool"/>
          <xsd:enumeration value="Red Herring"/>
          <xsd:enumeration value="Registration Letter"/>
          <xsd:enumeration value="Reserve Calculations"/>
          <xsd:enumeration value="Settlement Instructions"/>
          <xsd:enumeration value="Settlement Netting Letter"/>
          <xsd:enumeration value="Signed Documents"/>
          <xsd:enumeration value="Signed Drawdown Deed"/>
          <xsd:enumeration value="Signed Termination"/>
          <xsd:enumeration value="Subscription and Redemption Agreement (SRA)"/>
          <xsd:enumeration value="Swap Confirmation"/>
          <xsd:enumeration value="Swap Termsheet"/>
          <xsd:enumeration value="Termination Deed"/>
          <xsd:enumeration value="Termsheet"/>
          <xsd:enumeration value="Trace Receipt"/>
          <xsd:enumeration value="Tri-party Agreement"/>
          <xsd:enumeration value="TRS Confirmation"/>
          <xsd:enumeration value="Trustee Reports"/>
          <xsd:enumeration value="Valuation Requirements"/>
        </xsd:restriction>
      </xsd:simpleType>
    </xsd:element>
    <xsd:element name="Issuer_x0020_Name" ma:index="11" nillable="true" ma:displayName="Issuer Name" ma:hidden="true" ma:internalName="Issuer_x0020_Name" ma:readOnly="false">
      <xsd:simpleType>
        <xsd:restriction base="dms:Text">
          <xsd:maxLength value="255"/>
        </xsd:restriction>
      </xsd:simpleType>
    </xsd:element>
    <xsd:element name="Issue_x0020_Date" ma:index="12" nillable="true" ma:displayName="Issue Date" ma:format="DateOnly" ma:hidden="true" ma:internalName="Issue_x0020_Date" ma:readOnly="false">
      <xsd:simpleType>
        <xsd:restriction base="dms:DateTime"/>
      </xsd:simpleType>
    </xsd:element>
    <xsd:element name="Maturity_x0020_Date" ma:index="13" nillable="true" ma:displayName="Maturity Date" ma:format="DateOnly" ma:hidden="true" ma:internalName="Maturity_x0020_Date" ma:readOnly="false">
      <xsd:simpleType>
        <xsd:restriction base="dms:DateTime"/>
      </xsd:simpleType>
    </xsd:element>
    <xsd:element name="Asset_x0020_Class" ma:index="14" nillable="true" ma:displayName="Asset Class" ma:hidden="true" ma:internalName="Asset_x0020_Class" ma:readOnly="false">
      <xsd:simpleType>
        <xsd:restriction base="dms:Text">
          <xsd:maxLength value="255"/>
        </xsd:restriction>
      </xsd:simpleType>
    </xsd:element>
    <xsd:element name="ISIN" ma:index="15" nillable="true" ma:displayName="ISIN" ma:hidden="true" ma:indexed="true" ma:internalName="ISI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a1e8c5-a868-4fd2-bb90-f577e0a027aa" elementFormDefault="qualified">
    <xsd:import namespace="http://schemas.microsoft.com/office/2006/documentManagement/types"/>
    <xsd:import namespace="http://schemas.microsoft.com/office/infopath/2007/PartnerControls"/>
    <xsd:element name="Deal_x0020_Leg_x0020_Role" ma:index="16" nillable="true" ma:displayName="Deal Leg Role" ma:format="Dropdown" ma:internalName="Deal_x0020_Leg_x0020_Role">
      <xsd:simpleType>
        <xsd:restriction base="dms:Choice">
          <xsd:enumeration value="Collateral"/>
          <xsd:enumeration value="Main Derivative"/>
          <xsd:enumeration value="PV Swap"/>
          <xsd:enumeration value="FX Swap"/>
          <xsd:enumeration value="Issuance Note"/>
          <xsd:enumeration value="Management Fee"/>
          <xsd:enumeration value="Hedge Swap"/>
          <xsd:enumeration value="TRS"/>
          <xsd:enumeration value="Extension"/>
          <xsd:enumeration value="Collateral Put Option"/>
          <xsd:enumeration value="Coupon Prepayment"/>
          <xsd:enumeration value="Collateral Swap"/>
          <xsd:enumeration value="Mezzanine Management Fee"/>
          <xsd:enumeration value="Equity Management Fee"/>
          <xsd:enumeration value="Risky Leg"/>
          <xsd:enumeration value="Manual Adjustment"/>
          <xsd:enumeration value="Misc"/>
          <xsd:enumeration value="Amortizer"/>
          <xsd:enumeration value="Rebate"/>
          <xsd:enumeration value="Broker Fee"/>
          <xsd:enumeration value="Hedge Option"/>
          <xsd:enumeration value="Issuer Hedge Option"/>
          <xsd:enumeration value="Issuer Hedge Swap"/>
          <xsd:enumeration value="Custodian Fee"/>
          <xsd:enumeration value="Cash Interest"/>
          <xsd:enumeration value="Fund Holding"/>
          <xsd:enumeration value="Distribution Fee"/>
          <xsd:enumeration value="Cash"/>
          <xsd:enumeration value="Seed Investment"/>
          <xsd:enumeration value="Funding Swap"/>
          <xsd:enumeration value="Fund Issuance"/>
        </xsd:restriction>
      </xsd:simpleType>
    </xsd:element>
    <xsd:element name="Structuring_x0020_Owner" ma:index="17" nillable="true" ma:displayName="Structuring Owner" ma:hidden="true" ma:internalName="Structuring_x0020_Owner" ma:readOnly="false">
      <xsd:simpleType>
        <xsd:restriction base="dms:Text">
          <xsd:maxLength value="255"/>
        </xsd:restriction>
      </xsd:simpleType>
    </xsd:element>
    <xsd:element name="Deal_x0020_Name" ma:index="18" nillable="true" ma:displayName="Deal Name" ma:hidden="true" ma:internalName="Deal_x0020_Name"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BD712-8FB0-4BA6-86D6-3FE8A2751FCB}">
  <ds:schemaRefs>
    <ds:schemaRef ds:uri="http://schemas.titus.com/TitusProperties/"/>
    <ds:schemaRef ds:uri=""/>
  </ds:schemaRefs>
</ds:datastoreItem>
</file>

<file path=customXml/itemProps2.xml><?xml version="1.0" encoding="utf-8"?>
<ds:datastoreItem xmlns:ds="http://schemas.openxmlformats.org/officeDocument/2006/customXml" ds:itemID="{8FBA3E49-E570-4664-8589-400431FDC134}">
  <ds:schemaRefs>
    <ds:schemaRef ds:uri="http://hoganlovells.com/word2010/custom"/>
  </ds:schemaRefs>
</ds:datastoreItem>
</file>

<file path=customXml/itemProps3.xml><?xml version="1.0" encoding="utf-8"?>
<ds:datastoreItem xmlns:ds="http://schemas.openxmlformats.org/officeDocument/2006/customXml" ds:itemID="{07ACFC20-0D35-49EE-A64A-EBD0CE081516}">
  <ds:schemaRefs>
    <ds:schemaRef ds:uri="http://schemas.microsoft.com/sharepoint/v3/contenttype/forms"/>
  </ds:schemaRefs>
</ds:datastoreItem>
</file>

<file path=customXml/itemProps4.xml><?xml version="1.0" encoding="utf-8"?>
<ds:datastoreItem xmlns:ds="http://schemas.openxmlformats.org/officeDocument/2006/customXml" ds:itemID="{690F044A-116B-4E75-B8C2-C20271F4DAAF}">
  <ds:schemaRefs>
    <ds:schemaRef ds:uri="http://schemas.microsoft.com/office/2006/metadata/customXsn"/>
  </ds:schemaRefs>
</ds:datastoreItem>
</file>

<file path=customXml/itemProps5.xml><?xml version="1.0" encoding="utf-8"?>
<ds:datastoreItem xmlns:ds="http://schemas.openxmlformats.org/officeDocument/2006/customXml" ds:itemID="{E7BB4228-BDBE-4A5A-B282-5A3D82D7516A}">
  <ds:schemaRefs>
    <ds:schemaRef ds:uri="http://schemas.microsoft.com/office/2006/metadata/properties"/>
    <ds:schemaRef ds:uri="http://schemas.microsoft.com/office/infopath/2007/PartnerControls"/>
    <ds:schemaRef ds:uri="43350e07-c454-4127-a808-0cd5a4b18071"/>
    <ds:schemaRef ds:uri="45a1e8c5-a868-4fd2-bb90-f577e0a027aa"/>
  </ds:schemaRefs>
</ds:datastoreItem>
</file>

<file path=customXml/itemProps6.xml><?xml version="1.0" encoding="utf-8"?>
<ds:datastoreItem xmlns:ds="http://schemas.openxmlformats.org/officeDocument/2006/customXml" ds:itemID="{DE8358BC-2BE0-43EA-A1FE-2D1DCAFC0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350e07-c454-4127-a808-0cd5a4b18071"/>
    <ds:schemaRef ds:uri="45a1e8c5-a868-4fd2-bb90-f577e0a02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6A1AE8AD-5B00-4795-90AD-A73CF4C9C971}">
  <ds:schemaRefs>
    <ds:schemaRef ds:uri="http://schemas.openxmlformats.org/officeDocument/2006/bibliography"/>
  </ds:schemaRefs>
</ds:datastoreItem>
</file>

<file path=docMetadata/LabelInfo.xml><?xml version="1.0" encoding="utf-8"?>
<clbl:labelList xmlns:clbl="http://schemas.microsoft.com/office/2020/mipLabelMetadata">
  <clbl:label id="{a64882d5-5c68-43ae-b974-91da18426e9b}" enabled="1" method="Standard" siteId="{38651f6f-836b-4bdf-9615-4e255c290fea}"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7524</Words>
  <Characters>40180</Characters>
  <Application>Microsoft Office Word</Application>
  <DocSecurity>0</DocSecurity>
  <Lines>717</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Oliveira, Ana A [Treasury]</cp:lastModifiedBy>
  <cp:revision>5</cp:revision>
  <dcterms:created xsi:type="dcterms:W3CDTF">2026-08-11T15:37:00Z</dcterms:created>
  <dcterms:modified xsi:type="dcterms:W3CDTF">2026-08-11T15:39:00Z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EB</vt:lpwstr>
  </property>
  <property fmtid="{D5CDD505-2E9C-101B-9397-08002B2CF9AE}" pid="3" name="ContentTypeId">
    <vt:lpwstr>0x010100A259C7DA4952304E857F0BB0DB74B15A</vt:lpwstr>
  </property>
  <property fmtid="{D5CDD505-2E9C-101B-9397-08002B2CF9AE}" pid="4" name="Creator">
    <vt:lpwstr>Microsoft® Word 2010</vt:lpwstr>
  </property>
  <property fmtid="{D5CDD505-2E9C-101B-9397-08002B2CF9AE}" pid="5" name="Delivery Form">
    <vt:lpwstr/>
  </property>
  <property fmtid="{D5CDD505-2E9C-101B-9397-08002B2CF9AE}" pid="6" name="eDOCS AutoSave">
    <vt:lpwstr>20210929191213291</vt:lpwstr>
  </property>
  <property fmtid="{D5CDD505-2E9C-101B-9397-08002B2CF9AE}" pid="7" name="OCCLabel">
    <vt:lpwstr>mAuZWah4LYwpgOX2+AjZFeNNknfP6nfJovuhI28dtDZYPozj4ggD/4BWDL/q2ZELdzpeBM1EXhbWOw2yHh/k4vNpAbHZW/FYCisLtxsX5V4uvNBe5OeXg4NLWGO87nFjT+rg/9HN43GWNilNcniVVg==</vt:lpwstr>
  </property>
  <property fmtid="{D5CDD505-2E9C-101B-9397-08002B2CF9AE}" pid="8" name="Order">
    <vt:r8>81275000</vt:r8>
  </property>
  <property fmtid="{D5CDD505-2E9C-101B-9397-08002B2CF9AE}" pid="9" name="Product Type">
    <vt:lpwstr/>
  </property>
  <property fmtid="{D5CDD505-2E9C-101B-9397-08002B2CF9AE}" pid="10" name="TemplateUrl">
    <vt:lpwstr/>
  </property>
  <property fmtid="{D5CDD505-2E9C-101B-9397-08002B2CF9AE}" pid="11" name="TitusGUID">
    <vt:lpwstr>5827012b-7376-4e41-bf7b-fe29ab2af6c6</vt:lpwstr>
  </property>
  <property fmtid="{D5CDD505-2E9C-101B-9397-08002B2CF9AE}" pid="12" name="xd_ProgID">
    <vt:lpwstr/>
  </property>
  <property fmtid="{D5CDD505-2E9C-101B-9397-08002B2CF9AE}" pid="13" name="_CopySource">
    <vt:lpwstr>https://portal-emea.web.sharepoint.gs.com/sites/START/Shared Documents/START Temp/TEMP Deal 1600960357895/Documents/GSI Secured Note Draft Termsheet_ 2020-13_Sogecap.docx</vt:lpwstr>
  </property>
  <property fmtid="{D5CDD505-2E9C-101B-9397-08002B2CF9AE}" pid="14" name="DocNoClass">
    <vt:lpwstr>Not In Use</vt:lpwstr>
  </property>
</Properties>
</file>